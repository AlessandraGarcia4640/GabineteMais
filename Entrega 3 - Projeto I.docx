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69228" w14:textId="77777777" w:rsidR="0035028D" w:rsidRPr="00043744" w:rsidRDefault="0035028D" w:rsidP="0035028D">
      <w:pPr>
        <w:ind w:firstLine="0"/>
        <w:jc w:val="center"/>
        <w:outlineLvl w:val="0"/>
        <w:rPr>
          <w:rFonts w:cs="Arial"/>
          <w:b/>
        </w:rPr>
      </w:pPr>
      <w:bookmarkStart w:id="0" w:name="_Toc261858398"/>
      <w:r w:rsidRPr="00043744">
        <w:rPr>
          <w:rFonts w:cs="Arial"/>
          <w:b/>
        </w:rPr>
        <w:t>UNIVERSIDADE DO VALE DO RIO DOS SINOS</w:t>
      </w:r>
      <w:bookmarkEnd w:id="0"/>
      <w:r w:rsidRPr="00043744">
        <w:rPr>
          <w:rFonts w:cs="Arial"/>
          <w:b/>
        </w:rPr>
        <w:t xml:space="preserve"> </w:t>
      </w:r>
      <w:r w:rsidR="00B32A83">
        <w:rPr>
          <w:rFonts w:cs="Arial"/>
          <w:b/>
        </w:rPr>
        <w:t>(</w:t>
      </w:r>
      <w:r w:rsidRPr="00043744">
        <w:rPr>
          <w:rFonts w:cs="Arial"/>
          <w:b/>
        </w:rPr>
        <w:t>UNISINOS</w:t>
      </w:r>
      <w:r w:rsidR="00B32A83">
        <w:rPr>
          <w:rFonts w:cs="Arial"/>
          <w:b/>
        </w:rPr>
        <w:t>)</w:t>
      </w:r>
    </w:p>
    <w:p w14:paraId="4531EFA2" w14:textId="77777777" w:rsidR="0035028D" w:rsidRPr="00BE151B" w:rsidRDefault="0035028D" w:rsidP="0035028D">
      <w:pPr>
        <w:ind w:firstLine="0"/>
        <w:jc w:val="center"/>
        <w:outlineLvl w:val="0"/>
        <w:rPr>
          <w:rFonts w:cs="Arial"/>
          <w:b/>
        </w:rPr>
      </w:pPr>
      <w:r w:rsidRPr="00BE151B">
        <w:rPr>
          <w:rFonts w:cs="Arial"/>
          <w:b/>
        </w:rPr>
        <w:t>UNIDADE ACADÊMICA DE GRADUAÇÃO</w:t>
      </w:r>
    </w:p>
    <w:p w14:paraId="27C2F14B" w14:textId="66A7BF7F" w:rsidR="0035028D" w:rsidRPr="00BE151B" w:rsidRDefault="0035028D" w:rsidP="0035028D">
      <w:pPr>
        <w:ind w:firstLine="0"/>
        <w:jc w:val="center"/>
        <w:outlineLvl w:val="0"/>
        <w:rPr>
          <w:rFonts w:cs="Arial"/>
          <w:b/>
        </w:rPr>
      </w:pPr>
      <w:bookmarkStart w:id="1" w:name="_Toc261858400"/>
      <w:r w:rsidRPr="00BE151B">
        <w:rPr>
          <w:rFonts w:cs="Arial"/>
          <w:b/>
        </w:rPr>
        <w:t xml:space="preserve">CURSO DE </w:t>
      </w:r>
      <w:bookmarkEnd w:id="1"/>
      <w:r w:rsidR="00BE151B" w:rsidRPr="00BE151B">
        <w:rPr>
          <w:rFonts w:cs="Arial"/>
          <w:b/>
        </w:rPr>
        <w:t>ANÁLISE E DESENVOLVIMENTO DE SISTEMAS</w:t>
      </w:r>
    </w:p>
    <w:p w14:paraId="7CAFA31C" w14:textId="77777777" w:rsidR="0035028D" w:rsidRPr="00043744" w:rsidRDefault="0035028D" w:rsidP="0035028D">
      <w:pPr>
        <w:ind w:firstLine="0"/>
        <w:jc w:val="center"/>
        <w:rPr>
          <w:rFonts w:cs="Arial"/>
          <w:b/>
        </w:rPr>
      </w:pPr>
    </w:p>
    <w:p w14:paraId="79115358" w14:textId="77777777" w:rsidR="0035028D" w:rsidRPr="00043744" w:rsidRDefault="0035028D" w:rsidP="0035028D">
      <w:pPr>
        <w:ind w:firstLine="0"/>
        <w:jc w:val="center"/>
        <w:rPr>
          <w:rFonts w:cs="Arial"/>
          <w:b/>
        </w:rPr>
      </w:pPr>
    </w:p>
    <w:p w14:paraId="28B73FA5" w14:textId="69135B4F" w:rsidR="0035028D" w:rsidRPr="00043744" w:rsidRDefault="00BE151B" w:rsidP="0035028D">
      <w:pPr>
        <w:ind w:firstLine="0"/>
        <w:jc w:val="center"/>
        <w:rPr>
          <w:rFonts w:cs="Arial"/>
          <w:b/>
        </w:rPr>
      </w:pPr>
      <w:r>
        <w:rPr>
          <w:rFonts w:cs="Arial"/>
          <w:b/>
        </w:rPr>
        <w:t>ALESSANDRA SOUZA GARCIA</w:t>
      </w:r>
    </w:p>
    <w:p w14:paraId="19116D58" w14:textId="77777777" w:rsidR="0035028D" w:rsidRPr="00043744" w:rsidRDefault="0035028D" w:rsidP="0035028D">
      <w:pPr>
        <w:ind w:firstLine="0"/>
        <w:jc w:val="center"/>
        <w:rPr>
          <w:rFonts w:cs="Arial"/>
          <w:b/>
        </w:rPr>
      </w:pPr>
    </w:p>
    <w:p w14:paraId="4C9C789F" w14:textId="77777777" w:rsidR="0035028D" w:rsidRPr="00043744" w:rsidRDefault="0035028D" w:rsidP="0035028D">
      <w:pPr>
        <w:ind w:firstLine="0"/>
        <w:jc w:val="center"/>
        <w:rPr>
          <w:rFonts w:cs="Arial"/>
          <w:b/>
        </w:rPr>
      </w:pPr>
    </w:p>
    <w:p w14:paraId="29CC59AF" w14:textId="77777777" w:rsidR="0035028D" w:rsidRDefault="0035028D" w:rsidP="0035028D">
      <w:pPr>
        <w:ind w:firstLine="0"/>
        <w:jc w:val="center"/>
        <w:rPr>
          <w:rFonts w:cs="Arial"/>
          <w:b/>
        </w:rPr>
      </w:pPr>
    </w:p>
    <w:p w14:paraId="1F9953F6" w14:textId="77777777" w:rsidR="00A84574" w:rsidRPr="00043744" w:rsidRDefault="00A84574" w:rsidP="0035028D">
      <w:pPr>
        <w:ind w:firstLine="0"/>
        <w:jc w:val="center"/>
        <w:rPr>
          <w:rFonts w:cs="Arial"/>
          <w:b/>
        </w:rPr>
      </w:pPr>
    </w:p>
    <w:p w14:paraId="5836BF7C" w14:textId="77777777" w:rsidR="0035028D" w:rsidRPr="00043744" w:rsidRDefault="0035028D" w:rsidP="0035028D">
      <w:pPr>
        <w:ind w:firstLine="0"/>
        <w:jc w:val="center"/>
        <w:rPr>
          <w:rFonts w:cs="Arial"/>
          <w:b/>
        </w:rPr>
      </w:pPr>
    </w:p>
    <w:p w14:paraId="475CDDF3" w14:textId="77777777" w:rsidR="0035028D" w:rsidRPr="00043744" w:rsidRDefault="0035028D" w:rsidP="0035028D">
      <w:pPr>
        <w:ind w:firstLine="0"/>
        <w:jc w:val="center"/>
        <w:rPr>
          <w:rFonts w:cs="Arial"/>
          <w:b/>
        </w:rPr>
      </w:pPr>
    </w:p>
    <w:p w14:paraId="50BB8E51" w14:textId="77777777" w:rsidR="0035028D" w:rsidRPr="00043744" w:rsidRDefault="0035028D" w:rsidP="0035028D">
      <w:pPr>
        <w:ind w:firstLine="0"/>
        <w:jc w:val="center"/>
        <w:rPr>
          <w:rFonts w:cs="Arial"/>
          <w:b/>
        </w:rPr>
      </w:pPr>
    </w:p>
    <w:p w14:paraId="464F8780" w14:textId="77777777" w:rsidR="0035028D" w:rsidRPr="00043744" w:rsidRDefault="0035028D" w:rsidP="0035028D">
      <w:pPr>
        <w:ind w:firstLine="0"/>
        <w:jc w:val="center"/>
        <w:rPr>
          <w:rFonts w:cs="Arial"/>
          <w:b/>
        </w:rPr>
      </w:pPr>
    </w:p>
    <w:p w14:paraId="740E1DAD" w14:textId="77777777" w:rsidR="0035028D" w:rsidRPr="00043744" w:rsidRDefault="0035028D" w:rsidP="00A927B9">
      <w:pPr>
        <w:ind w:firstLine="0"/>
        <w:jc w:val="center"/>
        <w:rPr>
          <w:rFonts w:cs="Arial"/>
          <w:b/>
        </w:rPr>
      </w:pPr>
    </w:p>
    <w:p w14:paraId="5C95706E" w14:textId="1E4E213F" w:rsidR="00D23B3B" w:rsidRPr="001D3DB6" w:rsidRDefault="00650D6A" w:rsidP="00D23B3B">
      <w:pPr>
        <w:ind w:firstLine="0"/>
        <w:jc w:val="center"/>
        <w:rPr>
          <w:rFonts w:cs="Arial"/>
          <w:b/>
        </w:rPr>
      </w:pPr>
      <w:bookmarkStart w:id="2" w:name="_Toc261858403"/>
      <w:r>
        <w:rPr>
          <w:rFonts w:cs="Arial"/>
          <w:b/>
        </w:rPr>
        <w:t xml:space="preserve"> </w:t>
      </w:r>
      <w:r w:rsidRPr="00650D6A">
        <w:rPr>
          <w:rFonts w:cs="Arial"/>
          <w:b/>
        </w:rPr>
        <w:t>PLATAFORMA DIGITAL PARA OTIMIZAÇÃO DE ROTINAS EM GABINETES DE DESEMBARGADORES</w:t>
      </w:r>
      <w:r w:rsidR="009D5391">
        <w:rPr>
          <w:rFonts w:cs="Arial"/>
          <w:b/>
        </w:rPr>
        <w:t xml:space="preserve"> – GABINETE+</w:t>
      </w:r>
    </w:p>
    <w:p w14:paraId="744055AB" w14:textId="1A5C18D2" w:rsidR="00650D6A" w:rsidRPr="00650D6A" w:rsidRDefault="00E21F8B" w:rsidP="00650D6A">
      <w:pPr>
        <w:ind w:firstLine="0"/>
        <w:jc w:val="center"/>
        <w:rPr>
          <w:rFonts w:cs="Arial"/>
          <w:b/>
        </w:rPr>
      </w:pPr>
      <w:r>
        <w:rPr>
          <w:rFonts w:cs="Arial"/>
          <w:b/>
        </w:rPr>
        <w:t>Uma aplicação para organização de rotina, transição de chefia e p</w:t>
      </w:r>
      <w:r w:rsidR="00650D6A" w:rsidRPr="00650D6A">
        <w:rPr>
          <w:rFonts w:cs="Arial"/>
          <w:b/>
        </w:rPr>
        <w:t>reserva</w:t>
      </w:r>
      <w:r>
        <w:rPr>
          <w:rFonts w:cs="Arial"/>
          <w:b/>
        </w:rPr>
        <w:t>ção de</w:t>
      </w:r>
      <w:r w:rsidR="00650D6A" w:rsidRPr="00650D6A">
        <w:rPr>
          <w:rFonts w:cs="Arial"/>
          <w:b/>
        </w:rPr>
        <w:t xml:space="preserve"> práticas essenciais e orientações estratégicas</w:t>
      </w:r>
    </w:p>
    <w:p w14:paraId="6C070C17" w14:textId="313909F9" w:rsidR="00D23B3B" w:rsidRPr="00043744" w:rsidRDefault="00D23B3B" w:rsidP="00D23B3B">
      <w:pPr>
        <w:ind w:firstLine="0"/>
        <w:jc w:val="center"/>
        <w:rPr>
          <w:rFonts w:cs="Arial"/>
          <w:b/>
        </w:rPr>
      </w:pPr>
    </w:p>
    <w:p w14:paraId="6567D047" w14:textId="77777777" w:rsidR="0035028D" w:rsidRPr="00043744" w:rsidRDefault="0035028D" w:rsidP="0035028D">
      <w:pPr>
        <w:ind w:firstLine="0"/>
        <w:jc w:val="center"/>
        <w:rPr>
          <w:rFonts w:cs="Arial"/>
          <w:b/>
        </w:rPr>
      </w:pPr>
    </w:p>
    <w:p w14:paraId="5AAE32CC" w14:textId="77777777" w:rsidR="0035028D" w:rsidRPr="00043744" w:rsidRDefault="0035028D" w:rsidP="0035028D">
      <w:pPr>
        <w:ind w:firstLine="0"/>
        <w:jc w:val="center"/>
        <w:rPr>
          <w:rFonts w:cs="Arial"/>
          <w:b/>
        </w:rPr>
      </w:pPr>
    </w:p>
    <w:p w14:paraId="06D904D8" w14:textId="77777777" w:rsidR="0035028D" w:rsidRPr="00043744" w:rsidRDefault="0035028D" w:rsidP="0035028D">
      <w:pPr>
        <w:ind w:firstLine="0"/>
        <w:jc w:val="center"/>
        <w:rPr>
          <w:rFonts w:cs="Arial"/>
          <w:b/>
        </w:rPr>
      </w:pPr>
    </w:p>
    <w:p w14:paraId="4E9B7456" w14:textId="77777777" w:rsidR="0035028D" w:rsidRPr="00043744" w:rsidRDefault="0035028D" w:rsidP="0035028D">
      <w:pPr>
        <w:ind w:firstLine="0"/>
        <w:jc w:val="center"/>
        <w:rPr>
          <w:rFonts w:cs="Arial"/>
          <w:b/>
        </w:rPr>
      </w:pPr>
    </w:p>
    <w:p w14:paraId="3CCAE4FA" w14:textId="77777777" w:rsidR="006A03BD" w:rsidRDefault="006A03BD" w:rsidP="0035028D">
      <w:pPr>
        <w:ind w:firstLine="0"/>
        <w:jc w:val="center"/>
        <w:rPr>
          <w:rFonts w:cs="Arial"/>
          <w:b/>
        </w:rPr>
      </w:pPr>
    </w:p>
    <w:p w14:paraId="4EBF2D93" w14:textId="77777777" w:rsidR="006A03BD" w:rsidRDefault="006A03BD" w:rsidP="0035028D">
      <w:pPr>
        <w:ind w:firstLine="0"/>
        <w:jc w:val="center"/>
        <w:rPr>
          <w:rFonts w:cs="Arial"/>
          <w:b/>
        </w:rPr>
      </w:pPr>
    </w:p>
    <w:p w14:paraId="174449AE" w14:textId="77777777" w:rsidR="006A03BD" w:rsidRDefault="006A03BD" w:rsidP="0035028D">
      <w:pPr>
        <w:ind w:firstLine="0"/>
        <w:jc w:val="center"/>
        <w:rPr>
          <w:rFonts w:cs="Arial"/>
          <w:b/>
        </w:rPr>
      </w:pPr>
    </w:p>
    <w:p w14:paraId="31CB538E" w14:textId="77777777" w:rsidR="006A03BD" w:rsidRPr="00043744" w:rsidRDefault="006A03BD" w:rsidP="0035028D">
      <w:pPr>
        <w:ind w:firstLine="0"/>
        <w:jc w:val="center"/>
        <w:rPr>
          <w:rFonts w:cs="Arial"/>
          <w:b/>
        </w:rPr>
      </w:pPr>
    </w:p>
    <w:p w14:paraId="60514307" w14:textId="77777777" w:rsidR="0035028D" w:rsidRDefault="0035028D" w:rsidP="0035028D">
      <w:pPr>
        <w:ind w:firstLine="0"/>
        <w:jc w:val="center"/>
        <w:rPr>
          <w:rFonts w:cs="Arial"/>
          <w:b/>
        </w:rPr>
      </w:pPr>
    </w:p>
    <w:p w14:paraId="18B93F22" w14:textId="77777777" w:rsidR="0035028D" w:rsidRPr="00043744" w:rsidRDefault="0035028D" w:rsidP="0035028D">
      <w:pPr>
        <w:ind w:firstLine="0"/>
        <w:jc w:val="center"/>
        <w:rPr>
          <w:rFonts w:cs="Arial"/>
          <w:b/>
        </w:rPr>
      </w:pPr>
    </w:p>
    <w:p w14:paraId="15B7B81F" w14:textId="77777777" w:rsidR="0035028D" w:rsidRPr="00043744" w:rsidRDefault="0035028D" w:rsidP="0035028D">
      <w:pPr>
        <w:pStyle w:val="PPGEClinhaembranco"/>
        <w:ind w:firstLine="0"/>
        <w:jc w:val="center"/>
        <w:rPr>
          <w:rFonts w:cs="Arial"/>
          <w:b/>
          <w:szCs w:val="24"/>
        </w:rPr>
      </w:pPr>
    </w:p>
    <w:p w14:paraId="441F3CA7" w14:textId="77777777" w:rsidR="0035028D" w:rsidRDefault="0035028D" w:rsidP="0035028D">
      <w:pPr>
        <w:pStyle w:val="PPGEClinhaembranco"/>
        <w:ind w:firstLine="0"/>
        <w:jc w:val="center"/>
        <w:rPr>
          <w:rFonts w:cs="Arial"/>
          <w:b/>
          <w:szCs w:val="24"/>
        </w:rPr>
      </w:pPr>
    </w:p>
    <w:bookmarkEnd w:id="2"/>
    <w:p w14:paraId="7D669FC4" w14:textId="4279B292" w:rsidR="0035028D" w:rsidRPr="00043744" w:rsidRDefault="00BE151B" w:rsidP="0035028D">
      <w:pPr>
        <w:pStyle w:val="PPGEClinhaembranco"/>
        <w:ind w:firstLine="0"/>
        <w:jc w:val="center"/>
        <w:rPr>
          <w:rFonts w:cs="Arial"/>
          <w:b/>
          <w:szCs w:val="24"/>
        </w:rPr>
      </w:pPr>
      <w:r>
        <w:rPr>
          <w:rFonts w:cs="Arial"/>
          <w:b/>
          <w:szCs w:val="24"/>
        </w:rPr>
        <w:t>Coimbra, Portugal</w:t>
      </w:r>
    </w:p>
    <w:p w14:paraId="1D09A789" w14:textId="4B880A3B" w:rsidR="0035028D" w:rsidRPr="00BE151B" w:rsidRDefault="00BE151B" w:rsidP="00BE151B">
      <w:pPr>
        <w:pStyle w:val="PPGEClinhaembranco"/>
        <w:ind w:firstLine="0"/>
        <w:jc w:val="center"/>
        <w:rPr>
          <w:rFonts w:cs="Arial"/>
          <w:b/>
        </w:rPr>
        <w:sectPr w:rsidR="0035028D" w:rsidRPr="00BE151B" w:rsidSect="000C4566">
          <w:headerReference w:type="even" r:id="rId8"/>
          <w:footerReference w:type="default" r:id="rId9"/>
          <w:pgSz w:w="11906" w:h="16838" w:code="9"/>
          <w:pgMar w:top="1701" w:right="1134" w:bottom="1134" w:left="1701" w:header="1134" w:footer="709" w:gutter="0"/>
          <w:pgNumType w:start="0"/>
          <w:cols w:space="720"/>
          <w:titlePg/>
          <w:docGrid w:linePitch="381"/>
        </w:sectPr>
      </w:pPr>
      <w:r>
        <w:rPr>
          <w:rFonts w:cs="Arial"/>
          <w:b/>
        </w:rPr>
        <w:t>2026</w:t>
      </w:r>
    </w:p>
    <w:p w14:paraId="6B006E19" w14:textId="77777777" w:rsidR="0035028D" w:rsidRPr="00043744" w:rsidRDefault="0035028D" w:rsidP="0035028D">
      <w:pPr>
        <w:ind w:firstLine="0"/>
        <w:jc w:val="center"/>
        <w:outlineLvl w:val="0"/>
        <w:rPr>
          <w:rFonts w:cs="Arial"/>
        </w:rPr>
      </w:pPr>
    </w:p>
    <w:p w14:paraId="0A8CB344" w14:textId="77777777" w:rsidR="0035028D" w:rsidRPr="00043744" w:rsidRDefault="0035028D" w:rsidP="0035028D">
      <w:pPr>
        <w:ind w:firstLine="0"/>
        <w:jc w:val="center"/>
        <w:outlineLvl w:val="0"/>
        <w:rPr>
          <w:rFonts w:cs="Arial"/>
        </w:rPr>
      </w:pPr>
    </w:p>
    <w:p w14:paraId="52C5E6AF" w14:textId="77777777" w:rsidR="0035028D" w:rsidRPr="00043744" w:rsidRDefault="0035028D" w:rsidP="0035028D">
      <w:pPr>
        <w:ind w:firstLine="0"/>
        <w:jc w:val="center"/>
        <w:outlineLvl w:val="0"/>
        <w:rPr>
          <w:rFonts w:cs="Arial"/>
        </w:rPr>
      </w:pPr>
    </w:p>
    <w:p w14:paraId="0D2F9D25" w14:textId="77777777" w:rsidR="0035028D" w:rsidRPr="00043744" w:rsidRDefault="0035028D" w:rsidP="0035028D">
      <w:pPr>
        <w:ind w:firstLine="0"/>
        <w:jc w:val="center"/>
        <w:outlineLvl w:val="0"/>
        <w:rPr>
          <w:rFonts w:cs="Arial"/>
        </w:rPr>
      </w:pPr>
    </w:p>
    <w:p w14:paraId="76AC588C" w14:textId="4A00415B" w:rsidR="0035028D" w:rsidRPr="00043744" w:rsidRDefault="009D5391" w:rsidP="0035028D">
      <w:pPr>
        <w:ind w:firstLine="0"/>
        <w:jc w:val="center"/>
        <w:rPr>
          <w:rFonts w:cs="Arial"/>
        </w:rPr>
      </w:pPr>
      <w:r>
        <w:rPr>
          <w:rFonts w:cs="Arial"/>
        </w:rPr>
        <w:t>ALESSANDRA SOUZA GARCIA</w:t>
      </w:r>
    </w:p>
    <w:p w14:paraId="1496571E" w14:textId="77777777" w:rsidR="0035028D" w:rsidRPr="00043744" w:rsidRDefault="0035028D" w:rsidP="0035028D">
      <w:pPr>
        <w:ind w:firstLine="0"/>
        <w:jc w:val="center"/>
        <w:rPr>
          <w:rFonts w:cs="Arial"/>
        </w:rPr>
      </w:pPr>
    </w:p>
    <w:p w14:paraId="6698C834" w14:textId="77777777" w:rsidR="0035028D" w:rsidRPr="00043744" w:rsidRDefault="0035028D" w:rsidP="0035028D">
      <w:pPr>
        <w:ind w:firstLine="0"/>
        <w:jc w:val="center"/>
        <w:rPr>
          <w:rFonts w:cs="Arial"/>
        </w:rPr>
      </w:pPr>
    </w:p>
    <w:p w14:paraId="0E455679" w14:textId="77777777" w:rsidR="0035028D" w:rsidRPr="00043744" w:rsidRDefault="0035028D" w:rsidP="0035028D">
      <w:pPr>
        <w:ind w:firstLine="0"/>
        <w:jc w:val="center"/>
        <w:rPr>
          <w:rFonts w:cs="Arial"/>
        </w:rPr>
      </w:pPr>
    </w:p>
    <w:p w14:paraId="151322CC" w14:textId="77777777" w:rsidR="0035028D" w:rsidRPr="00043744" w:rsidRDefault="0035028D" w:rsidP="0035028D">
      <w:pPr>
        <w:ind w:firstLine="0"/>
        <w:jc w:val="center"/>
        <w:rPr>
          <w:rFonts w:cs="Arial"/>
        </w:rPr>
      </w:pPr>
    </w:p>
    <w:p w14:paraId="1A2AA07D" w14:textId="77777777" w:rsidR="0035028D" w:rsidRPr="00043744" w:rsidRDefault="0035028D" w:rsidP="0035028D">
      <w:pPr>
        <w:ind w:firstLine="0"/>
        <w:jc w:val="center"/>
        <w:rPr>
          <w:rFonts w:cs="Arial"/>
        </w:rPr>
      </w:pPr>
    </w:p>
    <w:p w14:paraId="705B8D9C" w14:textId="77777777" w:rsidR="0035028D" w:rsidRPr="00043744" w:rsidRDefault="0035028D" w:rsidP="0035028D">
      <w:pPr>
        <w:ind w:firstLine="0"/>
        <w:jc w:val="center"/>
        <w:rPr>
          <w:rFonts w:cs="Arial"/>
        </w:rPr>
      </w:pPr>
    </w:p>
    <w:p w14:paraId="03548E57" w14:textId="77777777" w:rsidR="0035028D" w:rsidRPr="00043744" w:rsidRDefault="0035028D" w:rsidP="0035028D">
      <w:pPr>
        <w:ind w:firstLine="0"/>
        <w:jc w:val="center"/>
        <w:rPr>
          <w:rFonts w:cs="Arial"/>
        </w:rPr>
      </w:pPr>
    </w:p>
    <w:p w14:paraId="5DE54C09" w14:textId="77777777" w:rsidR="0035028D" w:rsidRPr="00043744" w:rsidRDefault="0035028D" w:rsidP="0035028D">
      <w:pPr>
        <w:ind w:firstLine="0"/>
        <w:jc w:val="center"/>
        <w:rPr>
          <w:rFonts w:cs="Arial"/>
        </w:rPr>
      </w:pPr>
    </w:p>
    <w:p w14:paraId="520E9EE1" w14:textId="77777777" w:rsidR="009D5391" w:rsidRPr="001D3DB6" w:rsidRDefault="009D5391" w:rsidP="009D5391">
      <w:pPr>
        <w:ind w:firstLine="0"/>
        <w:jc w:val="center"/>
        <w:rPr>
          <w:rFonts w:cs="Arial"/>
          <w:b/>
        </w:rPr>
      </w:pPr>
      <w:r w:rsidRPr="00650D6A">
        <w:rPr>
          <w:rFonts w:cs="Arial"/>
          <w:b/>
        </w:rPr>
        <w:t>PLATAFORMA DIGITAL PARA OTIMIZAÇÃO DE ROTINAS EM GABINETES DE DESEMBARGADORES</w:t>
      </w:r>
      <w:r>
        <w:rPr>
          <w:rFonts w:cs="Arial"/>
          <w:b/>
        </w:rPr>
        <w:t xml:space="preserve"> – GABINETE+</w:t>
      </w:r>
    </w:p>
    <w:p w14:paraId="15F1FE19" w14:textId="77777777" w:rsidR="009D5391" w:rsidRPr="00650D6A" w:rsidRDefault="009D5391" w:rsidP="009D5391">
      <w:pPr>
        <w:ind w:firstLine="0"/>
        <w:jc w:val="center"/>
        <w:rPr>
          <w:rFonts w:cs="Arial"/>
          <w:b/>
        </w:rPr>
      </w:pPr>
      <w:r>
        <w:rPr>
          <w:rFonts w:cs="Arial"/>
          <w:b/>
        </w:rPr>
        <w:t>Uma aplicação para organização de rotina, transição de chefia e p</w:t>
      </w:r>
      <w:r w:rsidRPr="00650D6A">
        <w:rPr>
          <w:rFonts w:cs="Arial"/>
          <w:b/>
        </w:rPr>
        <w:t>reserva</w:t>
      </w:r>
      <w:r>
        <w:rPr>
          <w:rFonts w:cs="Arial"/>
          <w:b/>
        </w:rPr>
        <w:t>ção de</w:t>
      </w:r>
      <w:r w:rsidRPr="00650D6A">
        <w:rPr>
          <w:rFonts w:cs="Arial"/>
          <w:b/>
        </w:rPr>
        <w:t xml:space="preserve"> práticas essenciais e orientações estratégicas</w:t>
      </w:r>
    </w:p>
    <w:p w14:paraId="184C4840" w14:textId="77777777" w:rsidR="0035028D" w:rsidRDefault="0035028D" w:rsidP="0035028D">
      <w:pPr>
        <w:ind w:firstLine="0"/>
        <w:jc w:val="center"/>
        <w:rPr>
          <w:rFonts w:cs="Arial"/>
        </w:rPr>
      </w:pPr>
    </w:p>
    <w:p w14:paraId="417C7D97" w14:textId="77777777" w:rsidR="00206204" w:rsidRDefault="00206204" w:rsidP="0035028D">
      <w:pPr>
        <w:ind w:firstLine="0"/>
        <w:jc w:val="center"/>
        <w:rPr>
          <w:rFonts w:cs="Arial"/>
        </w:rPr>
      </w:pPr>
    </w:p>
    <w:p w14:paraId="5FEAE87D" w14:textId="15D41CC1" w:rsidR="0035028D" w:rsidRPr="00043744" w:rsidRDefault="0035028D" w:rsidP="0035028D">
      <w:pPr>
        <w:spacing w:line="240" w:lineRule="auto"/>
        <w:ind w:left="4522" w:firstLine="0"/>
        <w:rPr>
          <w:rFonts w:cs="Arial"/>
        </w:rPr>
      </w:pPr>
      <w:r>
        <w:rPr>
          <w:rFonts w:cs="Arial"/>
        </w:rPr>
        <w:t>Artigo</w:t>
      </w:r>
      <w:r w:rsidRPr="00043744">
        <w:rPr>
          <w:rFonts w:cs="Arial"/>
        </w:rPr>
        <w:t xml:space="preserve"> apresentado como requisito parcial para obtenção </w:t>
      </w:r>
      <w:r w:rsidRPr="00291747">
        <w:rPr>
          <w:rFonts w:cs="Arial"/>
        </w:rPr>
        <w:t xml:space="preserve">do título de </w:t>
      </w:r>
      <w:r w:rsidR="0002317D" w:rsidRPr="00291747">
        <w:rPr>
          <w:rFonts w:cs="Arial"/>
        </w:rPr>
        <w:t>Tecnólogo</w:t>
      </w:r>
      <w:r w:rsidRPr="00291747">
        <w:rPr>
          <w:rFonts w:cs="Arial"/>
        </w:rPr>
        <w:t xml:space="preserve">, pelo Curso de </w:t>
      </w:r>
      <w:r w:rsidR="00291747" w:rsidRPr="00291747">
        <w:rPr>
          <w:rFonts w:cs="Arial"/>
        </w:rPr>
        <w:t>Análise e Desenvolvimento de Sistemas</w:t>
      </w:r>
      <w:r w:rsidRPr="00291747">
        <w:rPr>
          <w:rFonts w:cs="Arial"/>
        </w:rPr>
        <w:t xml:space="preserve"> da Universidade do Vale do Rio dos Sinos </w:t>
      </w:r>
      <w:r w:rsidR="00DC2B53" w:rsidRPr="00291747">
        <w:rPr>
          <w:rFonts w:cs="Arial"/>
        </w:rPr>
        <w:t>(</w:t>
      </w:r>
      <w:r w:rsidRPr="00291747">
        <w:rPr>
          <w:rFonts w:cs="Arial"/>
        </w:rPr>
        <w:t>UNISINOS</w:t>
      </w:r>
      <w:r w:rsidR="00DC2B53">
        <w:rPr>
          <w:rFonts w:cs="Arial"/>
        </w:rPr>
        <w:t>).</w:t>
      </w:r>
    </w:p>
    <w:p w14:paraId="51E5ED0F" w14:textId="77777777" w:rsidR="006A03BD" w:rsidRDefault="006A03BD" w:rsidP="0035028D">
      <w:pPr>
        <w:ind w:firstLine="0"/>
        <w:jc w:val="right"/>
        <w:rPr>
          <w:rFonts w:cs="Arial"/>
        </w:rPr>
      </w:pPr>
      <w:bookmarkStart w:id="3" w:name="_Toc261858406"/>
    </w:p>
    <w:bookmarkEnd w:id="3"/>
    <w:p w14:paraId="7CC436A1" w14:textId="7537CC44" w:rsidR="00DC2B53" w:rsidRPr="00100DCB" w:rsidRDefault="00DC2B53" w:rsidP="00DC2B53">
      <w:pPr>
        <w:ind w:firstLine="0"/>
        <w:jc w:val="right"/>
        <w:rPr>
          <w:rFonts w:cs="Arial"/>
        </w:rPr>
      </w:pPr>
      <w:r w:rsidRPr="00100DCB">
        <w:rPr>
          <w:rFonts w:cs="Arial"/>
        </w:rPr>
        <w:t>Orientador</w:t>
      </w:r>
      <w:r w:rsidR="00100DCB" w:rsidRPr="00100DCB">
        <w:rPr>
          <w:rFonts w:cs="Arial"/>
        </w:rPr>
        <w:t>:  Prof. Dr. João Ricardo Bittencourt</w:t>
      </w:r>
    </w:p>
    <w:p w14:paraId="0E70CB0F" w14:textId="77777777" w:rsidR="0035028D" w:rsidRPr="006A03BD" w:rsidRDefault="0035028D" w:rsidP="0035028D">
      <w:pPr>
        <w:pStyle w:val="PPGEClinhaembranco"/>
        <w:ind w:firstLine="0"/>
        <w:jc w:val="center"/>
        <w:rPr>
          <w:sz w:val="20"/>
        </w:rPr>
      </w:pPr>
    </w:p>
    <w:p w14:paraId="182AA8A3" w14:textId="77777777" w:rsidR="0035028D" w:rsidRPr="006A03BD" w:rsidRDefault="0035028D" w:rsidP="0035028D">
      <w:pPr>
        <w:pStyle w:val="PPGEClinhaembranco"/>
        <w:ind w:firstLine="0"/>
        <w:jc w:val="center"/>
        <w:rPr>
          <w:sz w:val="20"/>
        </w:rPr>
      </w:pPr>
    </w:p>
    <w:p w14:paraId="379432CF" w14:textId="77777777" w:rsidR="0035028D" w:rsidRPr="006A03BD" w:rsidRDefault="0035028D" w:rsidP="0035028D">
      <w:pPr>
        <w:pStyle w:val="PPGEClinhaembranco"/>
        <w:ind w:firstLine="0"/>
        <w:jc w:val="center"/>
        <w:rPr>
          <w:sz w:val="20"/>
        </w:rPr>
      </w:pPr>
    </w:p>
    <w:p w14:paraId="4B6DEE83" w14:textId="77777777" w:rsidR="0035028D" w:rsidRDefault="0035028D" w:rsidP="0035028D">
      <w:pPr>
        <w:pStyle w:val="PPGEClinhaembranco"/>
        <w:ind w:firstLine="0"/>
        <w:jc w:val="center"/>
        <w:rPr>
          <w:sz w:val="20"/>
        </w:rPr>
      </w:pPr>
    </w:p>
    <w:p w14:paraId="53640416" w14:textId="77777777" w:rsidR="006A03BD" w:rsidRDefault="006A03BD" w:rsidP="0035028D">
      <w:pPr>
        <w:pStyle w:val="PPGEClinhaembranco"/>
        <w:ind w:firstLine="0"/>
        <w:jc w:val="center"/>
        <w:rPr>
          <w:sz w:val="20"/>
        </w:rPr>
      </w:pPr>
    </w:p>
    <w:p w14:paraId="3EFD9A6E" w14:textId="77777777" w:rsidR="00564414" w:rsidRDefault="00564414" w:rsidP="0035028D">
      <w:pPr>
        <w:pStyle w:val="PPGEClinhaembranco"/>
        <w:ind w:firstLine="0"/>
        <w:jc w:val="center"/>
        <w:rPr>
          <w:sz w:val="20"/>
        </w:rPr>
      </w:pPr>
    </w:p>
    <w:p w14:paraId="221A5105" w14:textId="77777777" w:rsidR="006A03BD" w:rsidRDefault="006A03BD" w:rsidP="0035028D">
      <w:pPr>
        <w:pStyle w:val="PPGEClinhaembranco"/>
        <w:ind w:firstLine="0"/>
        <w:jc w:val="center"/>
        <w:rPr>
          <w:sz w:val="20"/>
        </w:rPr>
      </w:pPr>
    </w:p>
    <w:p w14:paraId="66A2E53C" w14:textId="77777777" w:rsidR="00A927B9" w:rsidRDefault="00A927B9" w:rsidP="0035028D">
      <w:pPr>
        <w:pStyle w:val="PPGEClinhaembranco"/>
        <w:ind w:firstLine="0"/>
        <w:jc w:val="center"/>
        <w:rPr>
          <w:sz w:val="20"/>
        </w:rPr>
      </w:pPr>
    </w:p>
    <w:p w14:paraId="12412663" w14:textId="77777777" w:rsidR="00A927B9" w:rsidRDefault="00A927B9" w:rsidP="0035028D">
      <w:pPr>
        <w:pStyle w:val="PPGEClinhaembranco"/>
        <w:ind w:firstLine="0"/>
        <w:jc w:val="center"/>
        <w:rPr>
          <w:sz w:val="20"/>
        </w:rPr>
      </w:pPr>
    </w:p>
    <w:p w14:paraId="686A538B" w14:textId="6A9C0480" w:rsidR="0035028D" w:rsidRDefault="00291747" w:rsidP="0035028D">
      <w:pPr>
        <w:pStyle w:val="PPGEClinhaembranco"/>
        <w:ind w:firstLine="0"/>
        <w:jc w:val="center"/>
        <w:rPr>
          <w:rFonts w:cs="Arial"/>
          <w:szCs w:val="24"/>
        </w:rPr>
      </w:pPr>
      <w:r>
        <w:rPr>
          <w:rFonts w:cs="Arial"/>
          <w:szCs w:val="24"/>
        </w:rPr>
        <w:t>Coimbra, Portugal</w:t>
      </w:r>
    </w:p>
    <w:p w14:paraId="5213E272" w14:textId="3C0C5D53" w:rsidR="00291747" w:rsidRPr="00291747" w:rsidRDefault="00291747" w:rsidP="00291747">
      <w:pPr>
        <w:tabs>
          <w:tab w:val="left" w:pos="567"/>
        </w:tabs>
        <w:ind w:firstLine="0"/>
        <w:jc w:val="center"/>
        <w:sectPr w:rsidR="00291747" w:rsidRPr="00291747" w:rsidSect="0035028D">
          <w:headerReference w:type="even" r:id="rId10"/>
          <w:headerReference w:type="default" r:id="rId11"/>
          <w:pgSz w:w="11907" w:h="16840" w:code="9"/>
          <w:pgMar w:top="1701" w:right="1134" w:bottom="1134" w:left="1701" w:header="1134" w:footer="709" w:gutter="0"/>
          <w:pgNumType w:start="0"/>
          <w:cols w:space="708"/>
          <w:docGrid w:linePitch="360"/>
        </w:sectPr>
      </w:pPr>
      <w:r>
        <w:t>2026</w:t>
      </w:r>
    </w:p>
    <w:p w14:paraId="2E407D61" w14:textId="2CB62511" w:rsidR="009D5391" w:rsidRPr="00650D6A" w:rsidRDefault="009D5391" w:rsidP="009D5391">
      <w:pPr>
        <w:ind w:firstLine="0"/>
        <w:jc w:val="center"/>
        <w:rPr>
          <w:rFonts w:cs="Arial"/>
          <w:b/>
        </w:rPr>
      </w:pPr>
      <w:r w:rsidRPr="00650D6A">
        <w:rPr>
          <w:rFonts w:cs="Arial"/>
          <w:b/>
        </w:rPr>
        <w:lastRenderedPageBreak/>
        <w:t>PLATAFORMA DIGITAL PARA OTIMIZAÇÃO DE ROTINAS EM GABINETES DE DESEMBARGADORES</w:t>
      </w:r>
      <w:r>
        <w:rPr>
          <w:rFonts w:cs="Arial"/>
          <w:b/>
        </w:rPr>
        <w:t xml:space="preserve"> – GABINETE+:  Uma aplicação para organização de rotina, transição de chefia e p</w:t>
      </w:r>
      <w:r w:rsidRPr="00650D6A">
        <w:rPr>
          <w:rFonts w:cs="Arial"/>
          <w:b/>
        </w:rPr>
        <w:t>reserva</w:t>
      </w:r>
      <w:r>
        <w:rPr>
          <w:rFonts w:cs="Arial"/>
          <w:b/>
        </w:rPr>
        <w:t>ção de</w:t>
      </w:r>
      <w:r w:rsidRPr="00650D6A">
        <w:rPr>
          <w:rFonts w:cs="Arial"/>
          <w:b/>
        </w:rPr>
        <w:t xml:space="preserve"> práticas essenciais e orientações estratégicas</w:t>
      </w:r>
    </w:p>
    <w:p w14:paraId="2733EE44" w14:textId="77777777" w:rsidR="0052554E" w:rsidRPr="009F1D0C" w:rsidRDefault="0052554E" w:rsidP="0052554E">
      <w:pPr>
        <w:pStyle w:val="CommentText"/>
        <w:spacing w:after="0"/>
        <w:ind w:firstLine="0"/>
        <w:jc w:val="center"/>
        <w:rPr>
          <w:rFonts w:cs="Arial"/>
          <w:color w:val="FF0000"/>
          <w:sz w:val="24"/>
        </w:rPr>
      </w:pPr>
    </w:p>
    <w:p w14:paraId="0B0E4D7D" w14:textId="77777777" w:rsidR="0052554E" w:rsidRPr="009F1D0C" w:rsidRDefault="0052554E" w:rsidP="00547F8E">
      <w:pPr>
        <w:pStyle w:val="CommentText"/>
        <w:spacing w:after="0"/>
        <w:ind w:firstLine="0"/>
        <w:jc w:val="center"/>
        <w:rPr>
          <w:rFonts w:cs="Arial"/>
          <w:color w:val="FF0000"/>
          <w:sz w:val="24"/>
        </w:rPr>
      </w:pPr>
    </w:p>
    <w:p w14:paraId="4911D93F" w14:textId="0E984F41" w:rsidR="009D5391" w:rsidRPr="009D5391" w:rsidRDefault="009D5391" w:rsidP="009D5391">
      <w:pPr>
        <w:ind w:firstLine="0"/>
        <w:jc w:val="center"/>
        <w:rPr>
          <w:rFonts w:ascii="Arial Negrito" w:hAnsi="Arial Negrito" w:cs="Arial"/>
          <w:b/>
          <w:spacing w:val="4"/>
          <w:lang w:val="en-US"/>
        </w:rPr>
      </w:pPr>
      <w:r w:rsidRPr="009D5391">
        <w:rPr>
          <w:rFonts w:ascii="Arial Negrito" w:hAnsi="Arial Negrito" w:cs="Arial"/>
          <w:b/>
          <w:spacing w:val="4"/>
          <w:lang w:val="en-US"/>
        </w:rPr>
        <w:t>DIGITAL PLATFORM FOR OPTIMIZING WORKFLOWS IN APPELLATE JUDGES</w:t>
      </w:r>
      <w:r w:rsidRPr="009D5391">
        <w:rPr>
          <w:rFonts w:ascii="Arial Negrito" w:hAnsi="Arial Negrito" w:cs="Arial" w:hint="eastAsia"/>
          <w:b/>
          <w:spacing w:val="4"/>
          <w:lang w:val="en-US"/>
        </w:rPr>
        <w:t>’</w:t>
      </w:r>
      <w:r w:rsidRPr="009D5391">
        <w:rPr>
          <w:rFonts w:ascii="Arial Negrito" w:hAnsi="Arial Negrito" w:cs="Arial"/>
          <w:b/>
          <w:spacing w:val="4"/>
          <w:lang w:val="en-US"/>
        </w:rPr>
        <w:t xml:space="preserve"> CHAMBERS </w:t>
      </w:r>
      <w:r w:rsidRPr="009D5391">
        <w:rPr>
          <w:rFonts w:ascii="Arial Negrito" w:hAnsi="Arial Negrito" w:cs="Arial" w:hint="eastAsia"/>
          <w:b/>
          <w:spacing w:val="4"/>
          <w:lang w:val="en-US"/>
        </w:rPr>
        <w:t>–</w:t>
      </w:r>
      <w:r w:rsidRPr="009D5391">
        <w:rPr>
          <w:rFonts w:ascii="Arial Negrito" w:hAnsi="Arial Negrito" w:cs="Arial"/>
          <w:b/>
          <w:spacing w:val="4"/>
          <w:lang w:val="en-US"/>
        </w:rPr>
        <w:t xml:space="preserve"> GABINETE+:</w:t>
      </w:r>
      <w:r>
        <w:rPr>
          <w:rFonts w:ascii="Arial Negrito" w:hAnsi="Arial Negrito" w:cs="Arial"/>
          <w:b/>
          <w:spacing w:val="4"/>
          <w:lang w:val="en-US"/>
        </w:rPr>
        <w:t xml:space="preserve"> </w:t>
      </w:r>
      <w:r w:rsidRPr="009D5391">
        <w:rPr>
          <w:rFonts w:ascii="Arial Negrito" w:hAnsi="Arial Negrito" w:cs="Arial"/>
          <w:b/>
          <w:spacing w:val="4"/>
          <w:lang w:val="en-US"/>
        </w:rPr>
        <w:t>An Application for Routine Organization, Leadership Transition, and Preservation of Essential Practices and Strategic Guidelines</w:t>
      </w:r>
    </w:p>
    <w:p w14:paraId="4DF618AC" w14:textId="77777777" w:rsidR="0052554E" w:rsidRPr="009D5391" w:rsidRDefault="0052554E" w:rsidP="0052554E">
      <w:pPr>
        <w:ind w:firstLine="0"/>
        <w:jc w:val="center"/>
        <w:rPr>
          <w:lang w:val="en-US"/>
        </w:rPr>
      </w:pPr>
    </w:p>
    <w:p w14:paraId="04EB9622" w14:textId="74658878" w:rsidR="00E629B0" w:rsidRPr="009F1D0C" w:rsidRDefault="00291747" w:rsidP="00E629B0">
      <w:pPr>
        <w:jc w:val="right"/>
        <w:rPr>
          <w:rFonts w:cs="Arial"/>
          <w:color w:val="000000"/>
        </w:rPr>
      </w:pPr>
      <w:r>
        <w:rPr>
          <w:rFonts w:cs="Arial"/>
          <w:color w:val="000000"/>
        </w:rPr>
        <w:t>Alessandra Souza Garcia</w:t>
      </w:r>
      <w:r>
        <w:rPr>
          <w:rStyle w:val="FootnoteReference"/>
          <w:rFonts w:cs="Arial"/>
          <w:color w:val="000000"/>
        </w:rPr>
        <w:footnoteReference w:id="1"/>
      </w:r>
    </w:p>
    <w:p w14:paraId="5D12EB95" w14:textId="2B81C3A9" w:rsidR="00100DCB" w:rsidRPr="00100DCB" w:rsidRDefault="00100DCB" w:rsidP="00100DCB">
      <w:pPr>
        <w:ind w:firstLine="0"/>
        <w:jc w:val="right"/>
        <w:rPr>
          <w:rFonts w:cs="Arial"/>
        </w:rPr>
      </w:pPr>
      <w:r w:rsidRPr="00100DCB">
        <w:rPr>
          <w:rFonts w:cs="Arial"/>
        </w:rPr>
        <w:t>Orientador:  Prof. Dr. João Ricardo Bittencourt</w:t>
      </w:r>
    </w:p>
    <w:p w14:paraId="5CEB5703" w14:textId="39E4A459" w:rsidR="00E629B0" w:rsidRDefault="00E629B0" w:rsidP="00E629B0">
      <w:pPr>
        <w:jc w:val="right"/>
        <w:rPr>
          <w:rFonts w:cs="Arial"/>
          <w:color w:val="000000"/>
        </w:rPr>
      </w:pPr>
    </w:p>
    <w:p w14:paraId="652207D9" w14:textId="77777777" w:rsidR="004D6878" w:rsidRDefault="004D6878" w:rsidP="00E629B0">
      <w:pPr>
        <w:jc w:val="right"/>
        <w:rPr>
          <w:rFonts w:cs="Arial"/>
          <w:color w:val="000000"/>
        </w:rPr>
      </w:pPr>
    </w:p>
    <w:p w14:paraId="78D6C1DE" w14:textId="77777777" w:rsidR="004D6878" w:rsidRDefault="004D6878" w:rsidP="00E629B0">
      <w:pPr>
        <w:jc w:val="right"/>
        <w:rPr>
          <w:rFonts w:cs="Arial"/>
          <w:color w:val="000000"/>
        </w:rPr>
      </w:pPr>
    </w:p>
    <w:p w14:paraId="414946BE" w14:textId="77777777" w:rsidR="004D6878" w:rsidRDefault="004D6878" w:rsidP="00E629B0">
      <w:pPr>
        <w:jc w:val="right"/>
        <w:rPr>
          <w:rFonts w:cs="Arial"/>
          <w:color w:val="000000"/>
        </w:rPr>
      </w:pPr>
    </w:p>
    <w:p w14:paraId="3DE681DA" w14:textId="77777777" w:rsidR="005833B2" w:rsidRPr="00E629B0" w:rsidRDefault="005833B2" w:rsidP="00E629B0">
      <w:pPr>
        <w:jc w:val="right"/>
        <w:rPr>
          <w:rFonts w:cs="Arial"/>
          <w:color w:val="000000"/>
        </w:rPr>
      </w:pPr>
    </w:p>
    <w:p w14:paraId="4B7604ED" w14:textId="77777777" w:rsidR="00E629B0" w:rsidRDefault="00E629B0" w:rsidP="00E629B0">
      <w:pPr>
        <w:spacing w:line="240" w:lineRule="auto"/>
        <w:ind w:right="252"/>
        <w:rPr>
          <w:rFonts w:cs="Arial"/>
        </w:rPr>
      </w:pPr>
    </w:p>
    <w:p w14:paraId="046E51D8" w14:textId="77777777" w:rsidR="000A4C03" w:rsidRDefault="00DC2B53" w:rsidP="000A4C03">
      <w:pPr>
        <w:spacing w:line="240" w:lineRule="auto"/>
        <w:ind w:firstLine="0"/>
        <w:rPr>
          <w:rFonts w:cs="Arial"/>
        </w:rPr>
      </w:pPr>
      <w:r w:rsidRPr="003A53F6">
        <w:rPr>
          <w:b/>
        </w:rPr>
        <w:t>Resumo:</w:t>
      </w:r>
      <w:r>
        <w:rPr>
          <w:b/>
        </w:rPr>
        <w:t xml:space="preserve"> </w:t>
      </w:r>
      <w:r w:rsidR="000A4C03" w:rsidRPr="000A4C03">
        <w:rPr>
          <w:rFonts w:cs="Arial"/>
        </w:rPr>
        <w:t>O presente trabalho tem como objetivo desenvolver uma plataforma digital voltada à otimização das rotinas administrativas e operacionais em gabinetes de desembargadores, denominada “Gabinete+”. A pesquisa parte da constatação de que a elevada rotatividade de chefias e assessorias nos gabinetes judiciais pode gerar descontinuidade administrativa, perda de conhecimento institucional, retrabalho e dificuldades de adaptação para novos gestores. Nesse contexto, busca-se propor uma solução tecnológica capaz de auxiliar na organização das atividades, no registro de orientações operacionais e na preservação das práticas essenciais ao funcionamento da unidade. A pesquisa possui natureza aplicada, abordagem qualitativa e caráter exploratório-descritivo, sendo desenvolvida por meio de pesquisa bibliográfica, documental e estudo de caso relacionado à gestão de gabinetes no Poder Judiciário. Como resultado esperado, pretende-se construir um protótipo funcional que contribua para a continuidade administrativa, eficiência organizacional e redução da curva de aprendizagem em transições de chefia nos gabinetes de desembargadores.</w:t>
      </w:r>
    </w:p>
    <w:p w14:paraId="08B72FC1" w14:textId="77777777" w:rsidR="000A4C03" w:rsidRPr="000A4C03" w:rsidRDefault="000A4C03" w:rsidP="000A4C03">
      <w:pPr>
        <w:spacing w:line="240" w:lineRule="auto"/>
        <w:ind w:firstLine="0"/>
        <w:rPr>
          <w:rFonts w:cs="Arial"/>
        </w:rPr>
      </w:pPr>
    </w:p>
    <w:p w14:paraId="17466F10" w14:textId="77777777" w:rsidR="000A4C03" w:rsidRPr="000A4C03" w:rsidRDefault="000A4C03" w:rsidP="000A4C03">
      <w:pPr>
        <w:spacing w:line="240" w:lineRule="auto"/>
        <w:ind w:firstLine="0"/>
        <w:rPr>
          <w:rFonts w:cs="Arial"/>
        </w:rPr>
      </w:pPr>
      <w:r w:rsidRPr="000A4C03">
        <w:rPr>
          <w:rFonts w:cs="Arial"/>
          <w:b/>
          <w:bCs/>
        </w:rPr>
        <w:lastRenderedPageBreak/>
        <w:t>Palavras-chave:</w:t>
      </w:r>
      <w:r w:rsidRPr="000A4C03">
        <w:rPr>
          <w:rFonts w:cs="Arial"/>
        </w:rPr>
        <w:t xml:space="preserve"> plataforma digital; gestão de gabinetes; continuidade administrativa; gestão do conhecimento; Poder Judiciário.</w:t>
      </w:r>
    </w:p>
    <w:p w14:paraId="75CCFDCD" w14:textId="77777777" w:rsidR="00DC2B53" w:rsidRDefault="00DC2B53" w:rsidP="000A184E">
      <w:pPr>
        <w:pStyle w:val="PPGEClinhaembranco"/>
        <w:spacing w:line="240" w:lineRule="auto"/>
        <w:ind w:firstLine="0"/>
        <w:rPr>
          <w:rFonts w:cs="Arial"/>
          <w:b/>
          <w:iCs/>
        </w:rPr>
      </w:pPr>
    </w:p>
    <w:p w14:paraId="327061C7" w14:textId="607E4192" w:rsidR="000A4C03" w:rsidRDefault="00DC2B53" w:rsidP="000A4C03">
      <w:pPr>
        <w:spacing w:line="240" w:lineRule="auto"/>
        <w:ind w:firstLine="0"/>
        <w:rPr>
          <w:bCs/>
          <w:lang w:val="en-US"/>
        </w:rPr>
      </w:pPr>
      <w:r w:rsidRPr="000A4C03">
        <w:rPr>
          <w:rFonts w:cs="Arial"/>
          <w:b/>
          <w:iCs/>
          <w:lang w:val="en-US"/>
        </w:rPr>
        <w:t>Abstract</w:t>
      </w:r>
      <w:r w:rsidRPr="000A4C03">
        <w:rPr>
          <w:b/>
          <w:bCs/>
          <w:lang w:val="en-US"/>
        </w:rPr>
        <w:t>:</w:t>
      </w:r>
      <w:r w:rsidR="000A4C03" w:rsidRPr="000A4C03">
        <w:rPr>
          <w:rFonts w:ascii="Times New Roman" w:hAnsi="Times New Roman" w:cs="Times New Roman"/>
          <w:lang w:val="en-US"/>
        </w:rPr>
        <w:t xml:space="preserve"> </w:t>
      </w:r>
      <w:r w:rsidR="000A4C03" w:rsidRPr="000A4C03">
        <w:rPr>
          <w:bCs/>
          <w:lang w:val="en-US"/>
        </w:rPr>
        <w:t>This study aims to develop a digital platform focused on optimizing administrative and operational workflows in appellate judges’ chambers, named “Gabinete+”. The research is based on the observation that the high turnover of leadership and advisory staff within judicial chambers may lead to administrative discontinuity, loss of institutional knowledge, rework, and adaptation difficulties for new managers. In this context, the study proposes a technological solution capable of supporting task organization, operational guidance registration, and preservation of essential practices related to the functioning of the judicial office. The research has an applied nature, a qualitative approach, and an exploratory-descriptive character, being conducted through bibliographic and documentary research, as well as a case study related to judicial chamber management within the Judiciary. As an expected result, the project intends to develop a functional prototype capable of contributing to administrative continuity, organizational efficiency, and reduction of the learning curve during leadership transitions in appellate judges’ chambers.</w:t>
      </w:r>
    </w:p>
    <w:p w14:paraId="592E219E" w14:textId="77777777" w:rsidR="000A4C03" w:rsidRPr="000A4C03" w:rsidRDefault="000A4C03" w:rsidP="000A4C03">
      <w:pPr>
        <w:spacing w:line="240" w:lineRule="auto"/>
        <w:ind w:firstLine="0"/>
        <w:rPr>
          <w:bCs/>
          <w:lang w:val="en-US"/>
        </w:rPr>
      </w:pPr>
    </w:p>
    <w:p w14:paraId="1C63ECF5" w14:textId="479765C3" w:rsidR="000A4C03" w:rsidRPr="000A4C03" w:rsidRDefault="000A4C03" w:rsidP="000A4C03">
      <w:pPr>
        <w:spacing w:line="240" w:lineRule="auto"/>
        <w:ind w:firstLine="0"/>
        <w:rPr>
          <w:bCs/>
          <w:lang w:val="en-US"/>
        </w:rPr>
      </w:pPr>
      <w:r w:rsidRPr="000A4C03">
        <w:rPr>
          <w:b/>
          <w:bCs/>
          <w:lang w:val="en-US"/>
        </w:rPr>
        <w:t>Keywords:</w:t>
      </w:r>
      <w:r w:rsidRPr="000A4C03">
        <w:rPr>
          <w:bCs/>
          <w:lang w:val="en-US"/>
        </w:rPr>
        <w:t xml:space="preserve"> digital platform; chamber management; administrative continuity; knowledge management; Judiciary.</w:t>
      </w:r>
    </w:p>
    <w:p w14:paraId="54319922" w14:textId="4086286E" w:rsidR="00DC2B53" w:rsidRPr="000A4C03" w:rsidRDefault="00DC2B53" w:rsidP="00DC2B53">
      <w:pPr>
        <w:spacing w:line="240" w:lineRule="auto"/>
        <w:ind w:firstLine="0"/>
        <w:rPr>
          <w:lang w:val="en-US"/>
        </w:rPr>
      </w:pPr>
    </w:p>
    <w:p w14:paraId="4D017E84" w14:textId="67188362" w:rsidR="00F07FFD" w:rsidRPr="005B0AFA" w:rsidRDefault="00F07FFD" w:rsidP="005B0AFA">
      <w:pPr>
        <w:pStyle w:val="Heading1"/>
      </w:pPr>
      <w:r w:rsidRPr="005B0AFA">
        <w:t>1 INTRODUÇÃO</w:t>
      </w:r>
    </w:p>
    <w:p w14:paraId="4D5F7295" w14:textId="77777777" w:rsidR="00F07FFD" w:rsidRDefault="00F07FFD" w:rsidP="00F07FFD">
      <w:pPr>
        <w:pStyle w:val="Heading2"/>
      </w:pPr>
      <w:r>
        <w:t>1.1 Contextualização do tema</w:t>
      </w:r>
    </w:p>
    <w:p w14:paraId="6F46768E" w14:textId="60B9B669" w:rsidR="004A189A" w:rsidRDefault="008D3DBD" w:rsidP="000A6873">
      <w:pPr>
        <w:spacing w:after="240"/>
        <w:ind w:firstLine="851"/>
      </w:pPr>
      <w:r w:rsidRPr="008D3DBD">
        <w:t xml:space="preserve">A Administração Pública brasileira, em todas as suas esferas e poderes, é regida pelos princípios constitucionais da </w:t>
      </w:r>
      <w:r w:rsidRPr="005B0AFA">
        <w:t>legalidade, impessoalidade, moralidade, publicidade e eficiência, previstos no</w:t>
      </w:r>
      <w:r w:rsidRPr="008D3DBD">
        <w:t xml:space="preserve"> caput do art. 37 da Constituição </w:t>
      </w:r>
      <w:r w:rsidR="004A189A">
        <w:t xml:space="preserve">da República </w:t>
      </w:r>
      <w:r w:rsidRPr="008D3DBD">
        <w:t>Federa</w:t>
      </w:r>
      <w:r w:rsidR="004A189A">
        <w:t>tiva do Brasil de 1988 (CRFB/88)</w:t>
      </w:r>
      <w:r w:rsidRPr="008D3DBD">
        <w:t>. Esses princípios orientam a atuação estatal, assegurando que a gestão pública seja conduzida de forma transparente, ética, técnica e orientada ao interesse coletivo.</w:t>
      </w:r>
    </w:p>
    <w:p w14:paraId="7B8EDA6D" w14:textId="03625AEA" w:rsidR="008D3DBD" w:rsidRPr="008D3DBD" w:rsidRDefault="008D3DBD" w:rsidP="000A6873">
      <w:pPr>
        <w:spacing w:after="240"/>
        <w:ind w:firstLine="851"/>
      </w:pPr>
      <w:r w:rsidRPr="008D3DBD">
        <w:t xml:space="preserve"> No âmbito da administração da Justiça, tais princípios assumem relevância ainda maior, uma vez que a atividade jurisdicional depende de estruturas administrativas capazes de garantir continuidade, precisão e eficiência no tratamento dos processos e na prestação do serviço público judicial.</w:t>
      </w:r>
    </w:p>
    <w:p w14:paraId="319F389A" w14:textId="77777777" w:rsidR="00712D14" w:rsidRDefault="008D3DBD" w:rsidP="000A6873">
      <w:pPr>
        <w:spacing w:after="240"/>
        <w:ind w:firstLine="851"/>
      </w:pPr>
      <w:r w:rsidRPr="008D3DBD">
        <w:t xml:space="preserve">O Poder Judiciário </w:t>
      </w:r>
      <w:r w:rsidR="004A189A">
        <w:t>B</w:t>
      </w:r>
      <w:r w:rsidRPr="008D3DBD">
        <w:t xml:space="preserve">rasileiro é composto por diversos ramos e </w:t>
      </w:r>
      <w:r w:rsidR="00712D14" w:rsidRPr="00712D14">
        <w:t>subdivisões com diferentes competências jurisdicionais</w:t>
      </w:r>
      <w:r w:rsidRPr="008D3DBD">
        <w:t>, incluindo a Justiça Federal, a Justiça Estadual, a Justiça do Trabalho, a Justiça Eleitoral, a Justiça Militar e os tribunais superiores</w:t>
      </w:r>
      <w:r w:rsidR="004A189A">
        <w:t>, conforme disposto no artigo 92, CRFB/88</w:t>
      </w:r>
      <w:r w:rsidRPr="008D3DBD">
        <w:t xml:space="preserve">. Cada ramo possui </w:t>
      </w:r>
      <w:r w:rsidRPr="008D3DBD">
        <w:lastRenderedPageBreak/>
        <w:t xml:space="preserve">organização própria, competências específicas e estruturas administrativas que sustentam a atividade jurisdicional. </w:t>
      </w:r>
    </w:p>
    <w:p w14:paraId="325E869A" w14:textId="1D838BBE" w:rsidR="008D3DBD" w:rsidRPr="008D3DBD" w:rsidRDefault="008D3DBD" w:rsidP="000A6873">
      <w:pPr>
        <w:spacing w:after="240"/>
        <w:ind w:firstLine="851"/>
      </w:pPr>
      <w:r w:rsidRPr="008D3DBD">
        <w:t>Em sua divisão interna, o Judiciário opera em primeiro grau, onde atuam juízes responsáveis pela instrução e julgamento inicial dos processos, e em segundo grau, composto pelos tribunais — como Tribunais de Justiça e Tribunais Regionais Federais ou do Trabalho — nos quais atuam desembargadores, responsáveis pelo julgamento de recursos e pela uniformização da jurisprudência no âmbito regional.</w:t>
      </w:r>
      <w:r w:rsidR="00712D14">
        <w:t xml:space="preserve"> Existem ainda as instâncias extraordinárias como o Tribunal Superior do Trabalho, o Superior Tribunal de Justiça e o Supremo Tribunal Federal. </w:t>
      </w:r>
    </w:p>
    <w:p w14:paraId="6F5E9749" w14:textId="77777777" w:rsidR="008D3DBD" w:rsidRDefault="008D3DBD" w:rsidP="000A6873">
      <w:pPr>
        <w:spacing w:after="240"/>
        <w:ind w:firstLine="851"/>
      </w:pPr>
      <w:r w:rsidRPr="008D3DBD">
        <w:t>No segundo grau, cada desembargador conta com uma unidade administrativa denominada gabinete, composta por assessores, chefes de gabinete e equipe de apoio. O gabinete é responsável pela análise processual, elaboração de minutas, gestão de prazos, articulação administrativa, atendimento institucional e coordenação das atividades que sustentam o trabalho jurisdicional do magistrado. Trata-se de uma estrutura estratégica, cuja eficiência impacta diretamente a celeridade e a qualidade das decisões judiciais.</w:t>
      </w:r>
    </w:p>
    <w:p w14:paraId="6A19609A" w14:textId="514D4707" w:rsidR="00F128EF" w:rsidRPr="008D3DBD" w:rsidRDefault="00F128EF" w:rsidP="000A6873">
      <w:pPr>
        <w:spacing w:after="240"/>
        <w:ind w:firstLine="851"/>
      </w:pPr>
      <w:r>
        <w:t>De acordo com o relatório Justiça em Números, publicado pelo Conselho Nacional de Justiça (CNJ), para o ano de 2025, são 282.653 servidore</w:t>
      </w:r>
      <w:r w:rsidR="00AA34AD">
        <w:t>s</w:t>
      </w:r>
      <w:r>
        <w:t xml:space="preserve"> públicos no Poder Judiciário, dos quais 48,533 (17,2%) exercem cargo de chefia e 12.411 servidores exercem função de assessoramento (4,4%).</w:t>
      </w:r>
    </w:p>
    <w:p w14:paraId="679698BC" w14:textId="3EAA7C0B" w:rsidR="004A1B6B" w:rsidRDefault="00712D14" w:rsidP="000A6873">
      <w:pPr>
        <w:spacing w:after="240"/>
        <w:ind w:firstLine="851"/>
      </w:pPr>
      <w:r>
        <w:t>Como regra, os gabinetes de desembargadores são geridos por um servidor no cargo de assessor-chefe de gabinete, podendo ser servidor de carreira (aquele que prestou concurso público) ou advindo de nomeação extraquadro, para exercício de função de confiança, passível de livre indicação e exoneração pelo desembargador.</w:t>
      </w:r>
      <w:r w:rsidR="00F128EF">
        <w:t xml:space="preserve"> Para o mesmo relatório acima citado, do CNJ, no ano de 2025 eram 26.720 servidores comissionados sem vínculo (9,5% do quadro total). </w:t>
      </w:r>
      <w:r>
        <w:t xml:space="preserve"> Mesmo para os servidores de carreira, a estabilidade</w:t>
      </w:r>
      <w:r w:rsidR="00F128EF">
        <w:t xml:space="preserve"> funcional</w:t>
      </w:r>
      <w:r>
        <w:t xml:space="preserve"> se refere ao cargo (analista ou técnico). A função de chefia de gabinete permanece sendo de confiança, e passível de substituição. </w:t>
      </w:r>
      <w:r w:rsidR="004A1B6B">
        <w:t xml:space="preserve"> </w:t>
      </w:r>
    </w:p>
    <w:p w14:paraId="49EF09C3" w14:textId="77777777" w:rsidR="000A6873" w:rsidRDefault="000A6873" w:rsidP="000A6873">
      <w:pPr>
        <w:pStyle w:val="Heading2"/>
      </w:pPr>
      <w:r>
        <w:lastRenderedPageBreak/>
        <w:t>1.2 Justificativa/Motivação</w:t>
      </w:r>
    </w:p>
    <w:p w14:paraId="5095530F" w14:textId="30C0FDE3" w:rsidR="004A1B6B" w:rsidRDefault="004A1B6B" w:rsidP="000A6873">
      <w:pPr>
        <w:spacing w:after="240"/>
        <w:ind w:firstLine="851"/>
      </w:pPr>
      <w:r>
        <w:t>Essa</w:t>
      </w:r>
      <w:r w:rsidR="008D3DBD" w:rsidRPr="008D3DBD">
        <w:t xml:space="preserve"> dinâmica dos cargos de confiança — especialmente no que se refere à nomeação e substituição de chefes de gabinete e assessores — gera um cenário recorrente de rotatividade. </w:t>
      </w:r>
      <w:r>
        <w:t>Soma-se a este cenário a transitoriedade do cargo de desembargador, que findo este (por aposentadoria espontânea ou compulsória), implica, na maioria das vezes, na substituição da assessoria da unidade, tendo em vista o caráter eminentemente de fidúcia exigido para a função. Há, ainda, substituições temporária</w:t>
      </w:r>
      <w:r w:rsidR="004714DC">
        <w:t>s</w:t>
      </w:r>
      <w:r>
        <w:t xml:space="preserve"> decorrentes de licenças médicas, férias, licenças </w:t>
      </w:r>
      <w:r w:rsidR="00A06587">
        <w:t xml:space="preserve">para </w:t>
      </w:r>
      <w:r>
        <w:t>capacitaç</w:t>
      </w:r>
      <w:r w:rsidR="00A06587">
        <w:t>ão</w:t>
      </w:r>
      <w:r>
        <w:t xml:space="preserve"> e outras hipóteses legais de afastamento temporário de servidores, que implica na necessidade de substituição das funções por outro servidor. </w:t>
      </w:r>
    </w:p>
    <w:p w14:paraId="083BF500" w14:textId="6FFB0A0C" w:rsidR="00F2112C" w:rsidRDefault="00143C87" w:rsidP="000A6873">
      <w:pPr>
        <w:spacing w:after="240"/>
        <w:ind w:firstLine="851"/>
      </w:pPr>
      <w:r>
        <w:t>Neste cenário, a inexistência de mecanis</w:t>
      </w:r>
      <w:r w:rsidR="004714DC">
        <w:t>m</w:t>
      </w:r>
      <w:r>
        <w:t>os formais de transferência do</w:t>
      </w:r>
      <w:r w:rsidR="00BE65D7">
        <w:t xml:space="preserve"> </w:t>
      </w:r>
      <w:r>
        <w:t>c</w:t>
      </w:r>
      <w:r w:rsidR="00BE65D7">
        <w:t>o</w:t>
      </w:r>
      <w:r>
        <w:t>nhecimento,</w:t>
      </w:r>
      <w:r w:rsidRPr="008D3DBD">
        <w:t xml:space="preserve"> documentação sistematizada das rotinas internas</w:t>
      </w:r>
      <w:r>
        <w:t>, ou treinamentos prévios ofertados pelas Escolas Judiciais pode gerar como</w:t>
      </w:r>
      <w:r w:rsidR="008D3DBD" w:rsidRPr="008D3DBD">
        <w:t xml:space="preserve"> resultado a t</w:t>
      </w:r>
      <w:r>
        <w:t>endência a uma t</w:t>
      </w:r>
      <w:r w:rsidR="008D3DBD" w:rsidRPr="008D3DBD">
        <w:t xml:space="preserve">ransição de chefia nos gabinetes marcada </w:t>
      </w:r>
      <w:r w:rsidR="008D3DBD" w:rsidRPr="005B0AFA">
        <w:t>por descontinuidade administrativa, perda de produtividade, insegurança operacional</w:t>
      </w:r>
      <w:r w:rsidR="008D3DBD" w:rsidRPr="008D3DBD">
        <w:t>, retrabalho e desgaste até que o novo ocupante compreenda plenamente suas atribuições e fluxos de trabalho.</w:t>
      </w:r>
      <w:r w:rsidR="00F2112C">
        <w:t xml:space="preserve"> </w:t>
      </w:r>
      <w:r w:rsidR="008D3DBD" w:rsidRPr="008D3DBD">
        <w:t xml:space="preserve">Em muitos casos, o gestor anterior já não se encontra no gabinete para orientar o sucessor, ampliando a lacuna de conhecimento e dificultando a adaptação. </w:t>
      </w:r>
    </w:p>
    <w:p w14:paraId="18CBB579" w14:textId="76410174" w:rsidR="00255F95" w:rsidRDefault="008D3DBD" w:rsidP="00255F95">
      <w:pPr>
        <w:spacing w:after="240"/>
        <w:ind w:firstLine="851"/>
      </w:pPr>
      <w:r w:rsidRPr="008D3DBD">
        <w:t>Nesse contexto, a ausência de instrumentos estruturados de gestão do conhecimento torna-se um obstáculo significativo para a eficiência administrativa, contrariando  o princípio constitucional da eficiência</w:t>
      </w:r>
      <w:r w:rsidR="00764276">
        <w:t xml:space="preserve"> (art. 37, caput, CRFB/88)</w:t>
      </w:r>
      <w:r w:rsidR="00F2112C">
        <w:t xml:space="preserve"> e </w:t>
      </w:r>
      <w:r w:rsidR="00255F95" w:rsidRPr="00255F95">
        <w:t>indo de encontro aos macrodesafios do Poder Judiciário Brasileiro para o período de 2021-2026 estabelecidos pelo CNJ, dentre os quais se destacam: a) o aperfeiçoamento da gestão administrativa e da governança judiciária; e b) o aperfeiçoamento da gestão de pessoas</w:t>
      </w:r>
    </w:p>
    <w:p w14:paraId="6F967166" w14:textId="405C0629" w:rsidR="008D3DBD" w:rsidRPr="008D3DBD" w:rsidRDefault="00F2112C" w:rsidP="000A6873">
      <w:pPr>
        <w:spacing w:after="240"/>
        <w:ind w:firstLine="851"/>
      </w:pPr>
      <w:r>
        <w:t xml:space="preserve"> </w:t>
      </w:r>
      <w:r w:rsidR="008D3DBD" w:rsidRPr="008D3DBD">
        <w:t>Assim, soluções tecnológicas voltadas à organização de rotinas, apoio à transição de chefia e preservação de práticas essenciais emergem como alternativas promissoras para fortalecer a continuidade administrativa e reduzir a curva de aprendizagem nos gabinetes de desembargadores.</w:t>
      </w:r>
    </w:p>
    <w:p w14:paraId="4F53DD90" w14:textId="77777777" w:rsidR="00F07FFD" w:rsidRDefault="00F07FFD" w:rsidP="00F07FFD">
      <w:pPr>
        <w:pStyle w:val="Heading2"/>
      </w:pPr>
      <w:r>
        <w:lastRenderedPageBreak/>
        <w:t>1.3 Questão de pesquisa</w:t>
      </w:r>
    </w:p>
    <w:p w14:paraId="6B5B3B9A" w14:textId="77777777" w:rsidR="00251453" w:rsidRDefault="00251453" w:rsidP="000A6873">
      <w:pPr>
        <w:pStyle w:val="Heading2"/>
        <w:ind w:firstLine="851"/>
        <w:jc w:val="both"/>
        <w:rPr>
          <w:rFonts w:cs="Comic Sans MS"/>
          <w:b w:val="0"/>
          <w:bCs w:val="0"/>
          <w:iCs w:val="0"/>
          <w:szCs w:val="24"/>
        </w:rPr>
      </w:pPr>
      <w:r w:rsidRPr="00251453">
        <w:rPr>
          <w:rFonts w:cs="Comic Sans MS"/>
          <w:b w:val="0"/>
          <w:bCs w:val="0"/>
          <w:iCs w:val="0"/>
          <w:szCs w:val="24"/>
        </w:rPr>
        <w:t>De que maneira uma plataforma digital pode contribuir para a otimização das rotinas de trabalho em gabinetes de desembargadores, apoiando a organização das atividades, a transição de chefia e a preservação do conhecimento institucional necessário à continuidade administrativa?</w:t>
      </w:r>
    </w:p>
    <w:p w14:paraId="52ABC12F" w14:textId="56BAB015" w:rsidR="00C86920" w:rsidRDefault="00C86920" w:rsidP="00C86920">
      <w:pPr>
        <w:pStyle w:val="Heading1"/>
      </w:pPr>
      <w:r>
        <w:t>2 OBJETIVOS</w:t>
      </w:r>
    </w:p>
    <w:p w14:paraId="2A9C3150" w14:textId="49E053C4" w:rsidR="00F07FFD" w:rsidRDefault="00C86920" w:rsidP="00F07FFD">
      <w:pPr>
        <w:pStyle w:val="Heading2"/>
      </w:pPr>
      <w:r>
        <w:t>2</w:t>
      </w:r>
      <w:r w:rsidR="00F07FFD">
        <w:t>.</w:t>
      </w:r>
      <w:r>
        <w:t>1</w:t>
      </w:r>
      <w:r w:rsidR="00F07FFD">
        <w:t xml:space="preserve"> Objetivo geral</w:t>
      </w:r>
    </w:p>
    <w:p w14:paraId="451C9AFC" w14:textId="77777777" w:rsidR="00F07FFD" w:rsidRDefault="00F07FFD" w:rsidP="00F07FFD">
      <w:pPr>
        <w:spacing w:after="240"/>
      </w:pPr>
      <w:r>
        <w:t>Desenvolver um aplicativo para auxiliar chefes de gabinete e assessores na organização das rotinas administrativas e operacionais de um gabinete de desembargador, promovendo continuidade administrativa, eficiência e redução da curva de aprendizagem em transições de gestão.</w:t>
      </w:r>
    </w:p>
    <w:p w14:paraId="757295FA" w14:textId="75A350BC" w:rsidR="00F07FFD" w:rsidRDefault="00C86920" w:rsidP="00F07FFD">
      <w:pPr>
        <w:pStyle w:val="Heading2"/>
      </w:pPr>
      <w:r>
        <w:t>2.2</w:t>
      </w:r>
      <w:r w:rsidR="00F07FFD">
        <w:t xml:space="preserve"> Objetivos específicos</w:t>
      </w:r>
    </w:p>
    <w:p w14:paraId="47F08F42" w14:textId="77777777" w:rsidR="00F07FFD" w:rsidRDefault="00F07FFD" w:rsidP="00F07FFD">
      <w:pPr>
        <w:spacing w:after="240"/>
      </w:pPr>
      <w:r>
        <w:t>1. Mapear as rotinas diárias, semanais, mensais e eventuais de um gabinete de desembargador.</w:t>
      </w:r>
    </w:p>
    <w:p w14:paraId="72B49F21" w14:textId="77777777" w:rsidR="00F07FFD" w:rsidRDefault="00F07FFD" w:rsidP="00F07FFD">
      <w:pPr>
        <w:spacing w:after="240"/>
      </w:pPr>
      <w:r>
        <w:t>2. Identificar os principais desafios enfrentados por novos chefes de gabinete durante a transição de função.</w:t>
      </w:r>
    </w:p>
    <w:p w14:paraId="1649B21F" w14:textId="77777777" w:rsidR="00F07FFD" w:rsidRDefault="00F07FFD" w:rsidP="00F07FFD">
      <w:pPr>
        <w:spacing w:after="240"/>
      </w:pPr>
      <w:r>
        <w:t>3. Estruturar um guia de orientações operacionais e administrativas para uso no aplicativo.</w:t>
      </w:r>
    </w:p>
    <w:p w14:paraId="24430FED" w14:textId="77777777" w:rsidR="00F07FFD" w:rsidRDefault="00F07FFD" w:rsidP="00F07FFD">
      <w:pPr>
        <w:spacing w:after="240"/>
      </w:pPr>
      <w:r>
        <w:t>4. Desenvolver protótipos de baixa e alta fidelidade da aplicação.</w:t>
      </w:r>
    </w:p>
    <w:p w14:paraId="3BC6C792" w14:textId="77777777" w:rsidR="00F07FFD" w:rsidRDefault="00F07FFD" w:rsidP="00F07FFD">
      <w:pPr>
        <w:spacing w:after="240"/>
      </w:pPr>
      <w:r>
        <w:t>5. Implementar funcionalidades de checklist, registro de contatos e distribuição de tarefas.</w:t>
      </w:r>
    </w:p>
    <w:p w14:paraId="52C07916" w14:textId="412DE12D" w:rsidR="00AA1BBF" w:rsidRDefault="00F07FFD" w:rsidP="00727C3E">
      <w:pPr>
        <w:spacing w:after="240"/>
      </w:pPr>
      <w:r>
        <w:t>6. Validar a solução com usuários reais (chefes de gabinete e assessores).</w:t>
      </w:r>
    </w:p>
    <w:p w14:paraId="0AD57A8B" w14:textId="3112986C" w:rsidR="005B0AFA" w:rsidRPr="005B0AFA" w:rsidRDefault="00C86920" w:rsidP="00DA1435">
      <w:pPr>
        <w:pStyle w:val="Heading1"/>
      </w:pPr>
      <w:r>
        <w:lastRenderedPageBreak/>
        <w:t>3</w:t>
      </w:r>
      <w:r w:rsidR="005B0AFA" w:rsidRPr="005B0AFA">
        <w:t xml:space="preserve"> FUNDAMENTAÇÃO TEÓRICA</w:t>
      </w:r>
    </w:p>
    <w:p w14:paraId="4C7DE91F" w14:textId="77777777" w:rsidR="00DA1435" w:rsidRDefault="00DA1435" w:rsidP="005833B2">
      <w:pPr>
        <w:pStyle w:val="Heading2"/>
        <w:spacing w:after="240"/>
      </w:pPr>
      <w:r>
        <w:t>3.1 Gestão do Conhecimento no Setor Público</w:t>
      </w:r>
    </w:p>
    <w:p w14:paraId="4E69D12D" w14:textId="77777777" w:rsidR="00332F67" w:rsidRDefault="00332F67" w:rsidP="005833B2">
      <w:pPr>
        <w:tabs>
          <w:tab w:val="left" w:pos="851"/>
        </w:tabs>
        <w:spacing w:after="240"/>
        <w:ind w:firstLine="851"/>
      </w:pPr>
      <w:r w:rsidRPr="00332F67">
        <w:t>A gestão do conhecimento constitui um dos pilares estratégicos para a modernização da administração pública, especialmente em organizações que dependem de continuidade operacional e de precisão técnica para o cumprimento de suas finalidades institucionais. Trata-se de um conjunto de práticas voltadas à criação, ao compartilhamento, ao armazenamento e à aplicação do conhecimento organizacional, com vistas a preservar a memória institucional e ampliar a capacidade de resposta diante de demandas complexas e mutáveis.</w:t>
      </w:r>
    </w:p>
    <w:p w14:paraId="2072E6FF" w14:textId="6C3578D0" w:rsidR="00665B5D" w:rsidRDefault="00332F67" w:rsidP="005833B2">
      <w:pPr>
        <w:tabs>
          <w:tab w:val="left" w:pos="851"/>
        </w:tabs>
        <w:spacing w:after="240"/>
        <w:ind w:firstLine="851"/>
      </w:pPr>
      <w:r w:rsidRPr="00332F67">
        <w:t>No contexto do setor público, e mais especificamente no âmbito dos gabinetes de desembargadores, o conhecimento tácito é particularmente relevante</w:t>
      </w:r>
      <w:r w:rsidR="00D34E83">
        <w:t xml:space="preserve"> pois</w:t>
      </w:r>
      <w:r w:rsidRPr="00332F67">
        <w:t xml:space="preserve"> está incorporado nos servidores que conhecem os fluxos internos, as preferências do magistrado, os padrões decisórios adotados e as articulações institucionais que sustentam o funcionamento da unidade. </w:t>
      </w:r>
    </w:p>
    <w:p w14:paraId="60AF13F8" w14:textId="77777777" w:rsidR="00665B5D" w:rsidRDefault="00332F67" w:rsidP="005833B2">
      <w:pPr>
        <w:tabs>
          <w:tab w:val="left" w:pos="851"/>
        </w:tabs>
        <w:spacing w:after="240"/>
        <w:ind w:firstLine="851"/>
      </w:pPr>
      <w:r w:rsidRPr="00332F67">
        <w:t>A saída desse servidor sem que haja mecanismos formais de registro e transferência representa uma perda de capital intelectual de difícil reposição.</w:t>
      </w:r>
      <w:r w:rsidR="00665B5D">
        <w:t xml:space="preserve"> O</w:t>
      </w:r>
      <w:r w:rsidRPr="00332F67">
        <w:t xml:space="preserve"> conhecimento organizacional não é apenas um ativo valioso, mas um recurso que precisa ser gerenciado ativamente. </w:t>
      </w:r>
    </w:p>
    <w:p w14:paraId="34A41681" w14:textId="5A106D25" w:rsidR="00332F67" w:rsidRPr="00332F67" w:rsidRDefault="00332F67" w:rsidP="005833B2">
      <w:pPr>
        <w:tabs>
          <w:tab w:val="left" w:pos="851"/>
        </w:tabs>
        <w:spacing w:after="240"/>
        <w:ind w:firstLine="851"/>
      </w:pPr>
      <w:r w:rsidRPr="00332F67">
        <w:t xml:space="preserve">Essa problemática assume contornos ainda mais agudos no Poder Judiciário brasileiro. Zanon Junior (2017), ao analisar a gestão de gabinetes judiciais, aponta que a ausência de mecanismos formais de documentação das rotinas e de padronização dos fluxos de trabalho compromete diretamente a eficiência da prestação jurisdicional. </w:t>
      </w:r>
    </w:p>
    <w:p w14:paraId="1600353F" w14:textId="193D0821" w:rsidR="00332F67" w:rsidRPr="00332F67" w:rsidRDefault="00332F67" w:rsidP="005833B2">
      <w:pPr>
        <w:tabs>
          <w:tab w:val="left" w:pos="851"/>
        </w:tabs>
        <w:spacing w:after="240"/>
        <w:ind w:firstLine="851"/>
      </w:pPr>
      <w:r w:rsidRPr="00332F67">
        <w:t xml:space="preserve">No plano institucional, o CNJ tem reconhecido essa lacuna e incorporado a gestão do conhecimento entre os macrodesafios do Poder Judiciário para o período 2021-2026, ao incluir o aperfeiçoamento da gestão administrativa e da gestão de pessoas como eixos estratégicos prioritários. </w:t>
      </w:r>
    </w:p>
    <w:p w14:paraId="42390E41" w14:textId="77777777" w:rsidR="00665B5D" w:rsidRDefault="00332F67" w:rsidP="005833B2">
      <w:pPr>
        <w:tabs>
          <w:tab w:val="left" w:pos="851"/>
        </w:tabs>
        <w:spacing w:after="240"/>
        <w:ind w:firstLine="851"/>
      </w:pPr>
      <w:r w:rsidRPr="00332F67">
        <w:t xml:space="preserve">Nesse sentido, soluções tecnológicas orientadas à gestão do conhecimento emergem como instrumentos estratégicos para o setor público, especialmente </w:t>
      </w:r>
      <w:r w:rsidRPr="00332F67">
        <w:lastRenderedPageBreak/>
        <w:t xml:space="preserve">quando permitem a documentação das rotinas organizacionais, a criação de guias operacionais acessíveis e a preservação de práticas essenciais mesmo diante da rotatividade de servidores. </w:t>
      </w:r>
    </w:p>
    <w:p w14:paraId="41A81119" w14:textId="77777777" w:rsidR="00C86920" w:rsidRPr="00C86920" w:rsidRDefault="00DA1435" w:rsidP="005833B2">
      <w:pPr>
        <w:tabs>
          <w:tab w:val="left" w:pos="851"/>
        </w:tabs>
        <w:spacing w:after="240"/>
        <w:ind w:firstLine="851"/>
        <w:rPr>
          <w:b/>
          <w:bCs/>
        </w:rPr>
      </w:pPr>
      <w:r w:rsidRPr="00C86920">
        <w:rPr>
          <w:b/>
          <w:bCs/>
        </w:rPr>
        <w:t>3.2 Continuidade Administrativa e Governança Pública</w:t>
      </w:r>
    </w:p>
    <w:p w14:paraId="6F8BB063" w14:textId="257EB5D3" w:rsidR="00E15296" w:rsidRPr="00E15296" w:rsidRDefault="00E15296" w:rsidP="005833B2">
      <w:pPr>
        <w:tabs>
          <w:tab w:val="left" w:pos="851"/>
        </w:tabs>
        <w:spacing w:after="240"/>
        <w:ind w:firstLine="851"/>
      </w:pPr>
      <w:r w:rsidRPr="00E15296">
        <w:t>A continuidade administrativa é princípio basilar do Direito Administrativo e condição indispensável para o funcionamento regular das instituições públicas. Seu fundamento reside na ideia de que o serviço público não pode ser interrompido por vicissitudes de ordem pessoal — como aposentadorias, exonerações, licenças ou substituições de gestores —, devendo transcender a atuação de indivíduos específicos e manter-se em pleno funcionamento independentemente das alterações no quadro de pessoal.</w:t>
      </w:r>
      <w:r w:rsidR="00D34E83">
        <w:t xml:space="preserve"> Trata-se de uma das manifestações do princípio da impessoalidade. </w:t>
      </w:r>
    </w:p>
    <w:p w14:paraId="167D1EC4" w14:textId="77777777" w:rsidR="00D34E83" w:rsidRDefault="00E15296" w:rsidP="005833B2">
      <w:pPr>
        <w:tabs>
          <w:tab w:val="left" w:pos="851"/>
        </w:tabs>
        <w:spacing w:after="240"/>
        <w:ind w:firstLine="851"/>
      </w:pPr>
      <w:r w:rsidRPr="00E15296">
        <w:t xml:space="preserve">No âmbito do Poder Judiciário, esse princípio adquire dimensão ainda mais crítica, dado que a atividade jurisdicional está diretamente associada à garantia de direitos, ao cumprimento de prazos processuais e à prestação de um serviço essencial ao Estado Democrático de Direito. A administração judiciária é, conforme assinalado por Wiedemann Neto (2009), atividade-meio em relação à qual a jurisdição é atividade-fim. </w:t>
      </w:r>
    </w:p>
    <w:p w14:paraId="5CFAA8F2" w14:textId="09121A06" w:rsidR="00E15296" w:rsidRPr="00E15296" w:rsidRDefault="00E15296" w:rsidP="005833B2">
      <w:pPr>
        <w:tabs>
          <w:tab w:val="left" w:pos="851"/>
        </w:tabs>
        <w:spacing w:after="240"/>
        <w:ind w:firstLine="851"/>
      </w:pPr>
      <w:r w:rsidRPr="00E15296">
        <w:t>Essa distinção é fundamental: a qualidade e a eficiência com que o magistrado organiza e gere seu gabinete impactam diretamente a capacidade de entrega da prestação jurisdicional esperada pela sociedade. O autor, com base na pesquisa realizada no Tribunal de Justiça do Rio Grande do Sul, demonstrou que a ausência de um sistema homogêneo de gestão torna a administração judiciária dependente de iniciativas individuais e, portanto, vulnerável à descontinuidade a cada mudança de pessoal ou de comando.</w:t>
      </w:r>
    </w:p>
    <w:p w14:paraId="2CDA7226" w14:textId="068974CA" w:rsidR="00E15296" w:rsidRPr="00E15296" w:rsidRDefault="00D34E83" w:rsidP="005833B2">
      <w:pPr>
        <w:tabs>
          <w:tab w:val="left" w:pos="851"/>
        </w:tabs>
        <w:spacing w:after="240"/>
        <w:ind w:firstLine="851"/>
      </w:pPr>
      <w:r>
        <w:t>Por sua vez a análise rea</w:t>
      </w:r>
      <w:r w:rsidR="003C26A9">
        <w:t>l</w:t>
      </w:r>
      <w:r>
        <w:t xml:space="preserve">izada no Rio Grande do Sul é </w:t>
      </w:r>
      <w:r w:rsidR="00E15296" w:rsidRPr="00E15296">
        <w:t xml:space="preserve">reforçada pelo Manual de Boas Práticas de Gestão de Gabinetes do TJMG (2024), que reconhece expressamente a necessidade de padronizar os procedimentos de suporte — como a organização dos autos, o planejamento das sessões, a capacitação da equipe e o controle de acervos — como forma de garantir que as metas estabelecidas, tanto no </w:t>
      </w:r>
      <w:r w:rsidR="00E15296" w:rsidRPr="00E15296">
        <w:lastRenderedPageBreak/>
        <w:t xml:space="preserve">âmbito legal quanto no administrativo, possam ser alcançadas independentemente da composição momentânea da equipe. </w:t>
      </w:r>
    </w:p>
    <w:p w14:paraId="5359ED40" w14:textId="24300627" w:rsidR="00E15296" w:rsidRPr="00E15296" w:rsidRDefault="00E15296" w:rsidP="005833B2">
      <w:pPr>
        <w:tabs>
          <w:tab w:val="left" w:pos="851"/>
        </w:tabs>
        <w:spacing w:after="240"/>
        <w:ind w:firstLine="851"/>
      </w:pPr>
      <w:r w:rsidRPr="00E15296">
        <w:t>A boa governança pública</w:t>
      </w:r>
      <w:r w:rsidR="00D34E83">
        <w:t xml:space="preserve"> </w:t>
      </w:r>
      <w:r w:rsidRPr="00E15296">
        <w:t>pressupõe não apenas o cumprimento formal das obrigações institucionais, mas a construção de estruturas organizacionais capazes de garantir previsibilidade, transparência e eficiência na gestão dos recursos públicos e na prestação dos serviços. A boa gestão do gabinete, nessa perspectiva, não é um fim em si mesma, mas condição necessária para que o magistrado possa, de modo mais eficaz e eficiente, cumprir sua missão constitucional.</w:t>
      </w:r>
    </w:p>
    <w:p w14:paraId="721DE8AB" w14:textId="0C71FC5A" w:rsidR="00E15296" w:rsidRDefault="00E15296" w:rsidP="005833B2">
      <w:pPr>
        <w:tabs>
          <w:tab w:val="left" w:pos="851"/>
        </w:tabs>
        <w:spacing w:after="240"/>
        <w:ind w:firstLine="851"/>
      </w:pPr>
      <w:r w:rsidRPr="00E15296">
        <w:t>A capacidade de registrar rotinas, organizar fluxos de trabalho, documentar orientações estratégicas e apoiar a transição entre chefias por meio de recursos digitais não apenas reduz a curva de aprendizagem dos novos gestores, mas também fortalece a governança interna dos gabinetes, em plena consonância com os princípios constitucionais que regem a administração pública brasileira.</w:t>
      </w:r>
    </w:p>
    <w:p w14:paraId="06411B6E" w14:textId="77777777" w:rsidR="007B0204" w:rsidRDefault="007B0204" w:rsidP="005833B2">
      <w:pPr>
        <w:tabs>
          <w:tab w:val="left" w:pos="851"/>
        </w:tabs>
        <w:spacing w:after="240"/>
        <w:ind w:firstLine="851"/>
      </w:pPr>
    </w:p>
    <w:p w14:paraId="67B0AC84" w14:textId="77777777" w:rsidR="007B0204" w:rsidRPr="00E15296" w:rsidRDefault="007B0204" w:rsidP="005833B2">
      <w:pPr>
        <w:tabs>
          <w:tab w:val="left" w:pos="851"/>
        </w:tabs>
        <w:spacing w:after="240"/>
        <w:ind w:firstLine="851"/>
      </w:pPr>
    </w:p>
    <w:p w14:paraId="5FF63899" w14:textId="77777777" w:rsidR="00C86920" w:rsidRPr="00C86920" w:rsidRDefault="00DA1435" w:rsidP="005833B2">
      <w:pPr>
        <w:tabs>
          <w:tab w:val="left" w:pos="851"/>
        </w:tabs>
        <w:spacing w:after="240"/>
        <w:ind w:firstLine="851"/>
        <w:rPr>
          <w:b/>
          <w:bCs/>
        </w:rPr>
      </w:pPr>
      <w:r w:rsidRPr="00C86920">
        <w:rPr>
          <w:b/>
          <w:bCs/>
        </w:rPr>
        <w:t>3.3 Gestão de Gabinetes no Poder Judiciário</w:t>
      </w:r>
    </w:p>
    <w:p w14:paraId="2D2CFB43" w14:textId="4742690A" w:rsidR="00815074" w:rsidRPr="00815074" w:rsidRDefault="00815074" w:rsidP="00815074">
      <w:pPr>
        <w:tabs>
          <w:tab w:val="left" w:pos="851"/>
        </w:tabs>
        <w:spacing w:after="240"/>
        <w:ind w:firstLine="851"/>
      </w:pPr>
      <w:r w:rsidRPr="00815074">
        <w:t>Os gabinetes de desembargadores constituem unidades administrativas de alta complexidade operacional, cuja missão está diretamente vinculada à atividade jurisdicional de segundo grau. Diferentemente de outras estruturas da administração pública, o gabinete judicial não é uma unidade de apoio periférico, mas o núcleo a partir do qual se produz a prestação jurisdicional — o julgamento de recursos, a elaboração de acórdãos e decisões monocráticas e o relacionamento institucional do magistrado com as demais instâncias do tribunal e com os jurisdicionados.</w:t>
      </w:r>
    </w:p>
    <w:p w14:paraId="31AFFB81" w14:textId="59C48BA8" w:rsidR="00815074" w:rsidRPr="00815074" w:rsidRDefault="00815074" w:rsidP="00815074">
      <w:pPr>
        <w:tabs>
          <w:tab w:val="left" w:pos="851"/>
        </w:tabs>
        <w:spacing w:after="240"/>
        <w:ind w:firstLine="851"/>
      </w:pPr>
      <w:r w:rsidRPr="00815074">
        <w:t>Wiedemann Neto (2009), ao estudar os gabinetes das Câmaras Cíveis do Tribunal de Justiça do Rio Grande do Sul, destaca que o magistrado de segundo grau acumula, simultaneamente, as funções de julgador e de gestor. Como administrador, cabe-lhe coordenar o tempo, os recursos humanos e os insumos materiais e tecnológicos do gabinete, orientando sua equipe para o alcance de resultados que atendam tanto às metas fixadas pelo CNJ quanto às expectativas de celeridade e qualidade da sociedade</w:t>
      </w:r>
    </w:p>
    <w:p w14:paraId="6C2AFBA2" w14:textId="77777777" w:rsidR="00815074" w:rsidRDefault="00815074" w:rsidP="00815074">
      <w:pPr>
        <w:tabs>
          <w:tab w:val="left" w:pos="851"/>
        </w:tabs>
        <w:spacing w:after="240"/>
        <w:ind w:firstLine="851"/>
      </w:pPr>
      <w:r w:rsidRPr="00815074">
        <w:lastRenderedPageBreak/>
        <w:t xml:space="preserve">Do ponto de vista operacional, as atividades de um gabinete de desembargador podem ser organizadas em dois grandes eixos: o processual-jurisdicional e o administrativo-institucional. O primeiro abrange todo o ciclo de trabalho relacionado diretamente ao julgamento — a triagem e distribuição dos processos entre os membros da equipe, a análise das matérias submetidas à apreciação do magistrado, a elaboração de minutas de despachos, decisões monocráticas, votos e acórdãos, a verificação de admissibilidade recursal, a preparação das pautas de julgamento, o acompanhamento das sessões, a conferência dos documentos produzidos pós-sessão e o controle dos prazos regimentais. </w:t>
      </w:r>
    </w:p>
    <w:p w14:paraId="47504640" w14:textId="5BE4E450" w:rsidR="00815074" w:rsidRPr="00815074" w:rsidRDefault="00815074" w:rsidP="00815074">
      <w:pPr>
        <w:tabs>
          <w:tab w:val="left" w:pos="851"/>
        </w:tabs>
        <w:spacing w:after="240"/>
        <w:ind w:firstLine="851"/>
      </w:pPr>
      <w:r w:rsidRPr="00815074">
        <w:t>O segundo eixo compreende as atividades de suporte que viabilizam o funcionamento contínuo da unidade — a gestão da equipe, o controle de frequências, afastamentos e escala de trabalho, o atendimento às partes e advogados, a administração da agenda e dos compromissos institucionais do magistrado, a gestão de comunicações eletrônicas, o acompanhamento de comissões e grupos de trabalho, a organização do ambiente físico e dos recursos materiais, e o monitoramento e reporte periódico da produtividade do gabinete.</w:t>
      </w:r>
    </w:p>
    <w:p w14:paraId="42508B6D" w14:textId="7717CABE" w:rsidR="00815074" w:rsidRPr="00815074" w:rsidRDefault="00815074" w:rsidP="00815074">
      <w:pPr>
        <w:tabs>
          <w:tab w:val="left" w:pos="851"/>
        </w:tabs>
        <w:spacing w:after="240"/>
        <w:ind w:firstLine="851"/>
      </w:pPr>
      <w:r w:rsidRPr="00815074">
        <w:t>Nesse contexto, o Manual de Boas Práticas de Gestão de Gabinetes do TJMG (2024) reconhece que a eficiência do gabinete não depende exclusivamente da competência técnica individual dos servidores, mas da qualidade das estruturas organizacionais que coordenam o trabalho coletivo — estruturas que precisam ser explicitadas, documentadas e continuamente aperfeiçoadas.</w:t>
      </w:r>
    </w:p>
    <w:p w14:paraId="2701A0A7" w14:textId="77777777" w:rsidR="00815074" w:rsidRPr="00815074" w:rsidRDefault="00815074" w:rsidP="00815074">
      <w:pPr>
        <w:tabs>
          <w:tab w:val="left" w:pos="851"/>
        </w:tabs>
        <w:spacing w:after="240"/>
        <w:ind w:firstLine="851"/>
      </w:pPr>
      <w:r w:rsidRPr="00815074">
        <w:t xml:space="preserve">A realidade cotidiana dos gabinetes, contudo, revela um cenário distinto desse ideal. Como demonstrou Wiedemann Neto (2009), a grande maioria das unidades judiciais pesquisadas não aderira formalmente a qualquer sistema de gestão padronizado, operando segundo práticas informais e individualizadas, sem uniformidade, sem mecanismos de controle e sem possibilidade real de avaliação de desempenho. Esse diagnóstico, construído a partir de pesquisa empírica realizada em 2009, mantém sua relevância nos dias atuais: a inexistência de instrumentos estruturados de gestão do conhecimento e de apoio à continuidade administrativa continua a ser um obstáculo recorrente, especialmente nos momentos de transição </w:t>
      </w:r>
      <w:r w:rsidRPr="00815074">
        <w:lastRenderedPageBreak/>
        <w:t>de chefia, quando o acúmulo de práticas e orientações construídas ao longo do tempo corre o risco de se perder pela ausência de registros formais.</w:t>
      </w:r>
    </w:p>
    <w:p w14:paraId="047CE829" w14:textId="77777777" w:rsidR="00815074" w:rsidRPr="00815074" w:rsidRDefault="00815074" w:rsidP="00815074">
      <w:pPr>
        <w:tabs>
          <w:tab w:val="left" w:pos="851"/>
        </w:tabs>
        <w:spacing w:after="240"/>
        <w:ind w:firstLine="851"/>
      </w:pPr>
      <w:r w:rsidRPr="00815074">
        <w:t>É precisamente nessa lacuna que reside a justificativa central do presente projeto. Uma plataforma digital voltada à organização das rotinas, ao suporte à transição de chefia e à preservação do conhecimento institucional dos gabinetes de desembargadores representa não apenas uma solução tecnológica, mas uma resposta concreta às demandas de eficiência, continuidade e governança que o princípio constitucional da eficiência e os macrodesafios do Poder Judiciário Brasileiro impõem à administração judiciária contemporânea.</w:t>
      </w:r>
    </w:p>
    <w:p w14:paraId="4C1EA236" w14:textId="297E4CE4" w:rsidR="00C86920" w:rsidRPr="00C86920" w:rsidRDefault="00DA1435" w:rsidP="008D19C2">
      <w:pPr>
        <w:tabs>
          <w:tab w:val="left" w:pos="851"/>
        </w:tabs>
        <w:spacing w:after="240"/>
        <w:ind w:firstLine="0"/>
        <w:rPr>
          <w:b/>
          <w:bCs/>
        </w:rPr>
      </w:pPr>
      <w:r w:rsidRPr="00C86920">
        <w:rPr>
          <w:b/>
          <w:bCs/>
        </w:rPr>
        <w:t>3.4 Ferramentas de Produtividade</w:t>
      </w:r>
      <w:r w:rsidR="00ED5D7C">
        <w:rPr>
          <w:b/>
          <w:bCs/>
        </w:rPr>
        <w:t xml:space="preserve"> – Comparação entre </w:t>
      </w:r>
      <w:r w:rsidR="00CB0838">
        <w:rPr>
          <w:b/>
          <w:bCs/>
        </w:rPr>
        <w:t>alguns a</w:t>
      </w:r>
      <w:r w:rsidR="00ED5D7C">
        <w:rPr>
          <w:b/>
          <w:bCs/>
        </w:rPr>
        <w:t>plicativos disponíveis</w:t>
      </w:r>
    </w:p>
    <w:p w14:paraId="7249783E" w14:textId="77777777" w:rsidR="004E17C3" w:rsidRPr="004E17C3" w:rsidRDefault="004E17C3" w:rsidP="005833B2">
      <w:pPr>
        <w:tabs>
          <w:tab w:val="left" w:pos="851"/>
        </w:tabs>
        <w:spacing w:after="240"/>
        <w:ind w:firstLine="851"/>
      </w:pPr>
      <w:r w:rsidRPr="004E17C3">
        <w:t>A comparação entre diferentes ferramentas de produtividade disponíveis no mercado, ainda que não voltadas especificamente para gabinetes de desembargadores, permite identificar funcionalidades que dialogam com o escopo do presente projeto. A análise evidencia que tanto soluções desenvolvidas pelo Poder Judiciário quanto aplicativos oferecidos por empresas privadas incorporam mecanismos de organização, registro e acompanhamento de atividades que podem inspirar o desenho de um sistema mais adequado às necessidades de um gabinete de segundo grau.</w:t>
      </w:r>
    </w:p>
    <w:p w14:paraId="0796C655" w14:textId="61321EA6" w:rsidR="004E17C3" w:rsidRPr="004E17C3" w:rsidRDefault="004E17C3" w:rsidP="005833B2">
      <w:pPr>
        <w:tabs>
          <w:tab w:val="left" w:pos="851"/>
        </w:tabs>
        <w:spacing w:after="240"/>
        <w:ind w:firstLine="851"/>
      </w:pPr>
      <w:r w:rsidRPr="004E17C3">
        <w:t xml:space="preserve">No âmbito das ferramentas institucionais, destaca-se o aplicativo </w:t>
      </w:r>
      <w:r w:rsidRPr="004E17C3">
        <w:rPr>
          <w:i/>
          <w:iCs/>
        </w:rPr>
        <w:t>Gabinete do Juízo</w:t>
      </w:r>
      <w:r w:rsidRPr="004E17C3">
        <w:t>, do CNJ, que reúne funcionalidades como elaboração de minutas, gerenciamento de decisões e sentenças, agendamento de audiências, consulta processual e uso de inteligência artificial para identificação de precedentes. Embora voltado à atividade jurisdicional de primeiro grau, o aplicativo demonstra a relevância de integrar fluxos de trabalho em um único ambiente, contribuindo para a sistematização das atividades-fim de um gabinete.</w:t>
      </w:r>
    </w:p>
    <w:p w14:paraId="7C99C8FB" w14:textId="77777777" w:rsidR="00F941BD" w:rsidRDefault="004E17C3" w:rsidP="005833B2">
      <w:pPr>
        <w:tabs>
          <w:tab w:val="left" w:pos="851"/>
        </w:tabs>
        <w:spacing w:after="240"/>
        <w:ind w:firstLine="851"/>
      </w:pPr>
      <w:r w:rsidRPr="004E17C3">
        <w:t xml:space="preserve">Entre as soluções privadas, o aplicativo </w:t>
      </w:r>
      <w:r w:rsidRPr="004E17C3">
        <w:rPr>
          <w:i/>
          <w:iCs/>
        </w:rPr>
        <w:t>Gabin</w:t>
      </w:r>
      <w:r w:rsidRPr="004E17C3">
        <w:t xml:space="preserve">, da empresa Cittá, apresenta recursos voltados à gestão administrativa, como controle de demandas, registro de atendimentos, integração com redes sociais e comunicação com cidadãos. </w:t>
      </w:r>
      <w:r w:rsidR="00F941BD">
        <w:t>Por sua vez,</w:t>
      </w:r>
      <w:r w:rsidRPr="004E17C3">
        <w:t xml:space="preserve"> o </w:t>
      </w:r>
      <w:r w:rsidRPr="004E17C3">
        <w:rPr>
          <w:i/>
          <w:iCs/>
        </w:rPr>
        <w:t>GAPOL</w:t>
      </w:r>
      <w:r w:rsidRPr="004E17C3">
        <w:t xml:space="preserve">, direcionado à gestão de gabinetes parlamentares, oferece </w:t>
      </w:r>
      <w:r w:rsidRPr="004E17C3">
        <w:lastRenderedPageBreak/>
        <w:t xml:space="preserve">funcionalidades de organização de atendimentos, histórico de solicitações e agendamento de compromissos. </w:t>
      </w:r>
    </w:p>
    <w:p w14:paraId="3E435C42" w14:textId="7F83C141" w:rsidR="004E17C3" w:rsidRDefault="004E17C3" w:rsidP="005833B2">
      <w:pPr>
        <w:tabs>
          <w:tab w:val="left" w:pos="851"/>
        </w:tabs>
        <w:spacing w:after="240"/>
        <w:ind w:firstLine="851"/>
      </w:pPr>
      <w:r w:rsidRPr="004E17C3">
        <w:t>Apesar de não serem destinados ao contexto do Poder Judiciário, ambos evidenciam a importância de ferramentas que centralizam informações e facilitam o acompanhamento de rotinas administrativas.</w:t>
      </w:r>
    </w:p>
    <w:p w14:paraId="75C5CE39" w14:textId="77777777" w:rsidR="0022270E" w:rsidRPr="004E17C3" w:rsidRDefault="0022270E" w:rsidP="0022270E">
      <w:pPr>
        <w:tabs>
          <w:tab w:val="left" w:pos="851"/>
        </w:tabs>
        <w:spacing w:after="240"/>
        <w:ind w:firstLine="0"/>
      </w:pPr>
    </w:p>
    <w:p w14:paraId="2B6DDAAB" w14:textId="77777777" w:rsidR="005200A7" w:rsidRDefault="005200A7" w:rsidP="005833B2">
      <w:pPr>
        <w:tabs>
          <w:tab w:val="left" w:pos="851"/>
        </w:tabs>
        <w:spacing w:after="240"/>
        <w:ind w:firstLine="851"/>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8"/>
        <w:gridCol w:w="4262"/>
      </w:tblGrid>
      <w:tr w:rsidR="00DD7071" w14:paraId="617DDCD0" w14:textId="77777777">
        <w:tc>
          <w:tcPr>
            <w:tcW w:w="4988" w:type="dxa"/>
            <w:vAlign w:val="center"/>
          </w:tcPr>
          <w:p w14:paraId="42EC0A32" w14:textId="06DB4B4E" w:rsidR="00DD7071" w:rsidRDefault="00DD7071">
            <w:pPr>
              <w:tabs>
                <w:tab w:val="left" w:pos="851"/>
              </w:tabs>
              <w:ind w:firstLine="0"/>
              <w:jc w:val="center"/>
              <w:rPr>
                <w:b/>
                <w:bCs/>
              </w:rPr>
            </w:pPr>
            <w:r>
              <w:rPr>
                <w:b/>
                <w:bCs/>
              </w:rPr>
              <w:t>Escopo</w:t>
            </w:r>
          </w:p>
        </w:tc>
        <w:tc>
          <w:tcPr>
            <w:tcW w:w="4262" w:type="dxa"/>
            <w:vAlign w:val="center"/>
          </w:tcPr>
          <w:p w14:paraId="3AC98EF3" w14:textId="7795D2D8" w:rsidR="00DD7071" w:rsidRDefault="00DD7071">
            <w:pPr>
              <w:tabs>
                <w:tab w:val="left" w:pos="851"/>
              </w:tabs>
              <w:ind w:firstLine="0"/>
              <w:jc w:val="center"/>
              <w:rPr>
                <w:b/>
                <w:bCs/>
              </w:rPr>
            </w:pPr>
            <w:r>
              <w:rPr>
                <w:b/>
                <w:bCs/>
              </w:rPr>
              <w:t>Semelhanças com o Projeto</w:t>
            </w:r>
          </w:p>
        </w:tc>
      </w:tr>
      <w:tr w:rsidR="00DD7071" w14:paraId="5460A7E8" w14:textId="77777777">
        <w:tc>
          <w:tcPr>
            <w:tcW w:w="9250" w:type="dxa"/>
            <w:gridSpan w:val="2"/>
          </w:tcPr>
          <w:p w14:paraId="6C5D5A5E" w14:textId="47CEB5E1" w:rsidR="00DD7071" w:rsidRDefault="00DD7071">
            <w:pPr>
              <w:tabs>
                <w:tab w:val="left" w:pos="851"/>
              </w:tabs>
              <w:ind w:firstLine="0"/>
              <w:jc w:val="center"/>
            </w:pPr>
            <w:r>
              <w:rPr>
                <w:b/>
                <w:bCs/>
              </w:rPr>
              <w:t>APLICATIVO CRIADOS PELO PODER JUDICIÁRIO</w:t>
            </w:r>
          </w:p>
        </w:tc>
      </w:tr>
      <w:tr w:rsidR="00DD7071" w14:paraId="36873420" w14:textId="77777777">
        <w:tc>
          <w:tcPr>
            <w:tcW w:w="9250" w:type="dxa"/>
            <w:gridSpan w:val="2"/>
          </w:tcPr>
          <w:p w14:paraId="0EF05F5D" w14:textId="2D91092F" w:rsidR="00DD7071" w:rsidRDefault="00DD7071">
            <w:pPr>
              <w:tabs>
                <w:tab w:val="left" w:pos="851"/>
              </w:tabs>
              <w:ind w:firstLine="0"/>
              <w:rPr>
                <w:b/>
                <w:bCs/>
              </w:rPr>
            </w:pPr>
            <w:r>
              <w:rPr>
                <w:b/>
                <w:bCs/>
              </w:rPr>
              <w:t>Conselho Nacional de Justiça (CNJ) - Gabinete do Juízo</w:t>
            </w:r>
          </w:p>
        </w:tc>
      </w:tr>
      <w:tr w:rsidR="00DD7071" w14:paraId="17D2536A" w14:textId="77777777">
        <w:tc>
          <w:tcPr>
            <w:tcW w:w="4988" w:type="dxa"/>
          </w:tcPr>
          <w:p w14:paraId="1FF5D87F" w14:textId="399D41EC" w:rsidR="00DD7071" w:rsidRDefault="00DD7071">
            <w:pPr>
              <w:tabs>
                <w:tab w:val="left" w:pos="851"/>
              </w:tabs>
              <w:ind w:firstLine="0"/>
            </w:pPr>
            <w:r w:rsidRPr="00ED5D7C">
              <w:t>Minutar despachos, decisões e sentenças; agenda de audiências; consulta de processos; IA para identificação de precedentes e relatórios; gestão de demandas e produtividade.</w:t>
            </w:r>
          </w:p>
        </w:tc>
        <w:tc>
          <w:tcPr>
            <w:tcW w:w="4262" w:type="dxa"/>
          </w:tcPr>
          <w:p w14:paraId="6C33BC79" w14:textId="13F928CC" w:rsidR="00DD7071" w:rsidRDefault="00DD7071">
            <w:pPr>
              <w:tabs>
                <w:tab w:val="left" w:pos="851"/>
              </w:tabs>
              <w:ind w:firstLine="0"/>
            </w:pPr>
            <w:r>
              <w:t>Pretende sistemati</w:t>
            </w:r>
            <w:r w:rsidR="00E25A1F">
              <w:t>z</w:t>
            </w:r>
            <w:r>
              <w:t xml:space="preserve">ar o fluxo de trabalho das atividades-fim de um gabinete. </w:t>
            </w:r>
          </w:p>
        </w:tc>
      </w:tr>
      <w:tr w:rsidR="00DD7071" w14:paraId="20943846" w14:textId="77777777">
        <w:tc>
          <w:tcPr>
            <w:tcW w:w="9250" w:type="dxa"/>
            <w:gridSpan w:val="2"/>
          </w:tcPr>
          <w:p w14:paraId="0515636E" w14:textId="7D608C25" w:rsidR="00DD7071" w:rsidRDefault="00DD7071">
            <w:pPr>
              <w:tabs>
                <w:tab w:val="left" w:pos="851"/>
              </w:tabs>
              <w:ind w:firstLine="0"/>
              <w:jc w:val="center"/>
              <w:rPr>
                <w:b/>
                <w:bCs/>
              </w:rPr>
            </w:pPr>
            <w:r>
              <w:rPr>
                <w:b/>
                <w:bCs/>
              </w:rPr>
              <w:t>APLICATIVO DE EMPRESAS PRIVADAS</w:t>
            </w:r>
          </w:p>
        </w:tc>
      </w:tr>
      <w:tr w:rsidR="00DD7071" w14:paraId="302341E2" w14:textId="77777777">
        <w:tc>
          <w:tcPr>
            <w:tcW w:w="9250" w:type="dxa"/>
            <w:gridSpan w:val="2"/>
          </w:tcPr>
          <w:p w14:paraId="3764C696" w14:textId="7BED561B" w:rsidR="00DD7071" w:rsidRDefault="00DD7071">
            <w:pPr>
              <w:tabs>
                <w:tab w:val="left" w:pos="851"/>
              </w:tabs>
              <w:ind w:firstLine="0"/>
              <w:jc w:val="center"/>
              <w:rPr>
                <w:b/>
                <w:bCs/>
              </w:rPr>
            </w:pPr>
            <w:r>
              <w:rPr>
                <w:b/>
                <w:bCs/>
              </w:rPr>
              <w:t>CITTÁ – Inteligência em Gestão – Aplicativo Gabin</w:t>
            </w:r>
          </w:p>
        </w:tc>
      </w:tr>
      <w:tr w:rsidR="008808EF" w14:paraId="549386E1" w14:textId="77777777">
        <w:tc>
          <w:tcPr>
            <w:tcW w:w="4988" w:type="dxa"/>
          </w:tcPr>
          <w:p w14:paraId="5BB22465" w14:textId="301289B8" w:rsidR="008808EF" w:rsidRDefault="008808EF">
            <w:pPr>
              <w:tabs>
                <w:tab w:val="left" w:pos="851"/>
              </w:tabs>
              <w:ind w:firstLine="0"/>
            </w:pPr>
            <w:r w:rsidRPr="00E144F7">
              <w:t>Gestão de emendas parlamentares, redes sociais (agendamento de postagens), registro de visitas, controle de demandas dos cidadãos, cadastro de pessoas, integração com WhatsApp, e disparo de e-mails/SMS</w:t>
            </w:r>
          </w:p>
        </w:tc>
        <w:tc>
          <w:tcPr>
            <w:tcW w:w="4262" w:type="dxa"/>
          </w:tcPr>
          <w:p w14:paraId="7D482A81" w14:textId="0FF36829" w:rsidR="008808EF" w:rsidRDefault="008808EF">
            <w:pPr>
              <w:tabs>
                <w:tab w:val="left" w:pos="851"/>
              </w:tabs>
              <w:ind w:firstLine="0"/>
            </w:pPr>
            <w:r>
              <w:t>Permite o cadastro de algumas rotinas administrativas de gabinete como atendimento de pessoas.</w:t>
            </w:r>
          </w:p>
        </w:tc>
      </w:tr>
      <w:tr w:rsidR="008808EF" w14:paraId="68B1DEBA" w14:textId="77777777">
        <w:tc>
          <w:tcPr>
            <w:tcW w:w="9250" w:type="dxa"/>
            <w:gridSpan w:val="2"/>
          </w:tcPr>
          <w:p w14:paraId="5977EC52" w14:textId="1C1219B6" w:rsidR="008808EF" w:rsidRDefault="000919E7">
            <w:pPr>
              <w:tabs>
                <w:tab w:val="left" w:pos="851"/>
              </w:tabs>
              <w:ind w:firstLine="0"/>
              <w:jc w:val="center"/>
              <w:rPr>
                <w:b/>
                <w:bCs/>
              </w:rPr>
            </w:pPr>
            <w:r>
              <w:rPr>
                <w:b/>
                <w:bCs/>
              </w:rPr>
              <w:t>GAPOL – Gestão de Gabinete On-line</w:t>
            </w:r>
          </w:p>
        </w:tc>
      </w:tr>
      <w:tr w:rsidR="008808EF" w14:paraId="65E5162D" w14:textId="77777777">
        <w:tc>
          <w:tcPr>
            <w:tcW w:w="4988" w:type="dxa"/>
          </w:tcPr>
          <w:p w14:paraId="0E7B9F51" w14:textId="15795E5A" w:rsidR="008808EF" w:rsidRDefault="00E26D56">
            <w:pPr>
              <w:tabs>
                <w:tab w:val="left" w:pos="851"/>
              </w:tabs>
              <w:ind w:firstLine="0"/>
            </w:pPr>
            <w:r w:rsidRPr="00E26D56">
              <w:t>Sistema de gestão política para vereadores e deputados, com foco na organização de atendimentos e controle de demandas.Cadastro de munícipes com histórico, agendamento de atendimentos, registro</w:t>
            </w:r>
            <w:r w:rsidR="00792D9A">
              <w:t xml:space="preserve"> </w:t>
            </w:r>
            <w:r w:rsidRPr="00E26D56">
              <w:t>de solicitações.</w:t>
            </w:r>
          </w:p>
        </w:tc>
        <w:tc>
          <w:tcPr>
            <w:tcW w:w="4262" w:type="dxa"/>
          </w:tcPr>
          <w:p w14:paraId="379B8FB6" w14:textId="79E6A803" w:rsidR="008808EF" w:rsidRPr="00E144F7" w:rsidRDefault="00792D9A">
            <w:pPr>
              <w:tabs>
                <w:tab w:val="left" w:pos="851"/>
              </w:tabs>
              <w:ind w:firstLine="0"/>
            </w:pPr>
            <w:r>
              <w:t xml:space="preserve">O sistema de gestão de atendimentos é relevante para a gestão de gabinetes, pois há </w:t>
            </w:r>
            <w:r w:rsidR="00400128">
              <w:t>f</w:t>
            </w:r>
            <w:r>
              <w:t>requente atendimento de advogados, e é importante o histórico dos agendamentos</w:t>
            </w:r>
          </w:p>
        </w:tc>
      </w:tr>
    </w:tbl>
    <w:p w14:paraId="3D0D1173" w14:textId="77777777" w:rsidR="00ED5D7C" w:rsidRDefault="00ED5D7C" w:rsidP="00C86920">
      <w:pPr>
        <w:tabs>
          <w:tab w:val="left" w:pos="851"/>
        </w:tabs>
        <w:ind w:firstLine="851"/>
      </w:pPr>
    </w:p>
    <w:p w14:paraId="2AD8A2D1" w14:textId="77777777" w:rsidR="00F941BD" w:rsidRPr="004E17C3" w:rsidRDefault="00F941BD" w:rsidP="00F941BD">
      <w:pPr>
        <w:tabs>
          <w:tab w:val="left" w:pos="851"/>
        </w:tabs>
        <w:ind w:firstLine="851"/>
      </w:pPr>
      <w:r w:rsidRPr="004E17C3">
        <w:lastRenderedPageBreak/>
        <w:t>Assim, a análise comparativa reforça que, embora não exista uma solução plenamente alinhada às especificidades de um gabinete de desembargador, há elementos funcionais presentes em diferentes plataformas que podem orientar o desenvolvimento de um aplicativo próprio, mais aderente às demandas de organização, registro, comunicação e eficiência administrativa desse ambiente.</w:t>
      </w:r>
    </w:p>
    <w:p w14:paraId="08EEF9F8" w14:textId="77777777" w:rsidR="0057346D" w:rsidRDefault="0057346D" w:rsidP="0022270E">
      <w:pPr>
        <w:tabs>
          <w:tab w:val="left" w:pos="851"/>
        </w:tabs>
        <w:spacing w:after="240"/>
        <w:ind w:firstLine="851"/>
        <w:rPr>
          <w:b/>
          <w:bCs/>
        </w:rPr>
      </w:pPr>
    </w:p>
    <w:p w14:paraId="1D6B732E" w14:textId="2EB73621" w:rsidR="0022270E" w:rsidRDefault="0057346D" w:rsidP="004D6878">
      <w:pPr>
        <w:tabs>
          <w:tab w:val="left" w:pos="851"/>
        </w:tabs>
        <w:spacing w:after="240"/>
        <w:ind w:firstLine="0"/>
        <w:rPr>
          <w:b/>
          <w:bCs/>
        </w:rPr>
      </w:pPr>
      <w:r>
        <w:rPr>
          <w:b/>
          <w:bCs/>
        </w:rPr>
        <w:t>4</w:t>
      </w:r>
      <w:r w:rsidRPr="00C86920">
        <w:rPr>
          <w:b/>
          <w:bCs/>
        </w:rPr>
        <w:t xml:space="preserve"> </w:t>
      </w:r>
      <w:r>
        <w:rPr>
          <w:b/>
          <w:bCs/>
        </w:rPr>
        <w:t>METODOLOGIA DE PESQUISA</w:t>
      </w:r>
    </w:p>
    <w:p w14:paraId="262CDF4A" w14:textId="77777777" w:rsidR="0022270E" w:rsidRPr="0022270E" w:rsidRDefault="0022270E" w:rsidP="0022270E">
      <w:pPr>
        <w:tabs>
          <w:tab w:val="left" w:pos="851"/>
        </w:tabs>
        <w:spacing w:after="240"/>
        <w:ind w:firstLine="851"/>
      </w:pPr>
      <w:r w:rsidRPr="0022270E">
        <w:t>A presente pesquisa possui natureza aplicada, pois busca desenvolver uma solução tecnológica voltada à resolução de um problema concreto identificado no contexto dos gabinetes de desembargadores do Poder Judiciário brasileiro. Segundo Prodanov e Freitas (2013), a pesquisa aplicada objetiva gerar conhecimentos para aplicação prática, direcionados à solução de problemas específicos.</w:t>
      </w:r>
    </w:p>
    <w:p w14:paraId="227EE111" w14:textId="77777777" w:rsidR="0022270E" w:rsidRPr="0022270E" w:rsidRDefault="0022270E" w:rsidP="0022270E">
      <w:pPr>
        <w:tabs>
          <w:tab w:val="left" w:pos="851"/>
        </w:tabs>
        <w:spacing w:after="240"/>
        <w:ind w:firstLine="851"/>
      </w:pPr>
      <w:r w:rsidRPr="0022270E">
        <w:t>Quanto à abordagem, a pesquisa caracteriza-se como qualitativa, uma vez que pretende compreender os fluxos de trabalho, as dificuldades enfrentadas nas transições de chefia e as necessidades organizacionais dos gabinetes judiciais, sem a utilização predominante de métodos estatísticos. A análise qualitativa mostra-se adequada por permitir a interpretação das práticas administrativas, rotinas operacionais e percepções dos usuários envolvidos no contexto estudado.</w:t>
      </w:r>
    </w:p>
    <w:p w14:paraId="788D1214" w14:textId="77777777" w:rsidR="0022270E" w:rsidRPr="0022270E" w:rsidRDefault="0022270E" w:rsidP="0022270E">
      <w:pPr>
        <w:tabs>
          <w:tab w:val="left" w:pos="851"/>
        </w:tabs>
        <w:spacing w:after="240"/>
        <w:ind w:firstLine="851"/>
      </w:pPr>
      <w:r w:rsidRPr="0022270E">
        <w:t>Em relação aos objetivos, a pesquisa é classificada como exploratória e descritiva. Exploratória porque busca aprofundar o conhecimento acerca da gestão administrativa de gabinetes de desembargadores, tema ainda pouco abordado na área de tecnologia aplicada ao Poder Judiciário. Descritiva porque pretende identificar, registrar e organizar as rotinas, fluxos e práticas existentes nesses ambientes institucionais.</w:t>
      </w:r>
    </w:p>
    <w:p w14:paraId="56FB7F5A" w14:textId="77777777" w:rsidR="0022270E" w:rsidRPr="0022270E" w:rsidRDefault="0022270E" w:rsidP="0022270E">
      <w:pPr>
        <w:tabs>
          <w:tab w:val="left" w:pos="851"/>
        </w:tabs>
        <w:spacing w:after="240"/>
        <w:ind w:firstLine="851"/>
      </w:pPr>
      <w:r w:rsidRPr="0022270E">
        <w:t>No que se refere aos procedimentos técnicos, a pesquisa será desenvolvida por meio de:</w:t>
      </w:r>
    </w:p>
    <w:p w14:paraId="095183BA" w14:textId="77777777" w:rsidR="0022270E" w:rsidRPr="0022270E" w:rsidRDefault="0022270E" w:rsidP="0022270E">
      <w:pPr>
        <w:numPr>
          <w:ilvl w:val="0"/>
          <w:numId w:val="49"/>
        </w:numPr>
        <w:tabs>
          <w:tab w:val="left" w:pos="851"/>
        </w:tabs>
        <w:spacing w:after="240"/>
      </w:pPr>
      <w:r w:rsidRPr="0022270E">
        <w:t xml:space="preserve">pesquisa bibliográfica, realizada a partir da análise de livros, artigos científicos, dissertações, normas institucionais e documentos publicados pelo Conselho Nacional de Justiça e tribunais brasileiros; </w:t>
      </w:r>
    </w:p>
    <w:p w14:paraId="17373CDB" w14:textId="77777777" w:rsidR="0022270E" w:rsidRPr="0022270E" w:rsidRDefault="0022270E" w:rsidP="0022270E">
      <w:pPr>
        <w:numPr>
          <w:ilvl w:val="0"/>
          <w:numId w:val="49"/>
        </w:numPr>
        <w:tabs>
          <w:tab w:val="left" w:pos="851"/>
        </w:tabs>
        <w:spacing w:after="240"/>
      </w:pPr>
      <w:r w:rsidRPr="0022270E">
        <w:lastRenderedPageBreak/>
        <w:t xml:space="preserve">pesquisa documental, mediante consulta a manuais administrativos, regulamentos internos e materiais institucionais relacionados à gestão de gabinetes; </w:t>
      </w:r>
    </w:p>
    <w:p w14:paraId="3D265F92" w14:textId="6BBFCFB3" w:rsidR="0022270E" w:rsidRPr="0022270E" w:rsidRDefault="0022270E" w:rsidP="0022270E">
      <w:pPr>
        <w:numPr>
          <w:ilvl w:val="0"/>
          <w:numId w:val="49"/>
        </w:numPr>
        <w:tabs>
          <w:tab w:val="left" w:pos="851"/>
        </w:tabs>
        <w:spacing w:after="240"/>
      </w:pPr>
      <w:r w:rsidRPr="0022270E">
        <w:t xml:space="preserve">estudo de caso </w:t>
      </w:r>
      <w:r w:rsidR="00431ACF">
        <w:t xml:space="preserve">exploratório </w:t>
      </w:r>
      <w:r w:rsidRPr="0022270E">
        <w:t xml:space="preserve">aplicado ao contexto de gabinetes de desembargadores, com foco na compreensão das rotinas administrativas e operacionais; </w:t>
      </w:r>
    </w:p>
    <w:p w14:paraId="042D3EDB" w14:textId="77777777" w:rsidR="0022270E" w:rsidRPr="0022270E" w:rsidRDefault="0022270E" w:rsidP="0022270E">
      <w:pPr>
        <w:numPr>
          <w:ilvl w:val="0"/>
          <w:numId w:val="49"/>
        </w:numPr>
        <w:tabs>
          <w:tab w:val="left" w:pos="851"/>
        </w:tabs>
        <w:spacing w:after="240"/>
      </w:pPr>
      <w:r w:rsidRPr="0022270E">
        <w:t xml:space="preserve">levantamento de requisitos com potenciais usuários da aplicação, especialmente chefes de gabinete e assessores. </w:t>
      </w:r>
    </w:p>
    <w:p w14:paraId="56D110BA" w14:textId="77777777" w:rsidR="0022270E" w:rsidRPr="0022270E" w:rsidRDefault="0022270E" w:rsidP="0022270E">
      <w:pPr>
        <w:tabs>
          <w:tab w:val="left" w:pos="851"/>
        </w:tabs>
        <w:spacing w:after="240"/>
        <w:ind w:firstLine="851"/>
        <w:rPr>
          <w:b/>
          <w:bCs/>
        </w:rPr>
      </w:pPr>
      <w:r w:rsidRPr="0022270E">
        <w:t>A partir dessas etapas, pretende-se identificar as necessidades funcionais e organizacionais que subsidiarão o desenvolvimento da solução tecnológica proposta</w:t>
      </w:r>
      <w:r w:rsidRPr="0022270E">
        <w:rPr>
          <w:b/>
          <w:bCs/>
        </w:rPr>
        <w:t>.</w:t>
      </w:r>
    </w:p>
    <w:p w14:paraId="6181EE5D" w14:textId="45A44C28" w:rsidR="0022270E" w:rsidRPr="00C86920" w:rsidRDefault="0057346D" w:rsidP="004D6878">
      <w:pPr>
        <w:tabs>
          <w:tab w:val="left" w:pos="851"/>
        </w:tabs>
        <w:spacing w:after="240"/>
        <w:ind w:firstLine="0"/>
        <w:rPr>
          <w:b/>
          <w:bCs/>
        </w:rPr>
      </w:pPr>
      <w:r>
        <w:rPr>
          <w:b/>
          <w:bCs/>
        </w:rPr>
        <w:t>5 METODOLOGIA APLICADA AO PROJETO FINAL II</w:t>
      </w:r>
    </w:p>
    <w:p w14:paraId="4090ECFF" w14:textId="77777777" w:rsidR="0022270E" w:rsidRPr="0022270E" w:rsidRDefault="0022270E" w:rsidP="0022270E">
      <w:pPr>
        <w:spacing w:after="240"/>
      </w:pPr>
      <w:r w:rsidRPr="0022270E">
        <w:t>No Projeto Final II será realizada a etapa prática de desenvolvimento da plataforma digital “Gabinete+”, destinada ao apoio das rotinas administrativas e operacionais de gabinetes de desembargadores.</w:t>
      </w:r>
    </w:p>
    <w:p w14:paraId="12E0C0CA" w14:textId="77777777" w:rsidR="0022270E" w:rsidRPr="0022270E" w:rsidRDefault="0022270E" w:rsidP="0022270E">
      <w:pPr>
        <w:spacing w:after="240"/>
      </w:pPr>
      <w:r w:rsidRPr="0022270E">
        <w:t>O desenvolvimento da aplicação seguirá princípios da engenharia de software e utilizará metodologia incremental, permitindo a construção gradual das funcionalidades do sistema conforme os requisitos identificados durante a pesquisa.</w:t>
      </w:r>
    </w:p>
    <w:p w14:paraId="5350CA2B" w14:textId="77777777" w:rsidR="0022270E" w:rsidRDefault="0022270E" w:rsidP="0022270E">
      <w:pPr>
        <w:spacing w:after="240"/>
      </w:pPr>
      <w:r w:rsidRPr="0022270E">
        <w:t>Inicialmente, será realizado o levantamento e refinamento dos requisitos funcionais e não funcionais da aplicação, com base nas informações obtidas junto aos usuários e na análise das rotinas administrativas dos gabinetes judiciais. Em seguida, serão elaborados os protótipos de baixa e alta fidelidade, visando estruturar a interface do sistema e validar a experiência do usuário.</w:t>
      </w:r>
    </w:p>
    <w:p w14:paraId="2E9BCE4A" w14:textId="77777777" w:rsidR="0022270E" w:rsidRDefault="0022270E" w:rsidP="0022270E">
      <w:pPr>
        <w:spacing w:after="240"/>
      </w:pPr>
      <w:r w:rsidRPr="0022270E">
        <w:t>Para a etapa de prototipação e desenvolvimento da plataforma “Gabinete+”, poderão ser utilizadas diferentes ferramentas tecnológicas voltadas à construção da interface, da lógica de funcionamento e da organização do projeto.</w:t>
      </w:r>
    </w:p>
    <w:p w14:paraId="50E2C484" w14:textId="77777777" w:rsidR="0022270E" w:rsidRDefault="0022270E" w:rsidP="0022270E">
      <w:pPr>
        <w:spacing w:after="240"/>
      </w:pPr>
      <w:r w:rsidRPr="0022270E">
        <w:t xml:space="preserve"> Na fase de prototipação de baixa e alta fidelidade, poderão ser empregados aplicativos como Figma e Canva, permitindo a modelagem visual das telas e fluxos </w:t>
      </w:r>
      <w:r w:rsidRPr="0022270E">
        <w:lastRenderedPageBreak/>
        <w:t xml:space="preserve">de navegação da aplicação. Para o desenvolvimento do front-end, poderão ser utilizadas tecnologias como React Native ou Flutter, voltadas à criação de interfaces modernas e responsivas para dispositivos móveis. </w:t>
      </w:r>
    </w:p>
    <w:p w14:paraId="7A7172F6" w14:textId="77777777" w:rsidR="0022270E" w:rsidRDefault="0022270E" w:rsidP="0022270E">
      <w:pPr>
        <w:spacing w:after="240"/>
      </w:pPr>
      <w:r w:rsidRPr="0022270E">
        <w:t xml:space="preserve">Já no desenvolvimento do back-end, poderão ser utilizados Node.js com Express ou Firebase, responsáveis pelo processamento das regras de negócio, autenticação de usuários e armazenamento das informações da aplicação. Para o banco de dados, poderão ser utilizados serviços como PostgreSQL, MongoDB ou Firebase Firestore, conforme as necessidades do projeto. </w:t>
      </w:r>
    </w:p>
    <w:p w14:paraId="03A7C6ED" w14:textId="2699EEF8" w:rsidR="0022270E" w:rsidRPr="0022270E" w:rsidRDefault="0022270E" w:rsidP="0022270E">
      <w:pPr>
        <w:spacing w:after="240"/>
      </w:pPr>
      <w:r w:rsidRPr="0022270E">
        <w:t>Além disso, ferramentas auxiliares como GitHub poderão ser utilizadas para versionamento do código-fonte, enquanto plataformas como Trello ou Jira poderão auxiliar no gerenciamento das tarefas e etapas de desenvolvimento do sistema</w:t>
      </w:r>
    </w:p>
    <w:p w14:paraId="5D68A3B8" w14:textId="77777777" w:rsidR="0022270E" w:rsidRPr="0022270E" w:rsidRDefault="0022270E" w:rsidP="0022270E">
      <w:pPr>
        <w:spacing w:after="240"/>
      </w:pPr>
      <w:r w:rsidRPr="0022270E">
        <w:t>Após a fase de prototipação, será iniciada a implementação da aplicação, contemplando funcionalidades como:</w:t>
      </w:r>
    </w:p>
    <w:p w14:paraId="125DAA5B" w14:textId="77777777" w:rsidR="0022270E" w:rsidRPr="0022270E" w:rsidRDefault="0022270E" w:rsidP="0022270E">
      <w:pPr>
        <w:numPr>
          <w:ilvl w:val="0"/>
          <w:numId w:val="50"/>
        </w:numPr>
        <w:spacing w:after="240"/>
      </w:pPr>
      <w:r w:rsidRPr="0022270E">
        <w:t xml:space="preserve">cadastro e organização de rotinas administrativas; </w:t>
      </w:r>
    </w:p>
    <w:p w14:paraId="2E5D16BD" w14:textId="77777777" w:rsidR="0022270E" w:rsidRPr="0022270E" w:rsidRDefault="0022270E" w:rsidP="0022270E">
      <w:pPr>
        <w:numPr>
          <w:ilvl w:val="0"/>
          <w:numId w:val="50"/>
        </w:numPr>
        <w:spacing w:after="240"/>
      </w:pPr>
      <w:r w:rsidRPr="0022270E">
        <w:t xml:space="preserve">checklist de atividades periódicas; </w:t>
      </w:r>
    </w:p>
    <w:p w14:paraId="443E148C" w14:textId="77777777" w:rsidR="0022270E" w:rsidRPr="0022270E" w:rsidRDefault="0022270E" w:rsidP="0022270E">
      <w:pPr>
        <w:numPr>
          <w:ilvl w:val="0"/>
          <w:numId w:val="50"/>
        </w:numPr>
        <w:spacing w:after="240"/>
      </w:pPr>
      <w:r w:rsidRPr="0022270E">
        <w:t xml:space="preserve">registro de contatos institucionais; </w:t>
      </w:r>
    </w:p>
    <w:p w14:paraId="1CA70811" w14:textId="77777777" w:rsidR="0022270E" w:rsidRPr="0022270E" w:rsidRDefault="0022270E" w:rsidP="0022270E">
      <w:pPr>
        <w:numPr>
          <w:ilvl w:val="0"/>
          <w:numId w:val="50"/>
        </w:numPr>
        <w:spacing w:after="240"/>
      </w:pPr>
      <w:r w:rsidRPr="0022270E">
        <w:t xml:space="preserve">distribuição e acompanhamento de tarefas; </w:t>
      </w:r>
    </w:p>
    <w:p w14:paraId="4EED3969" w14:textId="77777777" w:rsidR="0022270E" w:rsidRPr="0022270E" w:rsidRDefault="0022270E" w:rsidP="0022270E">
      <w:pPr>
        <w:numPr>
          <w:ilvl w:val="0"/>
          <w:numId w:val="50"/>
        </w:numPr>
        <w:spacing w:after="240"/>
      </w:pPr>
      <w:r w:rsidRPr="0022270E">
        <w:t xml:space="preserve">armazenamento de orientações operacionais; </w:t>
      </w:r>
    </w:p>
    <w:p w14:paraId="7DC044B0" w14:textId="77777777" w:rsidR="0022270E" w:rsidRPr="0022270E" w:rsidRDefault="0022270E" w:rsidP="0022270E">
      <w:pPr>
        <w:numPr>
          <w:ilvl w:val="0"/>
          <w:numId w:val="50"/>
        </w:numPr>
        <w:spacing w:after="240"/>
      </w:pPr>
      <w:r w:rsidRPr="0022270E">
        <w:t xml:space="preserve">organização de informações relevantes para transição de chefia. </w:t>
      </w:r>
    </w:p>
    <w:p w14:paraId="54180215" w14:textId="77777777" w:rsidR="0022270E" w:rsidRPr="0022270E" w:rsidRDefault="0022270E" w:rsidP="0022270E">
      <w:pPr>
        <w:spacing w:after="240"/>
      </w:pPr>
      <w:r w:rsidRPr="0022270E">
        <w:t>Na sequência, serão realizados testes funcionais da aplicação, com o objetivo de verificar a estabilidade do sistema, a usabilidade da interface e a adequação das funcionalidades às necessidades identificadas durante a pesquisa.</w:t>
      </w:r>
    </w:p>
    <w:p w14:paraId="3814BA11" w14:textId="5366777B" w:rsidR="0022270E" w:rsidRPr="0022270E" w:rsidRDefault="0022270E" w:rsidP="0022270E">
      <w:pPr>
        <w:spacing w:after="240"/>
      </w:pPr>
      <w:r w:rsidRPr="0022270E">
        <w:t>Por fim, será realizada uma validação inicial com usuários convidados —  assessores</w:t>
      </w:r>
      <w:r>
        <w:t xml:space="preserve"> de gabinete de desembargador</w:t>
      </w:r>
      <w:r w:rsidRPr="0022270E">
        <w:t xml:space="preserve"> — buscando coletar percepções acerca da utilidade da ferramenta, da clareza das funcionalidades e da contribuição da aplicação para a continuidade administrativa e organização das rotinas de trabalho.</w:t>
      </w:r>
    </w:p>
    <w:p w14:paraId="0E33013C" w14:textId="77777777" w:rsidR="0022270E" w:rsidRPr="0022270E" w:rsidRDefault="0022270E" w:rsidP="0022270E">
      <w:pPr>
        <w:spacing w:after="240"/>
      </w:pPr>
      <w:r w:rsidRPr="0022270E">
        <w:lastRenderedPageBreak/>
        <w:t>Os resultados obtidos servirão como base para as considerações finais do projeto e para avaliação da viabilidade prática da solução proposta.</w:t>
      </w:r>
    </w:p>
    <w:p w14:paraId="7E8708D9" w14:textId="4B0A6EE6" w:rsidR="0022270E" w:rsidRDefault="0057346D" w:rsidP="004D6878">
      <w:pPr>
        <w:spacing w:after="240"/>
        <w:ind w:firstLine="0"/>
        <w:rPr>
          <w:b/>
          <w:bCs/>
        </w:rPr>
      </w:pPr>
      <w:r w:rsidRPr="0057346D">
        <w:rPr>
          <w:b/>
          <w:bCs/>
        </w:rPr>
        <w:t>6 CRONOGRAMA</w:t>
      </w:r>
    </w:p>
    <w:tbl>
      <w:tblPr>
        <w:tblW w:w="0" w:type="auto"/>
        <w:tblCellSpacing w:w="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5295"/>
        <w:gridCol w:w="484"/>
        <w:gridCol w:w="485"/>
        <w:gridCol w:w="484"/>
        <w:gridCol w:w="485"/>
        <w:gridCol w:w="485"/>
        <w:gridCol w:w="484"/>
        <w:gridCol w:w="485"/>
        <w:gridCol w:w="485"/>
      </w:tblGrid>
      <w:tr w:rsidR="007734DE" w:rsidRPr="007734DE" w14:paraId="7646C983" w14:textId="77777777">
        <w:trPr>
          <w:cantSplit/>
          <w:trHeight w:val="1165"/>
          <w:tblHeader/>
          <w:tblCellSpacing w:w="15" w:type="dxa"/>
        </w:trPr>
        <w:tc>
          <w:tcPr>
            <w:tcW w:w="5250" w:type="dxa"/>
            <w:vAlign w:val="center"/>
            <w:hideMark/>
          </w:tcPr>
          <w:p w14:paraId="626C0CDD" w14:textId="77777777" w:rsidR="007734DE" w:rsidRPr="007734DE" w:rsidRDefault="007734DE" w:rsidP="007734DE">
            <w:pPr>
              <w:spacing w:after="240"/>
              <w:ind w:firstLine="0"/>
              <w:jc w:val="center"/>
              <w:rPr>
                <w:sz w:val="20"/>
                <w:szCs w:val="20"/>
              </w:rPr>
            </w:pPr>
            <w:r w:rsidRPr="007734DE">
              <w:rPr>
                <w:sz w:val="20"/>
                <w:szCs w:val="20"/>
              </w:rPr>
              <w:t>Etapas do Projeto</w:t>
            </w:r>
          </w:p>
        </w:tc>
        <w:tc>
          <w:tcPr>
            <w:tcW w:w="454" w:type="dxa"/>
            <w:textDirection w:val="btLr"/>
            <w:hideMark/>
          </w:tcPr>
          <w:p w14:paraId="66366A00" w14:textId="4144659C" w:rsidR="007734DE" w:rsidRPr="007734DE" w:rsidRDefault="007734DE" w:rsidP="007734DE">
            <w:pPr>
              <w:tabs>
                <w:tab w:val="left" w:pos="0"/>
              </w:tabs>
              <w:spacing w:after="240"/>
              <w:ind w:right="113" w:firstLine="0"/>
              <w:jc w:val="center"/>
              <w:rPr>
                <w:sz w:val="20"/>
                <w:szCs w:val="20"/>
              </w:rPr>
            </w:pPr>
            <w:r w:rsidRPr="007734DE">
              <w:rPr>
                <w:sz w:val="20"/>
                <w:szCs w:val="20"/>
              </w:rPr>
              <w:t>Ma/</w:t>
            </w:r>
            <w:r>
              <w:rPr>
                <w:sz w:val="20"/>
                <w:szCs w:val="20"/>
              </w:rPr>
              <w:t>i</w:t>
            </w:r>
            <w:r w:rsidRPr="007734DE">
              <w:rPr>
                <w:sz w:val="20"/>
                <w:szCs w:val="20"/>
              </w:rPr>
              <w:t>2026</w:t>
            </w:r>
          </w:p>
        </w:tc>
        <w:tc>
          <w:tcPr>
            <w:tcW w:w="455" w:type="dxa"/>
            <w:textDirection w:val="btLr"/>
            <w:hideMark/>
          </w:tcPr>
          <w:p w14:paraId="508D7B88" w14:textId="7138061A" w:rsidR="007734DE" w:rsidRPr="007734DE" w:rsidRDefault="007734DE" w:rsidP="007734DE">
            <w:pPr>
              <w:tabs>
                <w:tab w:val="left" w:pos="0"/>
              </w:tabs>
              <w:spacing w:after="240"/>
              <w:ind w:right="113" w:firstLine="0"/>
              <w:jc w:val="center"/>
              <w:rPr>
                <w:sz w:val="20"/>
                <w:szCs w:val="20"/>
              </w:rPr>
            </w:pPr>
            <w:r w:rsidRPr="007734DE">
              <w:rPr>
                <w:sz w:val="20"/>
                <w:szCs w:val="20"/>
              </w:rPr>
              <w:t>Jun/2026</w:t>
            </w:r>
          </w:p>
        </w:tc>
        <w:tc>
          <w:tcPr>
            <w:tcW w:w="454" w:type="dxa"/>
            <w:textDirection w:val="btLr"/>
            <w:hideMark/>
          </w:tcPr>
          <w:p w14:paraId="5EC90212" w14:textId="2D10A04C" w:rsidR="007734DE" w:rsidRPr="007734DE" w:rsidRDefault="007734DE" w:rsidP="007734DE">
            <w:pPr>
              <w:tabs>
                <w:tab w:val="left" w:pos="0"/>
              </w:tabs>
              <w:spacing w:after="240"/>
              <w:ind w:right="113" w:firstLine="0"/>
              <w:jc w:val="center"/>
              <w:rPr>
                <w:sz w:val="20"/>
                <w:szCs w:val="20"/>
              </w:rPr>
            </w:pPr>
            <w:r w:rsidRPr="007734DE">
              <w:rPr>
                <w:sz w:val="20"/>
                <w:szCs w:val="20"/>
              </w:rPr>
              <w:t>Jul/2026</w:t>
            </w:r>
          </w:p>
        </w:tc>
        <w:tc>
          <w:tcPr>
            <w:tcW w:w="455" w:type="dxa"/>
            <w:textDirection w:val="btLr"/>
            <w:hideMark/>
          </w:tcPr>
          <w:p w14:paraId="60615B6E" w14:textId="7FE3779A" w:rsidR="007734DE" w:rsidRPr="007734DE" w:rsidRDefault="007734DE" w:rsidP="007734DE">
            <w:pPr>
              <w:tabs>
                <w:tab w:val="left" w:pos="0"/>
              </w:tabs>
              <w:spacing w:after="240"/>
              <w:ind w:right="113" w:firstLine="0"/>
              <w:jc w:val="center"/>
              <w:rPr>
                <w:sz w:val="20"/>
                <w:szCs w:val="20"/>
              </w:rPr>
            </w:pPr>
            <w:r w:rsidRPr="007734DE">
              <w:rPr>
                <w:sz w:val="20"/>
                <w:szCs w:val="20"/>
              </w:rPr>
              <w:t>Ag</w:t>
            </w:r>
            <w:r>
              <w:rPr>
                <w:sz w:val="20"/>
                <w:szCs w:val="20"/>
              </w:rPr>
              <w:t>o</w:t>
            </w:r>
            <w:r w:rsidRPr="007734DE">
              <w:rPr>
                <w:sz w:val="20"/>
                <w:szCs w:val="20"/>
              </w:rPr>
              <w:t>/2026</w:t>
            </w:r>
          </w:p>
        </w:tc>
        <w:tc>
          <w:tcPr>
            <w:tcW w:w="455" w:type="dxa"/>
            <w:textDirection w:val="btLr"/>
            <w:hideMark/>
          </w:tcPr>
          <w:p w14:paraId="11FD8493" w14:textId="524DBFD1" w:rsidR="007734DE" w:rsidRPr="007734DE" w:rsidRDefault="007734DE" w:rsidP="007734DE">
            <w:pPr>
              <w:tabs>
                <w:tab w:val="left" w:pos="0"/>
              </w:tabs>
              <w:spacing w:after="240"/>
              <w:ind w:right="113" w:firstLine="0"/>
              <w:jc w:val="center"/>
              <w:rPr>
                <w:sz w:val="20"/>
                <w:szCs w:val="20"/>
              </w:rPr>
            </w:pPr>
            <w:r w:rsidRPr="007734DE">
              <w:rPr>
                <w:sz w:val="20"/>
                <w:szCs w:val="20"/>
              </w:rPr>
              <w:t>Set/2026</w:t>
            </w:r>
          </w:p>
        </w:tc>
        <w:tc>
          <w:tcPr>
            <w:tcW w:w="454" w:type="dxa"/>
            <w:textDirection w:val="btLr"/>
            <w:hideMark/>
          </w:tcPr>
          <w:p w14:paraId="45D3A74F" w14:textId="15DD38A5" w:rsidR="007734DE" w:rsidRPr="007734DE" w:rsidRDefault="007734DE" w:rsidP="007734DE">
            <w:pPr>
              <w:tabs>
                <w:tab w:val="left" w:pos="0"/>
              </w:tabs>
              <w:spacing w:after="240"/>
              <w:ind w:right="113" w:firstLine="0"/>
              <w:jc w:val="center"/>
              <w:rPr>
                <w:sz w:val="20"/>
                <w:szCs w:val="20"/>
              </w:rPr>
            </w:pPr>
            <w:r w:rsidRPr="007734DE">
              <w:rPr>
                <w:sz w:val="20"/>
                <w:szCs w:val="20"/>
              </w:rPr>
              <w:t>Ou</w:t>
            </w:r>
            <w:r>
              <w:rPr>
                <w:sz w:val="20"/>
                <w:szCs w:val="20"/>
              </w:rPr>
              <w:t>t</w:t>
            </w:r>
            <w:r w:rsidRPr="007734DE">
              <w:rPr>
                <w:sz w:val="20"/>
                <w:szCs w:val="20"/>
              </w:rPr>
              <w:t>/2026</w:t>
            </w:r>
          </w:p>
        </w:tc>
        <w:tc>
          <w:tcPr>
            <w:tcW w:w="455" w:type="dxa"/>
            <w:textDirection w:val="btLr"/>
            <w:hideMark/>
          </w:tcPr>
          <w:p w14:paraId="63C66C78" w14:textId="481C5AF1" w:rsidR="007734DE" w:rsidRPr="007734DE" w:rsidRDefault="007734DE" w:rsidP="007734DE">
            <w:pPr>
              <w:tabs>
                <w:tab w:val="left" w:pos="0"/>
              </w:tabs>
              <w:spacing w:after="240"/>
              <w:ind w:right="113" w:firstLine="0"/>
              <w:jc w:val="center"/>
              <w:rPr>
                <w:sz w:val="20"/>
                <w:szCs w:val="20"/>
              </w:rPr>
            </w:pPr>
            <w:r w:rsidRPr="007734DE">
              <w:rPr>
                <w:sz w:val="20"/>
                <w:szCs w:val="20"/>
              </w:rPr>
              <w:t>Nov/2026</w:t>
            </w:r>
          </w:p>
        </w:tc>
        <w:tc>
          <w:tcPr>
            <w:tcW w:w="440" w:type="dxa"/>
            <w:textDirection w:val="btLr"/>
            <w:hideMark/>
          </w:tcPr>
          <w:p w14:paraId="4E3C3194" w14:textId="1D8BEFB3" w:rsidR="007734DE" w:rsidRPr="007734DE" w:rsidRDefault="007734DE" w:rsidP="007734DE">
            <w:pPr>
              <w:tabs>
                <w:tab w:val="left" w:pos="0"/>
              </w:tabs>
              <w:spacing w:after="240"/>
              <w:ind w:right="113" w:firstLine="0"/>
              <w:jc w:val="center"/>
              <w:rPr>
                <w:sz w:val="20"/>
                <w:szCs w:val="20"/>
              </w:rPr>
            </w:pPr>
            <w:r w:rsidRPr="007734DE">
              <w:rPr>
                <w:sz w:val="20"/>
                <w:szCs w:val="20"/>
              </w:rPr>
              <w:t>Dez/2026</w:t>
            </w:r>
          </w:p>
        </w:tc>
      </w:tr>
      <w:tr w:rsidR="007734DE" w:rsidRPr="007734DE" w14:paraId="2B91F619" w14:textId="77777777">
        <w:trPr>
          <w:tblCellSpacing w:w="15" w:type="dxa"/>
        </w:trPr>
        <w:tc>
          <w:tcPr>
            <w:tcW w:w="5250" w:type="dxa"/>
            <w:vAlign w:val="center"/>
            <w:hideMark/>
          </w:tcPr>
          <w:p w14:paraId="14ADA320" w14:textId="77777777" w:rsidR="007734DE" w:rsidRPr="007734DE" w:rsidRDefault="007734DE" w:rsidP="007734DE">
            <w:pPr>
              <w:spacing w:after="240"/>
              <w:ind w:firstLine="0"/>
              <w:rPr>
                <w:sz w:val="20"/>
                <w:szCs w:val="20"/>
              </w:rPr>
            </w:pPr>
            <w:r w:rsidRPr="007734DE">
              <w:rPr>
                <w:sz w:val="20"/>
                <w:szCs w:val="20"/>
              </w:rPr>
              <w:t>Revisão e consolidação do referencial teórico</w:t>
            </w:r>
          </w:p>
        </w:tc>
        <w:tc>
          <w:tcPr>
            <w:tcW w:w="454" w:type="dxa"/>
            <w:shd w:val="clear" w:color="auto" w:fill="C1F0C7"/>
            <w:vAlign w:val="center"/>
            <w:hideMark/>
          </w:tcPr>
          <w:p w14:paraId="6457B1E7" w14:textId="77777777" w:rsidR="007734DE" w:rsidRPr="007734DE" w:rsidRDefault="007734DE" w:rsidP="007734DE">
            <w:pPr>
              <w:spacing w:after="240"/>
              <w:rPr>
                <w:sz w:val="20"/>
                <w:szCs w:val="20"/>
              </w:rPr>
            </w:pPr>
            <w:r w:rsidRPr="007734DE">
              <w:rPr>
                <w:sz w:val="20"/>
                <w:szCs w:val="20"/>
              </w:rPr>
              <w:t>X</w:t>
            </w:r>
          </w:p>
        </w:tc>
        <w:tc>
          <w:tcPr>
            <w:tcW w:w="455" w:type="dxa"/>
            <w:shd w:val="clear" w:color="auto" w:fill="C1F0C7"/>
            <w:vAlign w:val="center"/>
            <w:hideMark/>
          </w:tcPr>
          <w:p w14:paraId="1350DC5D" w14:textId="77777777" w:rsidR="007734DE" w:rsidRPr="007734DE" w:rsidRDefault="007734DE" w:rsidP="007734DE">
            <w:pPr>
              <w:spacing w:after="240"/>
              <w:rPr>
                <w:sz w:val="20"/>
                <w:szCs w:val="20"/>
              </w:rPr>
            </w:pPr>
            <w:r w:rsidRPr="007734DE">
              <w:rPr>
                <w:sz w:val="20"/>
                <w:szCs w:val="20"/>
              </w:rPr>
              <w:t>X</w:t>
            </w:r>
          </w:p>
        </w:tc>
        <w:tc>
          <w:tcPr>
            <w:tcW w:w="454" w:type="dxa"/>
            <w:vAlign w:val="center"/>
            <w:hideMark/>
          </w:tcPr>
          <w:p w14:paraId="20228F6A" w14:textId="77777777" w:rsidR="007734DE" w:rsidRPr="007734DE" w:rsidRDefault="007734DE" w:rsidP="007734DE">
            <w:pPr>
              <w:spacing w:after="240"/>
              <w:rPr>
                <w:sz w:val="20"/>
                <w:szCs w:val="20"/>
              </w:rPr>
            </w:pPr>
          </w:p>
        </w:tc>
        <w:tc>
          <w:tcPr>
            <w:tcW w:w="455" w:type="dxa"/>
            <w:vAlign w:val="center"/>
            <w:hideMark/>
          </w:tcPr>
          <w:p w14:paraId="68E48EC0" w14:textId="77777777" w:rsidR="007734DE" w:rsidRPr="007734DE" w:rsidRDefault="007734DE" w:rsidP="007734DE">
            <w:pPr>
              <w:spacing w:after="240"/>
              <w:rPr>
                <w:sz w:val="20"/>
                <w:szCs w:val="20"/>
              </w:rPr>
            </w:pPr>
          </w:p>
        </w:tc>
        <w:tc>
          <w:tcPr>
            <w:tcW w:w="455" w:type="dxa"/>
            <w:vAlign w:val="center"/>
            <w:hideMark/>
          </w:tcPr>
          <w:p w14:paraId="23455343" w14:textId="77777777" w:rsidR="007734DE" w:rsidRPr="007734DE" w:rsidRDefault="007734DE" w:rsidP="007734DE">
            <w:pPr>
              <w:spacing w:after="240"/>
              <w:rPr>
                <w:sz w:val="20"/>
                <w:szCs w:val="20"/>
              </w:rPr>
            </w:pPr>
          </w:p>
        </w:tc>
        <w:tc>
          <w:tcPr>
            <w:tcW w:w="454" w:type="dxa"/>
            <w:vAlign w:val="center"/>
            <w:hideMark/>
          </w:tcPr>
          <w:p w14:paraId="35980051" w14:textId="77777777" w:rsidR="007734DE" w:rsidRPr="007734DE" w:rsidRDefault="007734DE" w:rsidP="007734DE">
            <w:pPr>
              <w:spacing w:after="240"/>
              <w:rPr>
                <w:sz w:val="20"/>
                <w:szCs w:val="20"/>
              </w:rPr>
            </w:pPr>
          </w:p>
        </w:tc>
        <w:tc>
          <w:tcPr>
            <w:tcW w:w="455" w:type="dxa"/>
            <w:vAlign w:val="center"/>
            <w:hideMark/>
          </w:tcPr>
          <w:p w14:paraId="2350E823" w14:textId="77777777" w:rsidR="007734DE" w:rsidRPr="007734DE" w:rsidRDefault="007734DE" w:rsidP="007734DE">
            <w:pPr>
              <w:spacing w:after="240"/>
              <w:rPr>
                <w:sz w:val="20"/>
                <w:szCs w:val="20"/>
              </w:rPr>
            </w:pPr>
          </w:p>
        </w:tc>
        <w:tc>
          <w:tcPr>
            <w:tcW w:w="440" w:type="dxa"/>
            <w:vAlign w:val="center"/>
            <w:hideMark/>
          </w:tcPr>
          <w:p w14:paraId="71E64FD8" w14:textId="77777777" w:rsidR="007734DE" w:rsidRPr="007734DE" w:rsidRDefault="007734DE" w:rsidP="007734DE">
            <w:pPr>
              <w:spacing w:after="240"/>
              <w:rPr>
                <w:sz w:val="20"/>
                <w:szCs w:val="20"/>
              </w:rPr>
            </w:pPr>
          </w:p>
        </w:tc>
      </w:tr>
      <w:tr w:rsidR="007734DE" w:rsidRPr="007734DE" w14:paraId="1E7EA89A" w14:textId="77777777">
        <w:trPr>
          <w:tblCellSpacing w:w="15" w:type="dxa"/>
        </w:trPr>
        <w:tc>
          <w:tcPr>
            <w:tcW w:w="5250" w:type="dxa"/>
            <w:vAlign w:val="center"/>
            <w:hideMark/>
          </w:tcPr>
          <w:p w14:paraId="199AF4D3" w14:textId="77777777" w:rsidR="007734DE" w:rsidRPr="007734DE" w:rsidRDefault="007734DE" w:rsidP="007734DE">
            <w:pPr>
              <w:spacing w:after="240"/>
              <w:ind w:firstLine="0"/>
              <w:rPr>
                <w:sz w:val="20"/>
                <w:szCs w:val="20"/>
              </w:rPr>
            </w:pPr>
            <w:r w:rsidRPr="007734DE">
              <w:rPr>
                <w:sz w:val="20"/>
                <w:szCs w:val="20"/>
              </w:rPr>
              <w:t>Refinamento dos objetivos e metodologia</w:t>
            </w:r>
          </w:p>
        </w:tc>
        <w:tc>
          <w:tcPr>
            <w:tcW w:w="454" w:type="dxa"/>
            <w:shd w:val="clear" w:color="auto" w:fill="C1F0C7"/>
            <w:vAlign w:val="center"/>
            <w:hideMark/>
          </w:tcPr>
          <w:p w14:paraId="68AF1106" w14:textId="77777777" w:rsidR="007734DE" w:rsidRPr="007734DE" w:rsidRDefault="007734DE" w:rsidP="007734DE">
            <w:pPr>
              <w:spacing w:after="240"/>
              <w:rPr>
                <w:sz w:val="20"/>
                <w:szCs w:val="20"/>
              </w:rPr>
            </w:pPr>
            <w:r w:rsidRPr="007734DE">
              <w:rPr>
                <w:sz w:val="20"/>
                <w:szCs w:val="20"/>
              </w:rPr>
              <w:t>X</w:t>
            </w:r>
          </w:p>
        </w:tc>
        <w:tc>
          <w:tcPr>
            <w:tcW w:w="455" w:type="dxa"/>
            <w:shd w:val="clear" w:color="auto" w:fill="C1F0C7"/>
            <w:vAlign w:val="center"/>
            <w:hideMark/>
          </w:tcPr>
          <w:p w14:paraId="1F2D133C" w14:textId="77777777" w:rsidR="007734DE" w:rsidRPr="007734DE" w:rsidRDefault="007734DE" w:rsidP="007734DE">
            <w:pPr>
              <w:spacing w:after="240"/>
              <w:rPr>
                <w:sz w:val="20"/>
                <w:szCs w:val="20"/>
              </w:rPr>
            </w:pPr>
            <w:r w:rsidRPr="007734DE">
              <w:rPr>
                <w:sz w:val="20"/>
                <w:szCs w:val="20"/>
              </w:rPr>
              <w:t>X</w:t>
            </w:r>
          </w:p>
        </w:tc>
        <w:tc>
          <w:tcPr>
            <w:tcW w:w="454" w:type="dxa"/>
            <w:vAlign w:val="center"/>
            <w:hideMark/>
          </w:tcPr>
          <w:p w14:paraId="1F47A889" w14:textId="77777777" w:rsidR="007734DE" w:rsidRPr="007734DE" w:rsidRDefault="007734DE" w:rsidP="007734DE">
            <w:pPr>
              <w:spacing w:after="240"/>
              <w:rPr>
                <w:sz w:val="20"/>
                <w:szCs w:val="20"/>
              </w:rPr>
            </w:pPr>
          </w:p>
        </w:tc>
        <w:tc>
          <w:tcPr>
            <w:tcW w:w="455" w:type="dxa"/>
            <w:vAlign w:val="center"/>
            <w:hideMark/>
          </w:tcPr>
          <w:p w14:paraId="1B194B0A" w14:textId="77777777" w:rsidR="007734DE" w:rsidRPr="007734DE" w:rsidRDefault="007734DE" w:rsidP="007734DE">
            <w:pPr>
              <w:spacing w:after="240"/>
              <w:rPr>
                <w:sz w:val="20"/>
                <w:szCs w:val="20"/>
              </w:rPr>
            </w:pPr>
          </w:p>
        </w:tc>
        <w:tc>
          <w:tcPr>
            <w:tcW w:w="455" w:type="dxa"/>
            <w:vAlign w:val="center"/>
            <w:hideMark/>
          </w:tcPr>
          <w:p w14:paraId="34608C1C" w14:textId="77777777" w:rsidR="007734DE" w:rsidRPr="007734DE" w:rsidRDefault="007734DE" w:rsidP="007734DE">
            <w:pPr>
              <w:spacing w:after="240"/>
              <w:rPr>
                <w:sz w:val="20"/>
                <w:szCs w:val="20"/>
              </w:rPr>
            </w:pPr>
          </w:p>
        </w:tc>
        <w:tc>
          <w:tcPr>
            <w:tcW w:w="454" w:type="dxa"/>
            <w:vAlign w:val="center"/>
            <w:hideMark/>
          </w:tcPr>
          <w:p w14:paraId="76EBE0F7" w14:textId="77777777" w:rsidR="007734DE" w:rsidRPr="007734DE" w:rsidRDefault="007734DE" w:rsidP="007734DE">
            <w:pPr>
              <w:spacing w:after="240"/>
              <w:rPr>
                <w:sz w:val="20"/>
                <w:szCs w:val="20"/>
              </w:rPr>
            </w:pPr>
          </w:p>
        </w:tc>
        <w:tc>
          <w:tcPr>
            <w:tcW w:w="455" w:type="dxa"/>
            <w:vAlign w:val="center"/>
            <w:hideMark/>
          </w:tcPr>
          <w:p w14:paraId="522258EB" w14:textId="77777777" w:rsidR="007734DE" w:rsidRPr="007734DE" w:rsidRDefault="007734DE" w:rsidP="007734DE">
            <w:pPr>
              <w:spacing w:after="240"/>
              <w:rPr>
                <w:sz w:val="20"/>
                <w:szCs w:val="20"/>
              </w:rPr>
            </w:pPr>
          </w:p>
        </w:tc>
        <w:tc>
          <w:tcPr>
            <w:tcW w:w="440" w:type="dxa"/>
            <w:vAlign w:val="center"/>
            <w:hideMark/>
          </w:tcPr>
          <w:p w14:paraId="0ABA0C83" w14:textId="77777777" w:rsidR="007734DE" w:rsidRPr="007734DE" w:rsidRDefault="007734DE" w:rsidP="007734DE">
            <w:pPr>
              <w:spacing w:after="240"/>
              <w:rPr>
                <w:sz w:val="20"/>
                <w:szCs w:val="20"/>
              </w:rPr>
            </w:pPr>
          </w:p>
        </w:tc>
      </w:tr>
      <w:tr w:rsidR="007734DE" w:rsidRPr="007734DE" w14:paraId="1C1AC41E" w14:textId="77777777">
        <w:trPr>
          <w:tblCellSpacing w:w="15" w:type="dxa"/>
        </w:trPr>
        <w:tc>
          <w:tcPr>
            <w:tcW w:w="5250" w:type="dxa"/>
            <w:vAlign w:val="center"/>
            <w:hideMark/>
          </w:tcPr>
          <w:p w14:paraId="7C16D975" w14:textId="77777777" w:rsidR="007734DE" w:rsidRPr="007734DE" w:rsidRDefault="007734DE" w:rsidP="007734DE">
            <w:pPr>
              <w:spacing w:after="240"/>
              <w:ind w:firstLine="0"/>
              <w:rPr>
                <w:sz w:val="20"/>
                <w:szCs w:val="20"/>
              </w:rPr>
            </w:pPr>
            <w:r w:rsidRPr="007734DE">
              <w:rPr>
                <w:sz w:val="20"/>
                <w:szCs w:val="20"/>
              </w:rPr>
              <w:t>Levantamento e análise dos requisitos da aplicação</w:t>
            </w:r>
          </w:p>
        </w:tc>
        <w:tc>
          <w:tcPr>
            <w:tcW w:w="454" w:type="dxa"/>
            <w:vAlign w:val="center"/>
            <w:hideMark/>
          </w:tcPr>
          <w:p w14:paraId="13A16294" w14:textId="77777777" w:rsidR="007734DE" w:rsidRPr="007734DE" w:rsidRDefault="007734DE" w:rsidP="007734DE">
            <w:pPr>
              <w:spacing w:after="240"/>
              <w:rPr>
                <w:sz w:val="20"/>
                <w:szCs w:val="20"/>
              </w:rPr>
            </w:pPr>
          </w:p>
        </w:tc>
        <w:tc>
          <w:tcPr>
            <w:tcW w:w="455" w:type="dxa"/>
            <w:shd w:val="clear" w:color="auto" w:fill="C1F0C7"/>
            <w:vAlign w:val="center"/>
            <w:hideMark/>
          </w:tcPr>
          <w:p w14:paraId="314F9205" w14:textId="77777777" w:rsidR="007734DE" w:rsidRPr="007734DE" w:rsidRDefault="007734DE" w:rsidP="007734DE">
            <w:pPr>
              <w:spacing w:after="240"/>
              <w:rPr>
                <w:sz w:val="20"/>
                <w:szCs w:val="20"/>
              </w:rPr>
            </w:pPr>
            <w:r w:rsidRPr="007734DE">
              <w:rPr>
                <w:sz w:val="20"/>
                <w:szCs w:val="20"/>
              </w:rPr>
              <w:t>X</w:t>
            </w:r>
          </w:p>
        </w:tc>
        <w:tc>
          <w:tcPr>
            <w:tcW w:w="454" w:type="dxa"/>
            <w:shd w:val="clear" w:color="auto" w:fill="C1F0C7"/>
            <w:vAlign w:val="center"/>
            <w:hideMark/>
          </w:tcPr>
          <w:p w14:paraId="54A1A3E1" w14:textId="77777777" w:rsidR="007734DE" w:rsidRPr="007734DE" w:rsidRDefault="007734DE" w:rsidP="007734DE">
            <w:pPr>
              <w:spacing w:after="240"/>
              <w:rPr>
                <w:sz w:val="20"/>
                <w:szCs w:val="20"/>
              </w:rPr>
            </w:pPr>
            <w:r w:rsidRPr="007734DE">
              <w:rPr>
                <w:sz w:val="20"/>
                <w:szCs w:val="20"/>
              </w:rPr>
              <w:t>X</w:t>
            </w:r>
          </w:p>
        </w:tc>
        <w:tc>
          <w:tcPr>
            <w:tcW w:w="455" w:type="dxa"/>
            <w:vAlign w:val="center"/>
            <w:hideMark/>
          </w:tcPr>
          <w:p w14:paraId="5818D550" w14:textId="77777777" w:rsidR="007734DE" w:rsidRPr="007734DE" w:rsidRDefault="007734DE" w:rsidP="007734DE">
            <w:pPr>
              <w:spacing w:after="240"/>
              <w:rPr>
                <w:sz w:val="20"/>
                <w:szCs w:val="20"/>
              </w:rPr>
            </w:pPr>
          </w:p>
        </w:tc>
        <w:tc>
          <w:tcPr>
            <w:tcW w:w="455" w:type="dxa"/>
            <w:vAlign w:val="center"/>
            <w:hideMark/>
          </w:tcPr>
          <w:p w14:paraId="4BBC5174" w14:textId="77777777" w:rsidR="007734DE" w:rsidRPr="007734DE" w:rsidRDefault="007734DE" w:rsidP="007734DE">
            <w:pPr>
              <w:spacing w:after="240"/>
              <w:rPr>
                <w:sz w:val="20"/>
                <w:szCs w:val="20"/>
              </w:rPr>
            </w:pPr>
          </w:p>
        </w:tc>
        <w:tc>
          <w:tcPr>
            <w:tcW w:w="454" w:type="dxa"/>
            <w:vAlign w:val="center"/>
            <w:hideMark/>
          </w:tcPr>
          <w:p w14:paraId="128D9E7E" w14:textId="77777777" w:rsidR="007734DE" w:rsidRPr="007734DE" w:rsidRDefault="007734DE" w:rsidP="007734DE">
            <w:pPr>
              <w:spacing w:after="240"/>
              <w:rPr>
                <w:sz w:val="20"/>
                <w:szCs w:val="20"/>
              </w:rPr>
            </w:pPr>
          </w:p>
        </w:tc>
        <w:tc>
          <w:tcPr>
            <w:tcW w:w="455" w:type="dxa"/>
            <w:vAlign w:val="center"/>
            <w:hideMark/>
          </w:tcPr>
          <w:p w14:paraId="5E0608F6" w14:textId="77777777" w:rsidR="007734DE" w:rsidRPr="007734DE" w:rsidRDefault="007734DE" w:rsidP="007734DE">
            <w:pPr>
              <w:spacing w:after="240"/>
              <w:rPr>
                <w:sz w:val="20"/>
                <w:szCs w:val="20"/>
              </w:rPr>
            </w:pPr>
          </w:p>
        </w:tc>
        <w:tc>
          <w:tcPr>
            <w:tcW w:w="440" w:type="dxa"/>
            <w:vAlign w:val="center"/>
            <w:hideMark/>
          </w:tcPr>
          <w:p w14:paraId="2892A042" w14:textId="77777777" w:rsidR="007734DE" w:rsidRPr="007734DE" w:rsidRDefault="007734DE" w:rsidP="007734DE">
            <w:pPr>
              <w:spacing w:after="240"/>
              <w:rPr>
                <w:sz w:val="20"/>
                <w:szCs w:val="20"/>
              </w:rPr>
            </w:pPr>
          </w:p>
        </w:tc>
      </w:tr>
      <w:tr w:rsidR="007734DE" w:rsidRPr="007734DE" w14:paraId="001A07DD" w14:textId="77777777">
        <w:trPr>
          <w:tblCellSpacing w:w="15" w:type="dxa"/>
        </w:trPr>
        <w:tc>
          <w:tcPr>
            <w:tcW w:w="5250" w:type="dxa"/>
            <w:vAlign w:val="center"/>
            <w:hideMark/>
          </w:tcPr>
          <w:p w14:paraId="49E278F5" w14:textId="77777777" w:rsidR="007734DE" w:rsidRPr="007734DE" w:rsidRDefault="007734DE" w:rsidP="007734DE">
            <w:pPr>
              <w:spacing w:after="240"/>
              <w:ind w:firstLine="0"/>
              <w:rPr>
                <w:sz w:val="20"/>
                <w:szCs w:val="20"/>
              </w:rPr>
            </w:pPr>
            <w:r w:rsidRPr="007734DE">
              <w:rPr>
                <w:sz w:val="20"/>
                <w:szCs w:val="20"/>
              </w:rPr>
              <w:t>Mapeamento detalhado das rotinas dos gabinetes</w:t>
            </w:r>
          </w:p>
        </w:tc>
        <w:tc>
          <w:tcPr>
            <w:tcW w:w="454" w:type="dxa"/>
            <w:vAlign w:val="center"/>
            <w:hideMark/>
          </w:tcPr>
          <w:p w14:paraId="1047227A" w14:textId="77777777" w:rsidR="007734DE" w:rsidRPr="007734DE" w:rsidRDefault="007734DE" w:rsidP="007734DE">
            <w:pPr>
              <w:spacing w:after="240"/>
              <w:rPr>
                <w:sz w:val="20"/>
                <w:szCs w:val="20"/>
              </w:rPr>
            </w:pPr>
          </w:p>
        </w:tc>
        <w:tc>
          <w:tcPr>
            <w:tcW w:w="455" w:type="dxa"/>
            <w:shd w:val="clear" w:color="auto" w:fill="C1F0C7"/>
            <w:vAlign w:val="center"/>
            <w:hideMark/>
          </w:tcPr>
          <w:p w14:paraId="14026323" w14:textId="77777777" w:rsidR="007734DE" w:rsidRPr="007734DE" w:rsidRDefault="007734DE" w:rsidP="007734DE">
            <w:pPr>
              <w:spacing w:after="240"/>
              <w:rPr>
                <w:sz w:val="20"/>
                <w:szCs w:val="20"/>
              </w:rPr>
            </w:pPr>
            <w:r w:rsidRPr="007734DE">
              <w:rPr>
                <w:sz w:val="20"/>
                <w:szCs w:val="20"/>
              </w:rPr>
              <w:t>X</w:t>
            </w:r>
          </w:p>
        </w:tc>
        <w:tc>
          <w:tcPr>
            <w:tcW w:w="454" w:type="dxa"/>
            <w:shd w:val="clear" w:color="auto" w:fill="C1F0C7"/>
            <w:vAlign w:val="center"/>
            <w:hideMark/>
          </w:tcPr>
          <w:p w14:paraId="3AA1EDC3" w14:textId="77777777" w:rsidR="007734DE" w:rsidRPr="007734DE" w:rsidRDefault="007734DE" w:rsidP="007734DE">
            <w:pPr>
              <w:spacing w:after="240"/>
              <w:rPr>
                <w:sz w:val="20"/>
                <w:szCs w:val="20"/>
              </w:rPr>
            </w:pPr>
            <w:r w:rsidRPr="007734DE">
              <w:rPr>
                <w:sz w:val="20"/>
                <w:szCs w:val="20"/>
              </w:rPr>
              <w:t>X</w:t>
            </w:r>
          </w:p>
        </w:tc>
        <w:tc>
          <w:tcPr>
            <w:tcW w:w="455" w:type="dxa"/>
            <w:vAlign w:val="center"/>
            <w:hideMark/>
          </w:tcPr>
          <w:p w14:paraId="712B2695" w14:textId="77777777" w:rsidR="007734DE" w:rsidRPr="007734DE" w:rsidRDefault="007734DE" w:rsidP="007734DE">
            <w:pPr>
              <w:spacing w:after="240"/>
              <w:rPr>
                <w:sz w:val="20"/>
                <w:szCs w:val="20"/>
              </w:rPr>
            </w:pPr>
          </w:p>
        </w:tc>
        <w:tc>
          <w:tcPr>
            <w:tcW w:w="455" w:type="dxa"/>
            <w:vAlign w:val="center"/>
            <w:hideMark/>
          </w:tcPr>
          <w:p w14:paraId="1F740CAE" w14:textId="77777777" w:rsidR="007734DE" w:rsidRPr="007734DE" w:rsidRDefault="007734DE" w:rsidP="007734DE">
            <w:pPr>
              <w:spacing w:after="240"/>
              <w:rPr>
                <w:sz w:val="20"/>
                <w:szCs w:val="20"/>
              </w:rPr>
            </w:pPr>
          </w:p>
        </w:tc>
        <w:tc>
          <w:tcPr>
            <w:tcW w:w="454" w:type="dxa"/>
            <w:vAlign w:val="center"/>
            <w:hideMark/>
          </w:tcPr>
          <w:p w14:paraId="42172E13" w14:textId="77777777" w:rsidR="007734DE" w:rsidRPr="007734DE" w:rsidRDefault="007734DE" w:rsidP="007734DE">
            <w:pPr>
              <w:spacing w:after="240"/>
              <w:rPr>
                <w:sz w:val="20"/>
                <w:szCs w:val="20"/>
              </w:rPr>
            </w:pPr>
          </w:p>
        </w:tc>
        <w:tc>
          <w:tcPr>
            <w:tcW w:w="455" w:type="dxa"/>
            <w:vAlign w:val="center"/>
            <w:hideMark/>
          </w:tcPr>
          <w:p w14:paraId="0E4F77F5" w14:textId="77777777" w:rsidR="007734DE" w:rsidRPr="007734DE" w:rsidRDefault="007734DE" w:rsidP="007734DE">
            <w:pPr>
              <w:spacing w:after="240"/>
              <w:rPr>
                <w:sz w:val="20"/>
                <w:szCs w:val="20"/>
              </w:rPr>
            </w:pPr>
          </w:p>
        </w:tc>
        <w:tc>
          <w:tcPr>
            <w:tcW w:w="440" w:type="dxa"/>
            <w:vAlign w:val="center"/>
            <w:hideMark/>
          </w:tcPr>
          <w:p w14:paraId="19B99872" w14:textId="77777777" w:rsidR="007734DE" w:rsidRPr="007734DE" w:rsidRDefault="007734DE" w:rsidP="007734DE">
            <w:pPr>
              <w:spacing w:after="240"/>
              <w:rPr>
                <w:sz w:val="20"/>
                <w:szCs w:val="20"/>
              </w:rPr>
            </w:pPr>
          </w:p>
        </w:tc>
      </w:tr>
      <w:tr w:rsidR="007734DE" w:rsidRPr="007734DE" w14:paraId="1315A82A" w14:textId="77777777">
        <w:trPr>
          <w:tblCellSpacing w:w="15" w:type="dxa"/>
        </w:trPr>
        <w:tc>
          <w:tcPr>
            <w:tcW w:w="5250" w:type="dxa"/>
            <w:vAlign w:val="center"/>
            <w:hideMark/>
          </w:tcPr>
          <w:p w14:paraId="01AC507A" w14:textId="77777777" w:rsidR="007734DE" w:rsidRPr="007734DE" w:rsidRDefault="007734DE" w:rsidP="007734DE">
            <w:pPr>
              <w:spacing w:after="240"/>
              <w:ind w:firstLine="0"/>
              <w:rPr>
                <w:sz w:val="20"/>
                <w:szCs w:val="20"/>
              </w:rPr>
            </w:pPr>
            <w:r w:rsidRPr="007734DE">
              <w:rPr>
                <w:sz w:val="20"/>
                <w:szCs w:val="20"/>
              </w:rPr>
              <w:t>Desenvolvimento dos protótipos de baixa fidelidade</w:t>
            </w:r>
          </w:p>
        </w:tc>
        <w:tc>
          <w:tcPr>
            <w:tcW w:w="454" w:type="dxa"/>
            <w:vAlign w:val="center"/>
            <w:hideMark/>
          </w:tcPr>
          <w:p w14:paraId="4A980BB9" w14:textId="77777777" w:rsidR="007734DE" w:rsidRPr="007734DE" w:rsidRDefault="007734DE" w:rsidP="007734DE">
            <w:pPr>
              <w:spacing w:after="240"/>
              <w:rPr>
                <w:sz w:val="20"/>
                <w:szCs w:val="20"/>
              </w:rPr>
            </w:pPr>
          </w:p>
        </w:tc>
        <w:tc>
          <w:tcPr>
            <w:tcW w:w="455" w:type="dxa"/>
            <w:vAlign w:val="center"/>
            <w:hideMark/>
          </w:tcPr>
          <w:p w14:paraId="46069149" w14:textId="77777777" w:rsidR="007734DE" w:rsidRPr="007734DE" w:rsidRDefault="007734DE" w:rsidP="007734DE">
            <w:pPr>
              <w:spacing w:after="240"/>
              <w:rPr>
                <w:sz w:val="20"/>
                <w:szCs w:val="20"/>
              </w:rPr>
            </w:pPr>
          </w:p>
        </w:tc>
        <w:tc>
          <w:tcPr>
            <w:tcW w:w="454" w:type="dxa"/>
            <w:shd w:val="clear" w:color="auto" w:fill="FFFFFF"/>
            <w:vAlign w:val="center"/>
            <w:hideMark/>
          </w:tcPr>
          <w:p w14:paraId="05007650" w14:textId="77777777" w:rsidR="007734DE" w:rsidRPr="007734DE" w:rsidRDefault="007734DE" w:rsidP="007734DE">
            <w:pPr>
              <w:spacing w:after="240"/>
              <w:rPr>
                <w:sz w:val="20"/>
                <w:szCs w:val="20"/>
              </w:rPr>
            </w:pPr>
            <w:r w:rsidRPr="007734DE">
              <w:rPr>
                <w:sz w:val="20"/>
                <w:szCs w:val="20"/>
              </w:rPr>
              <w:t>X</w:t>
            </w:r>
          </w:p>
        </w:tc>
        <w:tc>
          <w:tcPr>
            <w:tcW w:w="455" w:type="dxa"/>
            <w:shd w:val="clear" w:color="auto" w:fill="C1F0C7"/>
            <w:vAlign w:val="center"/>
            <w:hideMark/>
          </w:tcPr>
          <w:p w14:paraId="7DC797E7" w14:textId="77777777" w:rsidR="007734DE" w:rsidRPr="007734DE" w:rsidRDefault="007734DE" w:rsidP="007734DE">
            <w:pPr>
              <w:spacing w:after="240"/>
              <w:rPr>
                <w:sz w:val="20"/>
                <w:szCs w:val="20"/>
              </w:rPr>
            </w:pPr>
            <w:r w:rsidRPr="007734DE">
              <w:rPr>
                <w:sz w:val="20"/>
                <w:szCs w:val="20"/>
              </w:rPr>
              <w:t>X</w:t>
            </w:r>
          </w:p>
        </w:tc>
        <w:tc>
          <w:tcPr>
            <w:tcW w:w="455" w:type="dxa"/>
            <w:shd w:val="clear" w:color="auto" w:fill="B3E5A1"/>
            <w:vAlign w:val="center"/>
            <w:hideMark/>
          </w:tcPr>
          <w:p w14:paraId="6D1B65A3" w14:textId="77777777" w:rsidR="007734DE" w:rsidRPr="007734DE" w:rsidRDefault="007734DE" w:rsidP="007734DE">
            <w:pPr>
              <w:spacing w:after="240"/>
              <w:rPr>
                <w:sz w:val="20"/>
                <w:szCs w:val="20"/>
              </w:rPr>
            </w:pPr>
          </w:p>
        </w:tc>
        <w:tc>
          <w:tcPr>
            <w:tcW w:w="454" w:type="dxa"/>
            <w:vAlign w:val="center"/>
            <w:hideMark/>
          </w:tcPr>
          <w:p w14:paraId="4F170DA2" w14:textId="77777777" w:rsidR="007734DE" w:rsidRPr="007734DE" w:rsidRDefault="007734DE" w:rsidP="007734DE">
            <w:pPr>
              <w:spacing w:after="240"/>
              <w:rPr>
                <w:sz w:val="20"/>
                <w:szCs w:val="20"/>
              </w:rPr>
            </w:pPr>
          </w:p>
        </w:tc>
        <w:tc>
          <w:tcPr>
            <w:tcW w:w="455" w:type="dxa"/>
            <w:vAlign w:val="center"/>
            <w:hideMark/>
          </w:tcPr>
          <w:p w14:paraId="4272DD96" w14:textId="77777777" w:rsidR="007734DE" w:rsidRPr="007734DE" w:rsidRDefault="007734DE" w:rsidP="007734DE">
            <w:pPr>
              <w:spacing w:after="240"/>
              <w:rPr>
                <w:sz w:val="20"/>
                <w:szCs w:val="20"/>
              </w:rPr>
            </w:pPr>
          </w:p>
        </w:tc>
        <w:tc>
          <w:tcPr>
            <w:tcW w:w="440" w:type="dxa"/>
            <w:vAlign w:val="center"/>
            <w:hideMark/>
          </w:tcPr>
          <w:p w14:paraId="4BABA63F" w14:textId="77777777" w:rsidR="007734DE" w:rsidRPr="007734DE" w:rsidRDefault="007734DE" w:rsidP="007734DE">
            <w:pPr>
              <w:spacing w:after="240"/>
              <w:rPr>
                <w:sz w:val="20"/>
                <w:szCs w:val="20"/>
              </w:rPr>
            </w:pPr>
          </w:p>
        </w:tc>
      </w:tr>
      <w:tr w:rsidR="007734DE" w:rsidRPr="007734DE" w14:paraId="60391C64" w14:textId="77777777">
        <w:trPr>
          <w:tblCellSpacing w:w="15" w:type="dxa"/>
        </w:trPr>
        <w:tc>
          <w:tcPr>
            <w:tcW w:w="5250" w:type="dxa"/>
            <w:vAlign w:val="center"/>
            <w:hideMark/>
          </w:tcPr>
          <w:p w14:paraId="40E10E9A" w14:textId="77777777" w:rsidR="007734DE" w:rsidRPr="007734DE" w:rsidRDefault="007734DE" w:rsidP="007734DE">
            <w:pPr>
              <w:spacing w:after="240"/>
              <w:ind w:firstLine="0"/>
              <w:rPr>
                <w:sz w:val="20"/>
                <w:szCs w:val="20"/>
              </w:rPr>
            </w:pPr>
            <w:r w:rsidRPr="007734DE">
              <w:rPr>
                <w:sz w:val="20"/>
                <w:szCs w:val="20"/>
              </w:rPr>
              <w:t>Desenvolvimento dos protótipos de alta fidelidade</w:t>
            </w:r>
          </w:p>
        </w:tc>
        <w:tc>
          <w:tcPr>
            <w:tcW w:w="454" w:type="dxa"/>
            <w:vAlign w:val="center"/>
            <w:hideMark/>
          </w:tcPr>
          <w:p w14:paraId="14F9FE64" w14:textId="77777777" w:rsidR="007734DE" w:rsidRPr="007734DE" w:rsidRDefault="007734DE" w:rsidP="007734DE">
            <w:pPr>
              <w:spacing w:after="240"/>
              <w:rPr>
                <w:sz w:val="20"/>
                <w:szCs w:val="20"/>
              </w:rPr>
            </w:pPr>
          </w:p>
        </w:tc>
        <w:tc>
          <w:tcPr>
            <w:tcW w:w="455" w:type="dxa"/>
            <w:vAlign w:val="center"/>
            <w:hideMark/>
          </w:tcPr>
          <w:p w14:paraId="55A11100" w14:textId="77777777" w:rsidR="007734DE" w:rsidRPr="007734DE" w:rsidRDefault="007734DE" w:rsidP="007734DE">
            <w:pPr>
              <w:spacing w:after="240"/>
              <w:rPr>
                <w:sz w:val="20"/>
                <w:szCs w:val="20"/>
              </w:rPr>
            </w:pPr>
          </w:p>
        </w:tc>
        <w:tc>
          <w:tcPr>
            <w:tcW w:w="454" w:type="dxa"/>
            <w:vAlign w:val="center"/>
            <w:hideMark/>
          </w:tcPr>
          <w:p w14:paraId="1F162291" w14:textId="77777777" w:rsidR="007734DE" w:rsidRPr="007734DE" w:rsidRDefault="007734DE" w:rsidP="007734DE">
            <w:pPr>
              <w:spacing w:after="240"/>
              <w:rPr>
                <w:sz w:val="20"/>
                <w:szCs w:val="20"/>
              </w:rPr>
            </w:pPr>
          </w:p>
        </w:tc>
        <w:tc>
          <w:tcPr>
            <w:tcW w:w="455" w:type="dxa"/>
            <w:vAlign w:val="center"/>
            <w:hideMark/>
          </w:tcPr>
          <w:p w14:paraId="2F38C7EE" w14:textId="77777777" w:rsidR="007734DE" w:rsidRPr="007734DE" w:rsidRDefault="007734DE" w:rsidP="007734DE">
            <w:pPr>
              <w:spacing w:after="240"/>
              <w:rPr>
                <w:sz w:val="20"/>
                <w:szCs w:val="20"/>
              </w:rPr>
            </w:pPr>
            <w:r w:rsidRPr="007734DE">
              <w:rPr>
                <w:sz w:val="20"/>
                <w:szCs w:val="20"/>
              </w:rPr>
              <w:t>X</w:t>
            </w:r>
          </w:p>
        </w:tc>
        <w:tc>
          <w:tcPr>
            <w:tcW w:w="455" w:type="dxa"/>
            <w:shd w:val="clear" w:color="auto" w:fill="B3E5A1"/>
            <w:vAlign w:val="center"/>
            <w:hideMark/>
          </w:tcPr>
          <w:p w14:paraId="305AB23B" w14:textId="77777777" w:rsidR="007734DE" w:rsidRPr="007734DE" w:rsidRDefault="007734DE" w:rsidP="007734DE">
            <w:pPr>
              <w:spacing w:after="240"/>
              <w:rPr>
                <w:sz w:val="20"/>
                <w:szCs w:val="20"/>
              </w:rPr>
            </w:pPr>
            <w:r w:rsidRPr="007734DE">
              <w:rPr>
                <w:sz w:val="20"/>
                <w:szCs w:val="20"/>
              </w:rPr>
              <w:t>X</w:t>
            </w:r>
          </w:p>
        </w:tc>
        <w:tc>
          <w:tcPr>
            <w:tcW w:w="454" w:type="dxa"/>
            <w:vAlign w:val="center"/>
            <w:hideMark/>
          </w:tcPr>
          <w:p w14:paraId="227440D3" w14:textId="77777777" w:rsidR="007734DE" w:rsidRPr="007734DE" w:rsidRDefault="007734DE" w:rsidP="007734DE">
            <w:pPr>
              <w:spacing w:after="240"/>
              <w:rPr>
                <w:sz w:val="20"/>
                <w:szCs w:val="20"/>
              </w:rPr>
            </w:pPr>
          </w:p>
        </w:tc>
        <w:tc>
          <w:tcPr>
            <w:tcW w:w="455" w:type="dxa"/>
            <w:vAlign w:val="center"/>
            <w:hideMark/>
          </w:tcPr>
          <w:p w14:paraId="60E7ABC0" w14:textId="77777777" w:rsidR="007734DE" w:rsidRPr="007734DE" w:rsidRDefault="007734DE" w:rsidP="007734DE">
            <w:pPr>
              <w:spacing w:after="240"/>
              <w:rPr>
                <w:sz w:val="20"/>
                <w:szCs w:val="20"/>
              </w:rPr>
            </w:pPr>
          </w:p>
        </w:tc>
        <w:tc>
          <w:tcPr>
            <w:tcW w:w="440" w:type="dxa"/>
            <w:vAlign w:val="center"/>
            <w:hideMark/>
          </w:tcPr>
          <w:p w14:paraId="32B4E16F" w14:textId="77777777" w:rsidR="007734DE" w:rsidRPr="007734DE" w:rsidRDefault="007734DE" w:rsidP="007734DE">
            <w:pPr>
              <w:spacing w:after="240"/>
              <w:rPr>
                <w:sz w:val="20"/>
                <w:szCs w:val="20"/>
              </w:rPr>
            </w:pPr>
          </w:p>
        </w:tc>
      </w:tr>
      <w:tr w:rsidR="007734DE" w:rsidRPr="007734DE" w14:paraId="5C8AC771" w14:textId="77777777">
        <w:trPr>
          <w:tblCellSpacing w:w="15" w:type="dxa"/>
        </w:trPr>
        <w:tc>
          <w:tcPr>
            <w:tcW w:w="5250" w:type="dxa"/>
            <w:vAlign w:val="center"/>
            <w:hideMark/>
          </w:tcPr>
          <w:p w14:paraId="0A030398" w14:textId="77777777" w:rsidR="007734DE" w:rsidRPr="007734DE" w:rsidRDefault="007734DE" w:rsidP="007734DE">
            <w:pPr>
              <w:spacing w:after="240"/>
              <w:ind w:firstLine="0"/>
              <w:rPr>
                <w:sz w:val="20"/>
                <w:szCs w:val="20"/>
              </w:rPr>
            </w:pPr>
            <w:r w:rsidRPr="007734DE">
              <w:rPr>
                <w:sz w:val="20"/>
                <w:szCs w:val="20"/>
              </w:rPr>
              <w:t>Definição da arquitetura do sistema</w:t>
            </w:r>
          </w:p>
        </w:tc>
        <w:tc>
          <w:tcPr>
            <w:tcW w:w="454" w:type="dxa"/>
            <w:vAlign w:val="center"/>
            <w:hideMark/>
          </w:tcPr>
          <w:p w14:paraId="30AD9AD6" w14:textId="77777777" w:rsidR="007734DE" w:rsidRPr="007734DE" w:rsidRDefault="007734DE" w:rsidP="007734DE">
            <w:pPr>
              <w:spacing w:after="240"/>
              <w:rPr>
                <w:sz w:val="20"/>
                <w:szCs w:val="20"/>
              </w:rPr>
            </w:pPr>
          </w:p>
        </w:tc>
        <w:tc>
          <w:tcPr>
            <w:tcW w:w="455" w:type="dxa"/>
            <w:vAlign w:val="center"/>
            <w:hideMark/>
          </w:tcPr>
          <w:p w14:paraId="0F19DB90" w14:textId="77777777" w:rsidR="007734DE" w:rsidRPr="007734DE" w:rsidRDefault="007734DE" w:rsidP="007734DE">
            <w:pPr>
              <w:spacing w:after="240"/>
              <w:rPr>
                <w:sz w:val="20"/>
                <w:szCs w:val="20"/>
              </w:rPr>
            </w:pPr>
          </w:p>
        </w:tc>
        <w:tc>
          <w:tcPr>
            <w:tcW w:w="454" w:type="dxa"/>
            <w:vAlign w:val="center"/>
            <w:hideMark/>
          </w:tcPr>
          <w:p w14:paraId="6E08D24A" w14:textId="77777777" w:rsidR="007734DE" w:rsidRPr="007734DE" w:rsidRDefault="007734DE" w:rsidP="007734DE">
            <w:pPr>
              <w:spacing w:after="240"/>
              <w:rPr>
                <w:sz w:val="20"/>
                <w:szCs w:val="20"/>
              </w:rPr>
            </w:pPr>
          </w:p>
        </w:tc>
        <w:tc>
          <w:tcPr>
            <w:tcW w:w="455" w:type="dxa"/>
            <w:vAlign w:val="center"/>
            <w:hideMark/>
          </w:tcPr>
          <w:p w14:paraId="63785CD0" w14:textId="77777777" w:rsidR="007734DE" w:rsidRPr="007734DE" w:rsidRDefault="007734DE" w:rsidP="007734DE">
            <w:pPr>
              <w:spacing w:after="240"/>
              <w:rPr>
                <w:sz w:val="20"/>
                <w:szCs w:val="20"/>
              </w:rPr>
            </w:pPr>
            <w:r w:rsidRPr="007734DE">
              <w:rPr>
                <w:sz w:val="20"/>
                <w:szCs w:val="20"/>
              </w:rPr>
              <w:t>X</w:t>
            </w:r>
          </w:p>
        </w:tc>
        <w:tc>
          <w:tcPr>
            <w:tcW w:w="455" w:type="dxa"/>
            <w:shd w:val="clear" w:color="auto" w:fill="B3E5A1"/>
            <w:vAlign w:val="center"/>
            <w:hideMark/>
          </w:tcPr>
          <w:p w14:paraId="1B8D8230" w14:textId="77777777" w:rsidR="007734DE" w:rsidRPr="007734DE" w:rsidRDefault="007734DE" w:rsidP="007734DE">
            <w:pPr>
              <w:spacing w:after="240"/>
              <w:rPr>
                <w:sz w:val="20"/>
                <w:szCs w:val="20"/>
              </w:rPr>
            </w:pPr>
            <w:r w:rsidRPr="007734DE">
              <w:rPr>
                <w:sz w:val="20"/>
                <w:szCs w:val="20"/>
              </w:rPr>
              <w:t>X</w:t>
            </w:r>
          </w:p>
        </w:tc>
        <w:tc>
          <w:tcPr>
            <w:tcW w:w="454" w:type="dxa"/>
            <w:vAlign w:val="center"/>
            <w:hideMark/>
          </w:tcPr>
          <w:p w14:paraId="1EC83120" w14:textId="77777777" w:rsidR="007734DE" w:rsidRPr="007734DE" w:rsidRDefault="007734DE" w:rsidP="007734DE">
            <w:pPr>
              <w:spacing w:after="240"/>
              <w:rPr>
                <w:sz w:val="20"/>
                <w:szCs w:val="20"/>
              </w:rPr>
            </w:pPr>
          </w:p>
        </w:tc>
        <w:tc>
          <w:tcPr>
            <w:tcW w:w="455" w:type="dxa"/>
            <w:vAlign w:val="center"/>
            <w:hideMark/>
          </w:tcPr>
          <w:p w14:paraId="01114942" w14:textId="77777777" w:rsidR="007734DE" w:rsidRPr="007734DE" w:rsidRDefault="007734DE" w:rsidP="007734DE">
            <w:pPr>
              <w:spacing w:after="240"/>
              <w:rPr>
                <w:sz w:val="20"/>
                <w:szCs w:val="20"/>
              </w:rPr>
            </w:pPr>
          </w:p>
        </w:tc>
        <w:tc>
          <w:tcPr>
            <w:tcW w:w="440" w:type="dxa"/>
            <w:vAlign w:val="center"/>
            <w:hideMark/>
          </w:tcPr>
          <w:p w14:paraId="0F341809" w14:textId="77777777" w:rsidR="007734DE" w:rsidRPr="007734DE" w:rsidRDefault="007734DE" w:rsidP="007734DE">
            <w:pPr>
              <w:spacing w:after="240"/>
              <w:rPr>
                <w:sz w:val="20"/>
                <w:szCs w:val="20"/>
              </w:rPr>
            </w:pPr>
          </w:p>
        </w:tc>
      </w:tr>
      <w:tr w:rsidR="007734DE" w:rsidRPr="007734DE" w14:paraId="17241681" w14:textId="77777777">
        <w:trPr>
          <w:tblCellSpacing w:w="15" w:type="dxa"/>
        </w:trPr>
        <w:tc>
          <w:tcPr>
            <w:tcW w:w="5250" w:type="dxa"/>
            <w:vAlign w:val="center"/>
            <w:hideMark/>
          </w:tcPr>
          <w:p w14:paraId="53122BE7" w14:textId="77777777" w:rsidR="007734DE" w:rsidRPr="007734DE" w:rsidRDefault="007734DE" w:rsidP="007734DE">
            <w:pPr>
              <w:spacing w:after="240"/>
              <w:ind w:firstLine="0"/>
              <w:rPr>
                <w:sz w:val="20"/>
                <w:szCs w:val="20"/>
              </w:rPr>
            </w:pPr>
            <w:r w:rsidRPr="007734DE">
              <w:rPr>
                <w:sz w:val="20"/>
                <w:szCs w:val="20"/>
              </w:rPr>
              <w:t>Desenvolvimento do front-end da aplicação</w:t>
            </w:r>
          </w:p>
        </w:tc>
        <w:tc>
          <w:tcPr>
            <w:tcW w:w="454" w:type="dxa"/>
            <w:vAlign w:val="center"/>
            <w:hideMark/>
          </w:tcPr>
          <w:p w14:paraId="7B2B2A03" w14:textId="77777777" w:rsidR="007734DE" w:rsidRPr="007734DE" w:rsidRDefault="007734DE" w:rsidP="007734DE">
            <w:pPr>
              <w:spacing w:after="240"/>
              <w:rPr>
                <w:sz w:val="20"/>
                <w:szCs w:val="20"/>
              </w:rPr>
            </w:pPr>
          </w:p>
        </w:tc>
        <w:tc>
          <w:tcPr>
            <w:tcW w:w="455" w:type="dxa"/>
            <w:vAlign w:val="center"/>
            <w:hideMark/>
          </w:tcPr>
          <w:p w14:paraId="41F7A0E9" w14:textId="77777777" w:rsidR="007734DE" w:rsidRPr="007734DE" w:rsidRDefault="007734DE" w:rsidP="007734DE">
            <w:pPr>
              <w:spacing w:after="240"/>
              <w:rPr>
                <w:sz w:val="20"/>
                <w:szCs w:val="20"/>
              </w:rPr>
            </w:pPr>
          </w:p>
        </w:tc>
        <w:tc>
          <w:tcPr>
            <w:tcW w:w="454" w:type="dxa"/>
            <w:vAlign w:val="center"/>
            <w:hideMark/>
          </w:tcPr>
          <w:p w14:paraId="53E4F32B" w14:textId="77777777" w:rsidR="007734DE" w:rsidRPr="007734DE" w:rsidRDefault="007734DE" w:rsidP="007734DE">
            <w:pPr>
              <w:spacing w:after="240"/>
              <w:rPr>
                <w:sz w:val="20"/>
                <w:szCs w:val="20"/>
              </w:rPr>
            </w:pPr>
          </w:p>
        </w:tc>
        <w:tc>
          <w:tcPr>
            <w:tcW w:w="455" w:type="dxa"/>
            <w:vAlign w:val="center"/>
            <w:hideMark/>
          </w:tcPr>
          <w:p w14:paraId="1151A160" w14:textId="77777777" w:rsidR="007734DE" w:rsidRPr="007734DE" w:rsidRDefault="007734DE" w:rsidP="007734DE">
            <w:pPr>
              <w:spacing w:after="240"/>
              <w:rPr>
                <w:sz w:val="20"/>
                <w:szCs w:val="20"/>
              </w:rPr>
            </w:pPr>
          </w:p>
        </w:tc>
        <w:tc>
          <w:tcPr>
            <w:tcW w:w="455" w:type="dxa"/>
            <w:vAlign w:val="center"/>
            <w:hideMark/>
          </w:tcPr>
          <w:p w14:paraId="03A890CF" w14:textId="77777777" w:rsidR="007734DE" w:rsidRPr="007734DE" w:rsidRDefault="007734DE" w:rsidP="007734DE">
            <w:pPr>
              <w:spacing w:after="240"/>
              <w:rPr>
                <w:sz w:val="20"/>
                <w:szCs w:val="20"/>
              </w:rPr>
            </w:pPr>
            <w:r w:rsidRPr="007734DE">
              <w:rPr>
                <w:sz w:val="20"/>
                <w:szCs w:val="20"/>
              </w:rPr>
              <w:t>X</w:t>
            </w:r>
          </w:p>
        </w:tc>
        <w:tc>
          <w:tcPr>
            <w:tcW w:w="454" w:type="dxa"/>
            <w:shd w:val="clear" w:color="auto" w:fill="B3E5A1"/>
            <w:vAlign w:val="center"/>
            <w:hideMark/>
          </w:tcPr>
          <w:p w14:paraId="74C7F9C3" w14:textId="77777777" w:rsidR="007734DE" w:rsidRPr="007734DE" w:rsidRDefault="007734DE" w:rsidP="007734DE">
            <w:pPr>
              <w:spacing w:after="240"/>
              <w:rPr>
                <w:sz w:val="20"/>
                <w:szCs w:val="20"/>
              </w:rPr>
            </w:pPr>
            <w:r w:rsidRPr="007734DE">
              <w:rPr>
                <w:sz w:val="20"/>
                <w:szCs w:val="20"/>
              </w:rPr>
              <w:t>X</w:t>
            </w:r>
          </w:p>
        </w:tc>
        <w:tc>
          <w:tcPr>
            <w:tcW w:w="455" w:type="dxa"/>
            <w:vAlign w:val="center"/>
            <w:hideMark/>
          </w:tcPr>
          <w:p w14:paraId="36C5A042" w14:textId="77777777" w:rsidR="007734DE" w:rsidRPr="007734DE" w:rsidRDefault="007734DE" w:rsidP="007734DE">
            <w:pPr>
              <w:spacing w:after="240"/>
              <w:rPr>
                <w:sz w:val="20"/>
                <w:szCs w:val="20"/>
              </w:rPr>
            </w:pPr>
          </w:p>
        </w:tc>
        <w:tc>
          <w:tcPr>
            <w:tcW w:w="440" w:type="dxa"/>
            <w:vAlign w:val="center"/>
            <w:hideMark/>
          </w:tcPr>
          <w:p w14:paraId="56A1C58A" w14:textId="77777777" w:rsidR="007734DE" w:rsidRPr="007734DE" w:rsidRDefault="007734DE" w:rsidP="007734DE">
            <w:pPr>
              <w:spacing w:after="240"/>
              <w:rPr>
                <w:sz w:val="20"/>
                <w:szCs w:val="20"/>
              </w:rPr>
            </w:pPr>
          </w:p>
        </w:tc>
      </w:tr>
      <w:tr w:rsidR="007734DE" w:rsidRPr="007734DE" w14:paraId="5E742AEA" w14:textId="77777777">
        <w:trPr>
          <w:tblCellSpacing w:w="15" w:type="dxa"/>
        </w:trPr>
        <w:tc>
          <w:tcPr>
            <w:tcW w:w="5250" w:type="dxa"/>
            <w:vAlign w:val="center"/>
            <w:hideMark/>
          </w:tcPr>
          <w:p w14:paraId="5E7FFE65" w14:textId="77777777" w:rsidR="007734DE" w:rsidRPr="007734DE" w:rsidRDefault="007734DE" w:rsidP="007734DE">
            <w:pPr>
              <w:spacing w:after="240"/>
              <w:ind w:firstLine="0"/>
              <w:rPr>
                <w:sz w:val="20"/>
                <w:szCs w:val="20"/>
              </w:rPr>
            </w:pPr>
            <w:r w:rsidRPr="007734DE">
              <w:rPr>
                <w:sz w:val="20"/>
                <w:szCs w:val="20"/>
              </w:rPr>
              <w:t>Desenvolvimento do back-end e banco de dados</w:t>
            </w:r>
          </w:p>
        </w:tc>
        <w:tc>
          <w:tcPr>
            <w:tcW w:w="454" w:type="dxa"/>
            <w:vAlign w:val="center"/>
            <w:hideMark/>
          </w:tcPr>
          <w:p w14:paraId="6F4F56FC" w14:textId="77777777" w:rsidR="007734DE" w:rsidRPr="007734DE" w:rsidRDefault="007734DE" w:rsidP="007734DE">
            <w:pPr>
              <w:spacing w:after="240"/>
              <w:rPr>
                <w:sz w:val="20"/>
                <w:szCs w:val="20"/>
              </w:rPr>
            </w:pPr>
          </w:p>
        </w:tc>
        <w:tc>
          <w:tcPr>
            <w:tcW w:w="455" w:type="dxa"/>
            <w:vAlign w:val="center"/>
            <w:hideMark/>
          </w:tcPr>
          <w:p w14:paraId="51C8E9C5" w14:textId="77777777" w:rsidR="007734DE" w:rsidRPr="007734DE" w:rsidRDefault="007734DE" w:rsidP="007734DE">
            <w:pPr>
              <w:spacing w:after="240"/>
              <w:rPr>
                <w:sz w:val="20"/>
                <w:szCs w:val="20"/>
              </w:rPr>
            </w:pPr>
          </w:p>
        </w:tc>
        <w:tc>
          <w:tcPr>
            <w:tcW w:w="454" w:type="dxa"/>
            <w:vAlign w:val="center"/>
            <w:hideMark/>
          </w:tcPr>
          <w:p w14:paraId="23BD1DE2" w14:textId="77777777" w:rsidR="007734DE" w:rsidRPr="007734DE" w:rsidRDefault="007734DE" w:rsidP="007734DE">
            <w:pPr>
              <w:spacing w:after="240"/>
              <w:rPr>
                <w:sz w:val="20"/>
                <w:szCs w:val="20"/>
              </w:rPr>
            </w:pPr>
          </w:p>
        </w:tc>
        <w:tc>
          <w:tcPr>
            <w:tcW w:w="455" w:type="dxa"/>
            <w:vAlign w:val="center"/>
            <w:hideMark/>
          </w:tcPr>
          <w:p w14:paraId="29302F7C" w14:textId="77777777" w:rsidR="007734DE" w:rsidRPr="007734DE" w:rsidRDefault="007734DE" w:rsidP="007734DE">
            <w:pPr>
              <w:spacing w:after="240"/>
              <w:rPr>
                <w:sz w:val="20"/>
                <w:szCs w:val="20"/>
              </w:rPr>
            </w:pPr>
          </w:p>
        </w:tc>
        <w:tc>
          <w:tcPr>
            <w:tcW w:w="455" w:type="dxa"/>
            <w:vAlign w:val="center"/>
            <w:hideMark/>
          </w:tcPr>
          <w:p w14:paraId="389A6D5B" w14:textId="77777777" w:rsidR="007734DE" w:rsidRPr="007734DE" w:rsidRDefault="007734DE" w:rsidP="007734DE">
            <w:pPr>
              <w:spacing w:after="240"/>
              <w:rPr>
                <w:sz w:val="20"/>
                <w:szCs w:val="20"/>
              </w:rPr>
            </w:pPr>
            <w:r w:rsidRPr="007734DE">
              <w:rPr>
                <w:sz w:val="20"/>
                <w:szCs w:val="20"/>
              </w:rPr>
              <w:t>X</w:t>
            </w:r>
          </w:p>
        </w:tc>
        <w:tc>
          <w:tcPr>
            <w:tcW w:w="454" w:type="dxa"/>
            <w:shd w:val="clear" w:color="auto" w:fill="B3E5A1"/>
            <w:vAlign w:val="center"/>
            <w:hideMark/>
          </w:tcPr>
          <w:p w14:paraId="17621693" w14:textId="77777777" w:rsidR="007734DE" w:rsidRPr="007734DE" w:rsidRDefault="007734DE" w:rsidP="007734DE">
            <w:pPr>
              <w:spacing w:after="240"/>
              <w:rPr>
                <w:sz w:val="20"/>
                <w:szCs w:val="20"/>
              </w:rPr>
            </w:pPr>
            <w:r w:rsidRPr="007734DE">
              <w:rPr>
                <w:sz w:val="20"/>
                <w:szCs w:val="20"/>
              </w:rPr>
              <w:t>X</w:t>
            </w:r>
          </w:p>
        </w:tc>
        <w:tc>
          <w:tcPr>
            <w:tcW w:w="455" w:type="dxa"/>
            <w:vAlign w:val="center"/>
            <w:hideMark/>
          </w:tcPr>
          <w:p w14:paraId="2908C910" w14:textId="77777777" w:rsidR="007734DE" w:rsidRPr="007734DE" w:rsidRDefault="007734DE" w:rsidP="007734DE">
            <w:pPr>
              <w:spacing w:after="240"/>
              <w:rPr>
                <w:sz w:val="20"/>
                <w:szCs w:val="20"/>
              </w:rPr>
            </w:pPr>
          </w:p>
        </w:tc>
        <w:tc>
          <w:tcPr>
            <w:tcW w:w="440" w:type="dxa"/>
            <w:vAlign w:val="center"/>
            <w:hideMark/>
          </w:tcPr>
          <w:p w14:paraId="5116457A" w14:textId="77777777" w:rsidR="007734DE" w:rsidRPr="007734DE" w:rsidRDefault="007734DE" w:rsidP="007734DE">
            <w:pPr>
              <w:spacing w:after="240"/>
              <w:rPr>
                <w:sz w:val="20"/>
                <w:szCs w:val="20"/>
              </w:rPr>
            </w:pPr>
          </w:p>
        </w:tc>
      </w:tr>
      <w:tr w:rsidR="007734DE" w:rsidRPr="007734DE" w14:paraId="3E23F2FA" w14:textId="77777777">
        <w:trPr>
          <w:tblCellSpacing w:w="15" w:type="dxa"/>
        </w:trPr>
        <w:tc>
          <w:tcPr>
            <w:tcW w:w="5250" w:type="dxa"/>
            <w:vAlign w:val="center"/>
            <w:hideMark/>
          </w:tcPr>
          <w:p w14:paraId="299F4BCB" w14:textId="77777777" w:rsidR="007734DE" w:rsidRPr="007734DE" w:rsidRDefault="007734DE" w:rsidP="007734DE">
            <w:pPr>
              <w:spacing w:after="240"/>
              <w:ind w:firstLine="0"/>
              <w:rPr>
                <w:sz w:val="20"/>
                <w:szCs w:val="20"/>
              </w:rPr>
            </w:pPr>
            <w:r w:rsidRPr="007734DE">
              <w:rPr>
                <w:sz w:val="20"/>
                <w:szCs w:val="20"/>
              </w:rPr>
              <w:t>Implementação das funcionalidades principais</w:t>
            </w:r>
          </w:p>
        </w:tc>
        <w:tc>
          <w:tcPr>
            <w:tcW w:w="454" w:type="dxa"/>
            <w:vAlign w:val="center"/>
            <w:hideMark/>
          </w:tcPr>
          <w:p w14:paraId="5F2B7D17" w14:textId="77777777" w:rsidR="007734DE" w:rsidRPr="007734DE" w:rsidRDefault="007734DE" w:rsidP="007734DE">
            <w:pPr>
              <w:spacing w:after="240"/>
              <w:rPr>
                <w:sz w:val="20"/>
                <w:szCs w:val="20"/>
              </w:rPr>
            </w:pPr>
          </w:p>
        </w:tc>
        <w:tc>
          <w:tcPr>
            <w:tcW w:w="455" w:type="dxa"/>
            <w:vAlign w:val="center"/>
            <w:hideMark/>
          </w:tcPr>
          <w:p w14:paraId="226ACD19" w14:textId="77777777" w:rsidR="007734DE" w:rsidRPr="007734DE" w:rsidRDefault="007734DE" w:rsidP="007734DE">
            <w:pPr>
              <w:spacing w:after="240"/>
              <w:rPr>
                <w:sz w:val="20"/>
                <w:szCs w:val="20"/>
              </w:rPr>
            </w:pPr>
          </w:p>
        </w:tc>
        <w:tc>
          <w:tcPr>
            <w:tcW w:w="454" w:type="dxa"/>
            <w:vAlign w:val="center"/>
            <w:hideMark/>
          </w:tcPr>
          <w:p w14:paraId="764B0794" w14:textId="77777777" w:rsidR="007734DE" w:rsidRPr="007734DE" w:rsidRDefault="007734DE" w:rsidP="007734DE">
            <w:pPr>
              <w:spacing w:after="240"/>
              <w:rPr>
                <w:sz w:val="20"/>
                <w:szCs w:val="20"/>
              </w:rPr>
            </w:pPr>
          </w:p>
        </w:tc>
        <w:tc>
          <w:tcPr>
            <w:tcW w:w="455" w:type="dxa"/>
            <w:vAlign w:val="center"/>
            <w:hideMark/>
          </w:tcPr>
          <w:p w14:paraId="376EAE41" w14:textId="77777777" w:rsidR="007734DE" w:rsidRPr="007734DE" w:rsidRDefault="007734DE" w:rsidP="007734DE">
            <w:pPr>
              <w:spacing w:after="240"/>
              <w:rPr>
                <w:sz w:val="20"/>
                <w:szCs w:val="20"/>
              </w:rPr>
            </w:pPr>
          </w:p>
        </w:tc>
        <w:tc>
          <w:tcPr>
            <w:tcW w:w="455" w:type="dxa"/>
            <w:vAlign w:val="center"/>
            <w:hideMark/>
          </w:tcPr>
          <w:p w14:paraId="2C1FC643" w14:textId="77777777" w:rsidR="007734DE" w:rsidRPr="007734DE" w:rsidRDefault="007734DE" w:rsidP="007734DE">
            <w:pPr>
              <w:spacing w:after="240"/>
              <w:rPr>
                <w:sz w:val="20"/>
                <w:szCs w:val="20"/>
              </w:rPr>
            </w:pPr>
          </w:p>
        </w:tc>
        <w:tc>
          <w:tcPr>
            <w:tcW w:w="454" w:type="dxa"/>
            <w:shd w:val="clear" w:color="auto" w:fill="B3E5A1"/>
            <w:vAlign w:val="center"/>
            <w:hideMark/>
          </w:tcPr>
          <w:p w14:paraId="5A05B93A" w14:textId="77777777" w:rsidR="007734DE" w:rsidRPr="007734DE" w:rsidRDefault="007734DE" w:rsidP="007734DE">
            <w:pPr>
              <w:spacing w:after="240"/>
              <w:rPr>
                <w:sz w:val="20"/>
                <w:szCs w:val="20"/>
              </w:rPr>
            </w:pPr>
            <w:r w:rsidRPr="007734DE">
              <w:rPr>
                <w:sz w:val="20"/>
                <w:szCs w:val="20"/>
              </w:rPr>
              <w:t>X</w:t>
            </w:r>
          </w:p>
        </w:tc>
        <w:tc>
          <w:tcPr>
            <w:tcW w:w="455" w:type="dxa"/>
            <w:shd w:val="clear" w:color="auto" w:fill="B3E5A1"/>
            <w:vAlign w:val="center"/>
            <w:hideMark/>
          </w:tcPr>
          <w:p w14:paraId="289FCB73" w14:textId="77777777" w:rsidR="007734DE" w:rsidRPr="007734DE" w:rsidRDefault="007734DE" w:rsidP="007734DE">
            <w:pPr>
              <w:spacing w:after="240"/>
              <w:rPr>
                <w:sz w:val="20"/>
                <w:szCs w:val="20"/>
              </w:rPr>
            </w:pPr>
            <w:r w:rsidRPr="007734DE">
              <w:rPr>
                <w:sz w:val="20"/>
                <w:szCs w:val="20"/>
              </w:rPr>
              <w:t>X</w:t>
            </w:r>
          </w:p>
        </w:tc>
        <w:tc>
          <w:tcPr>
            <w:tcW w:w="440" w:type="dxa"/>
            <w:vAlign w:val="center"/>
            <w:hideMark/>
          </w:tcPr>
          <w:p w14:paraId="154CCB67" w14:textId="77777777" w:rsidR="007734DE" w:rsidRPr="007734DE" w:rsidRDefault="007734DE" w:rsidP="007734DE">
            <w:pPr>
              <w:spacing w:after="240"/>
              <w:rPr>
                <w:sz w:val="20"/>
                <w:szCs w:val="20"/>
              </w:rPr>
            </w:pPr>
          </w:p>
        </w:tc>
      </w:tr>
      <w:tr w:rsidR="007734DE" w:rsidRPr="007734DE" w14:paraId="6DE0D911" w14:textId="77777777">
        <w:trPr>
          <w:tblCellSpacing w:w="15" w:type="dxa"/>
        </w:trPr>
        <w:tc>
          <w:tcPr>
            <w:tcW w:w="5250" w:type="dxa"/>
            <w:vAlign w:val="center"/>
            <w:hideMark/>
          </w:tcPr>
          <w:p w14:paraId="042D4262" w14:textId="77777777" w:rsidR="007734DE" w:rsidRPr="007734DE" w:rsidRDefault="007734DE" w:rsidP="007734DE">
            <w:pPr>
              <w:spacing w:after="240"/>
              <w:ind w:firstLine="0"/>
              <w:rPr>
                <w:sz w:val="20"/>
                <w:szCs w:val="20"/>
              </w:rPr>
            </w:pPr>
            <w:r w:rsidRPr="007734DE">
              <w:rPr>
                <w:sz w:val="20"/>
                <w:szCs w:val="20"/>
              </w:rPr>
              <w:t>Testes funcionais e ajustes da aplicação</w:t>
            </w:r>
          </w:p>
        </w:tc>
        <w:tc>
          <w:tcPr>
            <w:tcW w:w="454" w:type="dxa"/>
            <w:vAlign w:val="center"/>
            <w:hideMark/>
          </w:tcPr>
          <w:p w14:paraId="575849BF" w14:textId="77777777" w:rsidR="007734DE" w:rsidRPr="007734DE" w:rsidRDefault="007734DE" w:rsidP="007734DE">
            <w:pPr>
              <w:spacing w:after="240"/>
              <w:rPr>
                <w:sz w:val="20"/>
                <w:szCs w:val="20"/>
              </w:rPr>
            </w:pPr>
          </w:p>
        </w:tc>
        <w:tc>
          <w:tcPr>
            <w:tcW w:w="455" w:type="dxa"/>
            <w:vAlign w:val="center"/>
            <w:hideMark/>
          </w:tcPr>
          <w:p w14:paraId="7111FB4D" w14:textId="77777777" w:rsidR="007734DE" w:rsidRPr="007734DE" w:rsidRDefault="007734DE" w:rsidP="007734DE">
            <w:pPr>
              <w:spacing w:after="240"/>
              <w:rPr>
                <w:sz w:val="20"/>
                <w:szCs w:val="20"/>
              </w:rPr>
            </w:pPr>
          </w:p>
        </w:tc>
        <w:tc>
          <w:tcPr>
            <w:tcW w:w="454" w:type="dxa"/>
            <w:vAlign w:val="center"/>
            <w:hideMark/>
          </w:tcPr>
          <w:p w14:paraId="59E2ADC9" w14:textId="77777777" w:rsidR="007734DE" w:rsidRPr="007734DE" w:rsidRDefault="007734DE" w:rsidP="007734DE">
            <w:pPr>
              <w:spacing w:after="240"/>
              <w:rPr>
                <w:sz w:val="20"/>
                <w:szCs w:val="20"/>
              </w:rPr>
            </w:pPr>
          </w:p>
        </w:tc>
        <w:tc>
          <w:tcPr>
            <w:tcW w:w="455" w:type="dxa"/>
            <w:vAlign w:val="center"/>
            <w:hideMark/>
          </w:tcPr>
          <w:p w14:paraId="6831D8C0" w14:textId="77777777" w:rsidR="007734DE" w:rsidRPr="007734DE" w:rsidRDefault="007734DE" w:rsidP="007734DE">
            <w:pPr>
              <w:spacing w:after="240"/>
              <w:rPr>
                <w:sz w:val="20"/>
                <w:szCs w:val="20"/>
              </w:rPr>
            </w:pPr>
          </w:p>
        </w:tc>
        <w:tc>
          <w:tcPr>
            <w:tcW w:w="455" w:type="dxa"/>
            <w:vAlign w:val="center"/>
            <w:hideMark/>
          </w:tcPr>
          <w:p w14:paraId="5B552AB2" w14:textId="77777777" w:rsidR="007734DE" w:rsidRPr="007734DE" w:rsidRDefault="007734DE" w:rsidP="007734DE">
            <w:pPr>
              <w:spacing w:after="240"/>
              <w:rPr>
                <w:sz w:val="20"/>
                <w:szCs w:val="20"/>
              </w:rPr>
            </w:pPr>
          </w:p>
        </w:tc>
        <w:tc>
          <w:tcPr>
            <w:tcW w:w="454" w:type="dxa"/>
            <w:vAlign w:val="center"/>
            <w:hideMark/>
          </w:tcPr>
          <w:p w14:paraId="6D53CC8C" w14:textId="77777777" w:rsidR="007734DE" w:rsidRPr="007734DE" w:rsidRDefault="007734DE" w:rsidP="007734DE">
            <w:pPr>
              <w:spacing w:after="240"/>
              <w:rPr>
                <w:sz w:val="20"/>
                <w:szCs w:val="20"/>
              </w:rPr>
            </w:pPr>
          </w:p>
        </w:tc>
        <w:tc>
          <w:tcPr>
            <w:tcW w:w="455" w:type="dxa"/>
            <w:shd w:val="clear" w:color="auto" w:fill="B3E5A1"/>
            <w:vAlign w:val="center"/>
            <w:hideMark/>
          </w:tcPr>
          <w:p w14:paraId="42DB078D" w14:textId="77777777" w:rsidR="007734DE" w:rsidRPr="007734DE" w:rsidRDefault="007734DE" w:rsidP="007734DE">
            <w:pPr>
              <w:spacing w:after="240"/>
              <w:rPr>
                <w:sz w:val="20"/>
                <w:szCs w:val="20"/>
              </w:rPr>
            </w:pPr>
            <w:r w:rsidRPr="007734DE">
              <w:rPr>
                <w:sz w:val="20"/>
                <w:szCs w:val="20"/>
              </w:rPr>
              <w:t>X</w:t>
            </w:r>
          </w:p>
        </w:tc>
        <w:tc>
          <w:tcPr>
            <w:tcW w:w="440" w:type="dxa"/>
            <w:vAlign w:val="center"/>
            <w:hideMark/>
          </w:tcPr>
          <w:p w14:paraId="67BD8D41" w14:textId="77777777" w:rsidR="007734DE" w:rsidRPr="007734DE" w:rsidRDefault="007734DE" w:rsidP="007734DE">
            <w:pPr>
              <w:spacing w:after="240"/>
              <w:rPr>
                <w:sz w:val="20"/>
                <w:szCs w:val="20"/>
              </w:rPr>
            </w:pPr>
          </w:p>
        </w:tc>
      </w:tr>
      <w:tr w:rsidR="007734DE" w:rsidRPr="007734DE" w14:paraId="3904C7EB" w14:textId="77777777">
        <w:trPr>
          <w:tblCellSpacing w:w="15" w:type="dxa"/>
        </w:trPr>
        <w:tc>
          <w:tcPr>
            <w:tcW w:w="5250" w:type="dxa"/>
            <w:vAlign w:val="center"/>
            <w:hideMark/>
          </w:tcPr>
          <w:p w14:paraId="65F454F0" w14:textId="77777777" w:rsidR="007734DE" w:rsidRPr="007734DE" w:rsidRDefault="007734DE" w:rsidP="007734DE">
            <w:pPr>
              <w:spacing w:after="240"/>
              <w:ind w:firstLine="0"/>
              <w:rPr>
                <w:sz w:val="20"/>
                <w:szCs w:val="20"/>
              </w:rPr>
            </w:pPr>
            <w:r w:rsidRPr="007734DE">
              <w:rPr>
                <w:sz w:val="20"/>
                <w:szCs w:val="20"/>
              </w:rPr>
              <w:t>Validação com usuários convidados</w:t>
            </w:r>
          </w:p>
        </w:tc>
        <w:tc>
          <w:tcPr>
            <w:tcW w:w="454" w:type="dxa"/>
            <w:vAlign w:val="center"/>
            <w:hideMark/>
          </w:tcPr>
          <w:p w14:paraId="696B6D73" w14:textId="77777777" w:rsidR="007734DE" w:rsidRPr="007734DE" w:rsidRDefault="007734DE" w:rsidP="007734DE">
            <w:pPr>
              <w:spacing w:after="240"/>
              <w:rPr>
                <w:sz w:val="20"/>
                <w:szCs w:val="20"/>
              </w:rPr>
            </w:pPr>
          </w:p>
        </w:tc>
        <w:tc>
          <w:tcPr>
            <w:tcW w:w="455" w:type="dxa"/>
            <w:vAlign w:val="center"/>
            <w:hideMark/>
          </w:tcPr>
          <w:p w14:paraId="5952D50E" w14:textId="77777777" w:rsidR="007734DE" w:rsidRPr="007734DE" w:rsidRDefault="007734DE" w:rsidP="007734DE">
            <w:pPr>
              <w:spacing w:after="240"/>
              <w:rPr>
                <w:sz w:val="20"/>
                <w:szCs w:val="20"/>
              </w:rPr>
            </w:pPr>
          </w:p>
        </w:tc>
        <w:tc>
          <w:tcPr>
            <w:tcW w:w="454" w:type="dxa"/>
            <w:vAlign w:val="center"/>
            <w:hideMark/>
          </w:tcPr>
          <w:p w14:paraId="59C452BA" w14:textId="77777777" w:rsidR="007734DE" w:rsidRPr="007734DE" w:rsidRDefault="007734DE" w:rsidP="007734DE">
            <w:pPr>
              <w:spacing w:after="240"/>
              <w:rPr>
                <w:sz w:val="20"/>
                <w:szCs w:val="20"/>
              </w:rPr>
            </w:pPr>
          </w:p>
        </w:tc>
        <w:tc>
          <w:tcPr>
            <w:tcW w:w="455" w:type="dxa"/>
            <w:vAlign w:val="center"/>
            <w:hideMark/>
          </w:tcPr>
          <w:p w14:paraId="5BA67ED6" w14:textId="77777777" w:rsidR="007734DE" w:rsidRPr="007734DE" w:rsidRDefault="007734DE" w:rsidP="007734DE">
            <w:pPr>
              <w:spacing w:after="240"/>
              <w:rPr>
                <w:sz w:val="20"/>
                <w:szCs w:val="20"/>
              </w:rPr>
            </w:pPr>
          </w:p>
        </w:tc>
        <w:tc>
          <w:tcPr>
            <w:tcW w:w="455" w:type="dxa"/>
            <w:vAlign w:val="center"/>
            <w:hideMark/>
          </w:tcPr>
          <w:p w14:paraId="1D5CCCB5" w14:textId="77777777" w:rsidR="007734DE" w:rsidRPr="007734DE" w:rsidRDefault="007734DE" w:rsidP="007734DE">
            <w:pPr>
              <w:spacing w:after="240"/>
              <w:rPr>
                <w:sz w:val="20"/>
                <w:szCs w:val="20"/>
              </w:rPr>
            </w:pPr>
          </w:p>
        </w:tc>
        <w:tc>
          <w:tcPr>
            <w:tcW w:w="454" w:type="dxa"/>
            <w:vAlign w:val="center"/>
            <w:hideMark/>
          </w:tcPr>
          <w:p w14:paraId="0C2603FD" w14:textId="77777777" w:rsidR="007734DE" w:rsidRPr="007734DE" w:rsidRDefault="007734DE" w:rsidP="007734DE">
            <w:pPr>
              <w:spacing w:after="240"/>
              <w:rPr>
                <w:sz w:val="20"/>
                <w:szCs w:val="20"/>
              </w:rPr>
            </w:pPr>
          </w:p>
        </w:tc>
        <w:tc>
          <w:tcPr>
            <w:tcW w:w="455" w:type="dxa"/>
            <w:shd w:val="clear" w:color="auto" w:fill="B3E5A1"/>
            <w:vAlign w:val="center"/>
            <w:hideMark/>
          </w:tcPr>
          <w:p w14:paraId="2973B849" w14:textId="77777777" w:rsidR="007734DE" w:rsidRPr="007734DE" w:rsidRDefault="007734DE" w:rsidP="007734DE">
            <w:pPr>
              <w:spacing w:after="240"/>
              <w:rPr>
                <w:sz w:val="20"/>
                <w:szCs w:val="20"/>
              </w:rPr>
            </w:pPr>
            <w:r w:rsidRPr="007734DE">
              <w:rPr>
                <w:sz w:val="20"/>
                <w:szCs w:val="20"/>
              </w:rPr>
              <w:t>X</w:t>
            </w:r>
          </w:p>
        </w:tc>
        <w:tc>
          <w:tcPr>
            <w:tcW w:w="440" w:type="dxa"/>
            <w:vAlign w:val="center"/>
            <w:hideMark/>
          </w:tcPr>
          <w:p w14:paraId="577184E9" w14:textId="77777777" w:rsidR="007734DE" w:rsidRPr="007734DE" w:rsidRDefault="007734DE" w:rsidP="007734DE">
            <w:pPr>
              <w:spacing w:after="240"/>
              <w:rPr>
                <w:sz w:val="20"/>
                <w:szCs w:val="20"/>
              </w:rPr>
            </w:pPr>
          </w:p>
        </w:tc>
      </w:tr>
      <w:tr w:rsidR="007734DE" w:rsidRPr="007734DE" w14:paraId="73A528D4" w14:textId="77777777">
        <w:trPr>
          <w:tblCellSpacing w:w="15" w:type="dxa"/>
        </w:trPr>
        <w:tc>
          <w:tcPr>
            <w:tcW w:w="5250" w:type="dxa"/>
            <w:vAlign w:val="center"/>
            <w:hideMark/>
          </w:tcPr>
          <w:p w14:paraId="07766415" w14:textId="77777777" w:rsidR="007734DE" w:rsidRPr="007734DE" w:rsidRDefault="007734DE" w:rsidP="007734DE">
            <w:pPr>
              <w:spacing w:after="240"/>
              <w:ind w:firstLine="0"/>
              <w:rPr>
                <w:sz w:val="20"/>
                <w:szCs w:val="20"/>
              </w:rPr>
            </w:pPr>
            <w:r w:rsidRPr="007734DE">
              <w:rPr>
                <w:sz w:val="20"/>
                <w:szCs w:val="20"/>
              </w:rPr>
              <w:t>Análise dos resultados obtidos</w:t>
            </w:r>
          </w:p>
        </w:tc>
        <w:tc>
          <w:tcPr>
            <w:tcW w:w="454" w:type="dxa"/>
            <w:vAlign w:val="center"/>
            <w:hideMark/>
          </w:tcPr>
          <w:p w14:paraId="63EA27B5" w14:textId="77777777" w:rsidR="007734DE" w:rsidRPr="007734DE" w:rsidRDefault="007734DE" w:rsidP="007734DE">
            <w:pPr>
              <w:spacing w:after="240"/>
              <w:rPr>
                <w:sz w:val="20"/>
                <w:szCs w:val="20"/>
              </w:rPr>
            </w:pPr>
          </w:p>
        </w:tc>
        <w:tc>
          <w:tcPr>
            <w:tcW w:w="455" w:type="dxa"/>
            <w:vAlign w:val="center"/>
            <w:hideMark/>
          </w:tcPr>
          <w:p w14:paraId="29023FCB" w14:textId="77777777" w:rsidR="007734DE" w:rsidRPr="007734DE" w:rsidRDefault="007734DE" w:rsidP="007734DE">
            <w:pPr>
              <w:spacing w:after="240"/>
              <w:rPr>
                <w:sz w:val="20"/>
                <w:szCs w:val="20"/>
              </w:rPr>
            </w:pPr>
          </w:p>
        </w:tc>
        <w:tc>
          <w:tcPr>
            <w:tcW w:w="454" w:type="dxa"/>
            <w:vAlign w:val="center"/>
            <w:hideMark/>
          </w:tcPr>
          <w:p w14:paraId="56561DF2" w14:textId="77777777" w:rsidR="007734DE" w:rsidRPr="007734DE" w:rsidRDefault="007734DE" w:rsidP="007734DE">
            <w:pPr>
              <w:spacing w:after="240"/>
              <w:rPr>
                <w:sz w:val="20"/>
                <w:szCs w:val="20"/>
              </w:rPr>
            </w:pPr>
          </w:p>
        </w:tc>
        <w:tc>
          <w:tcPr>
            <w:tcW w:w="455" w:type="dxa"/>
            <w:vAlign w:val="center"/>
            <w:hideMark/>
          </w:tcPr>
          <w:p w14:paraId="40C7A687" w14:textId="77777777" w:rsidR="007734DE" w:rsidRPr="007734DE" w:rsidRDefault="007734DE" w:rsidP="007734DE">
            <w:pPr>
              <w:spacing w:after="240"/>
              <w:rPr>
                <w:sz w:val="20"/>
                <w:szCs w:val="20"/>
              </w:rPr>
            </w:pPr>
          </w:p>
        </w:tc>
        <w:tc>
          <w:tcPr>
            <w:tcW w:w="455" w:type="dxa"/>
            <w:vAlign w:val="center"/>
            <w:hideMark/>
          </w:tcPr>
          <w:p w14:paraId="464C6C2C" w14:textId="77777777" w:rsidR="007734DE" w:rsidRPr="007734DE" w:rsidRDefault="007734DE" w:rsidP="007734DE">
            <w:pPr>
              <w:spacing w:after="240"/>
              <w:rPr>
                <w:sz w:val="20"/>
                <w:szCs w:val="20"/>
              </w:rPr>
            </w:pPr>
          </w:p>
        </w:tc>
        <w:tc>
          <w:tcPr>
            <w:tcW w:w="454" w:type="dxa"/>
            <w:vAlign w:val="center"/>
            <w:hideMark/>
          </w:tcPr>
          <w:p w14:paraId="7CDEB9BC" w14:textId="77777777" w:rsidR="007734DE" w:rsidRPr="007734DE" w:rsidRDefault="007734DE" w:rsidP="007734DE">
            <w:pPr>
              <w:spacing w:after="240"/>
              <w:rPr>
                <w:sz w:val="20"/>
                <w:szCs w:val="20"/>
              </w:rPr>
            </w:pPr>
          </w:p>
        </w:tc>
        <w:tc>
          <w:tcPr>
            <w:tcW w:w="455" w:type="dxa"/>
            <w:vAlign w:val="center"/>
            <w:hideMark/>
          </w:tcPr>
          <w:p w14:paraId="078854C4" w14:textId="77777777" w:rsidR="007734DE" w:rsidRPr="007734DE" w:rsidRDefault="007734DE" w:rsidP="007734DE">
            <w:pPr>
              <w:spacing w:after="240"/>
              <w:rPr>
                <w:sz w:val="20"/>
                <w:szCs w:val="20"/>
              </w:rPr>
            </w:pPr>
          </w:p>
        </w:tc>
        <w:tc>
          <w:tcPr>
            <w:tcW w:w="440" w:type="dxa"/>
            <w:shd w:val="clear" w:color="auto" w:fill="B3E5A1"/>
            <w:vAlign w:val="center"/>
            <w:hideMark/>
          </w:tcPr>
          <w:p w14:paraId="1428933C" w14:textId="77777777" w:rsidR="007734DE" w:rsidRPr="007734DE" w:rsidRDefault="007734DE" w:rsidP="007734DE">
            <w:pPr>
              <w:spacing w:after="240"/>
              <w:rPr>
                <w:sz w:val="20"/>
                <w:szCs w:val="20"/>
              </w:rPr>
            </w:pPr>
            <w:r w:rsidRPr="007734DE">
              <w:rPr>
                <w:sz w:val="20"/>
                <w:szCs w:val="20"/>
              </w:rPr>
              <w:t>X</w:t>
            </w:r>
          </w:p>
        </w:tc>
      </w:tr>
      <w:tr w:rsidR="007734DE" w:rsidRPr="007734DE" w14:paraId="67F1BDE7" w14:textId="77777777">
        <w:trPr>
          <w:tblCellSpacing w:w="15" w:type="dxa"/>
        </w:trPr>
        <w:tc>
          <w:tcPr>
            <w:tcW w:w="5250" w:type="dxa"/>
            <w:vAlign w:val="center"/>
            <w:hideMark/>
          </w:tcPr>
          <w:p w14:paraId="221C4A86" w14:textId="77777777" w:rsidR="007734DE" w:rsidRPr="007734DE" w:rsidRDefault="007734DE" w:rsidP="007734DE">
            <w:pPr>
              <w:spacing w:after="240"/>
              <w:ind w:firstLine="0"/>
              <w:rPr>
                <w:sz w:val="20"/>
                <w:szCs w:val="20"/>
              </w:rPr>
            </w:pPr>
            <w:r w:rsidRPr="007734DE">
              <w:rPr>
                <w:sz w:val="20"/>
                <w:szCs w:val="20"/>
              </w:rPr>
              <w:t>Elaboração das considerações finais</w:t>
            </w:r>
          </w:p>
        </w:tc>
        <w:tc>
          <w:tcPr>
            <w:tcW w:w="454" w:type="dxa"/>
            <w:vAlign w:val="center"/>
            <w:hideMark/>
          </w:tcPr>
          <w:p w14:paraId="3263B3BF" w14:textId="77777777" w:rsidR="007734DE" w:rsidRPr="007734DE" w:rsidRDefault="007734DE" w:rsidP="007734DE">
            <w:pPr>
              <w:spacing w:after="240"/>
              <w:rPr>
                <w:sz w:val="20"/>
                <w:szCs w:val="20"/>
              </w:rPr>
            </w:pPr>
          </w:p>
        </w:tc>
        <w:tc>
          <w:tcPr>
            <w:tcW w:w="455" w:type="dxa"/>
            <w:vAlign w:val="center"/>
            <w:hideMark/>
          </w:tcPr>
          <w:p w14:paraId="35F381A6" w14:textId="77777777" w:rsidR="007734DE" w:rsidRPr="007734DE" w:rsidRDefault="007734DE" w:rsidP="007734DE">
            <w:pPr>
              <w:spacing w:after="240"/>
              <w:rPr>
                <w:sz w:val="20"/>
                <w:szCs w:val="20"/>
              </w:rPr>
            </w:pPr>
          </w:p>
        </w:tc>
        <w:tc>
          <w:tcPr>
            <w:tcW w:w="454" w:type="dxa"/>
            <w:vAlign w:val="center"/>
            <w:hideMark/>
          </w:tcPr>
          <w:p w14:paraId="59C1A049" w14:textId="77777777" w:rsidR="007734DE" w:rsidRPr="007734DE" w:rsidRDefault="007734DE" w:rsidP="007734DE">
            <w:pPr>
              <w:spacing w:after="240"/>
              <w:rPr>
                <w:sz w:val="20"/>
                <w:szCs w:val="20"/>
              </w:rPr>
            </w:pPr>
          </w:p>
        </w:tc>
        <w:tc>
          <w:tcPr>
            <w:tcW w:w="455" w:type="dxa"/>
            <w:vAlign w:val="center"/>
            <w:hideMark/>
          </w:tcPr>
          <w:p w14:paraId="742EE855" w14:textId="77777777" w:rsidR="007734DE" w:rsidRPr="007734DE" w:rsidRDefault="007734DE" w:rsidP="007734DE">
            <w:pPr>
              <w:spacing w:after="240"/>
              <w:rPr>
                <w:sz w:val="20"/>
                <w:szCs w:val="20"/>
              </w:rPr>
            </w:pPr>
          </w:p>
        </w:tc>
        <w:tc>
          <w:tcPr>
            <w:tcW w:w="455" w:type="dxa"/>
            <w:vAlign w:val="center"/>
            <w:hideMark/>
          </w:tcPr>
          <w:p w14:paraId="46940096" w14:textId="77777777" w:rsidR="007734DE" w:rsidRPr="007734DE" w:rsidRDefault="007734DE" w:rsidP="007734DE">
            <w:pPr>
              <w:spacing w:after="240"/>
              <w:rPr>
                <w:sz w:val="20"/>
                <w:szCs w:val="20"/>
              </w:rPr>
            </w:pPr>
          </w:p>
        </w:tc>
        <w:tc>
          <w:tcPr>
            <w:tcW w:w="454" w:type="dxa"/>
            <w:vAlign w:val="center"/>
            <w:hideMark/>
          </w:tcPr>
          <w:p w14:paraId="36E75023" w14:textId="77777777" w:rsidR="007734DE" w:rsidRPr="007734DE" w:rsidRDefault="007734DE" w:rsidP="007734DE">
            <w:pPr>
              <w:spacing w:after="240"/>
              <w:rPr>
                <w:sz w:val="20"/>
                <w:szCs w:val="20"/>
              </w:rPr>
            </w:pPr>
          </w:p>
        </w:tc>
        <w:tc>
          <w:tcPr>
            <w:tcW w:w="455" w:type="dxa"/>
            <w:vAlign w:val="center"/>
            <w:hideMark/>
          </w:tcPr>
          <w:p w14:paraId="62FA19CB" w14:textId="77777777" w:rsidR="007734DE" w:rsidRPr="007734DE" w:rsidRDefault="007734DE" w:rsidP="007734DE">
            <w:pPr>
              <w:spacing w:after="240"/>
              <w:rPr>
                <w:sz w:val="20"/>
                <w:szCs w:val="20"/>
              </w:rPr>
            </w:pPr>
          </w:p>
        </w:tc>
        <w:tc>
          <w:tcPr>
            <w:tcW w:w="440" w:type="dxa"/>
            <w:shd w:val="clear" w:color="auto" w:fill="B3E5A1"/>
            <w:vAlign w:val="center"/>
            <w:hideMark/>
          </w:tcPr>
          <w:p w14:paraId="2FBC5ABC" w14:textId="77777777" w:rsidR="007734DE" w:rsidRPr="007734DE" w:rsidRDefault="007734DE" w:rsidP="007734DE">
            <w:pPr>
              <w:spacing w:after="240"/>
              <w:rPr>
                <w:sz w:val="20"/>
                <w:szCs w:val="20"/>
              </w:rPr>
            </w:pPr>
            <w:r w:rsidRPr="007734DE">
              <w:rPr>
                <w:sz w:val="20"/>
                <w:szCs w:val="20"/>
              </w:rPr>
              <w:t>X</w:t>
            </w:r>
          </w:p>
        </w:tc>
      </w:tr>
      <w:tr w:rsidR="007734DE" w:rsidRPr="007734DE" w14:paraId="1B637013" w14:textId="77777777">
        <w:trPr>
          <w:tblCellSpacing w:w="15" w:type="dxa"/>
        </w:trPr>
        <w:tc>
          <w:tcPr>
            <w:tcW w:w="5250" w:type="dxa"/>
            <w:vAlign w:val="center"/>
            <w:hideMark/>
          </w:tcPr>
          <w:p w14:paraId="400F3E6E" w14:textId="77777777" w:rsidR="007734DE" w:rsidRPr="007734DE" w:rsidRDefault="007734DE" w:rsidP="007734DE">
            <w:pPr>
              <w:spacing w:after="240"/>
              <w:ind w:firstLine="0"/>
              <w:rPr>
                <w:sz w:val="20"/>
                <w:szCs w:val="20"/>
              </w:rPr>
            </w:pPr>
            <w:r w:rsidRPr="007734DE">
              <w:rPr>
                <w:sz w:val="20"/>
                <w:szCs w:val="20"/>
              </w:rPr>
              <w:t>Revisão textual, adequação ABNT e entrega final</w:t>
            </w:r>
          </w:p>
        </w:tc>
        <w:tc>
          <w:tcPr>
            <w:tcW w:w="454" w:type="dxa"/>
            <w:vAlign w:val="center"/>
            <w:hideMark/>
          </w:tcPr>
          <w:p w14:paraId="23DAD0F0" w14:textId="77777777" w:rsidR="007734DE" w:rsidRPr="007734DE" w:rsidRDefault="007734DE" w:rsidP="007734DE">
            <w:pPr>
              <w:spacing w:after="240"/>
              <w:rPr>
                <w:sz w:val="20"/>
                <w:szCs w:val="20"/>
              </w:rPr>
            </w:pPr>
          </w:p>
        </w:tc>
        <w:tc>
          <w:tcPr>
            <w:tcW w:w="455" w:type="dxa"/>
            <w:vAlign w:val="center"/>
            <w:hideMark/>
          </w:tcPr>
          <w:p w14:paraId="1C8E4BE6" w14:textId="77777777" w:rsidR="007734DE" w:rsidRPr="007734DE" w:rsidRDefault="007734DE" w:rsidP="007734DE">
            <w:pPr>
              <w:spacing w:after="240"/>
              <w:rPr>
                <w:sz w:val="20"/>
                <w:szCs w:val="20"/>
              </w:rPr>
            </w:pPr>
          </w:p>
        </w:tc>
        <w:tc>
          <w:tcPr>
            <w:tcW w:w="454" w:type="dxa"/>
            <w:vAlign w:val="center"/>
            <w:hideMark/>
          </w:tcPr>
          <w:p w14:paraId="1A027FB0" w14:textId="77777777" w:rsidR="007734DE" w:rsidRPr="007734DE" w:rsidRDefault="007734DE" w:rsidP="007734DE">
            <w:pPr>
              <w:spacing w:after="240"/>
              <w:rPr>
                <w:sz w:val="20"/>
                <w:szCs w:val="20"/>
              </w:rPr>
            </w:pPr>
          </w:p>
        </w:tc>
        <w:tc>
          <w:tcPr>
            <w:tcW w:w="455" w:type="dxa"/>
            <w:vAlign w:val="center"/>
            <w:hideMark/>
          </w:tcPr>
          <w:p w14:paraId="6CE94133" w14:textId="77777777" w:rsidR="007734DE" w:rsidRPr="007734DE" w:rsidRDefault="007734DE" w:rsidP="007734DE">
            <w:pPr>
              <w:spacing w:after="240"/>
              <w:rPr>
                <w:sz w:val="20"/>
                <w:szCs w:val="20"/>
              </w:rPr>
            </w:pPr>
          </w:p>
        </w:tc>
        <w:tc>
          <w:tcPr>
            <w:tcW w:w="455" w:type="dxa"/>
            <w:vAlign w:val="center"/>
            <w:hideMark/>
          </w:tcPr>
          <w:p w14:paraId="4B773F8E" w14:textId="77777777" w:rsidR="007734DE" w:rsidRPr="007734DE" w:rsidRDefault="007734DE" w:rsidP="007734DE">
            <w:pPr>
              <w:spacing w:after="240"/>
              <w:rPr>
                <w:sz w:val="20"/>
                <w:szCs w:val="20"/>
              </w:rPr>
            </w:pPr>
          </w:p>
        </w:tc>
        <w:tc>
          <w:tcPr>
            <w:tcW w:w="454" w:type="dxa"/>
            <w:vAlign w:val="center"/>
            <w:hideMark/>
          </w:tcPr>
          <w:p w14:paraId="38CE1882" w14:textId="77777777" w:rsidR="007734DE" w:rsidRPr="007734DE" w:rsidRDefault="007734DE" w:rsidP="007734DE">
            <w:pPr>
              <w:spacing w:after="240"/>
              <w:rPr>
                <w:sz w:val="20"/>
                <w:szCs w:val="20"/>
              </w:rPr>
            </w:pPr>
          </w:p>
        </w:tc>
        <w:tc>
          <w:tcPr>
            <w:tcW w:w="455" w:type="dxa"/>
            <w:vAlign w:val="center"/>
            <w:hideMark/>
          </w:tcPr>
          <w:p w14:paraId="558EF89C" w14:textId="77777777" w:rsidR="007734DE" w:rsidRPr="007734DE" w:rsidRDefault="007734DE" w:rsidP="007734DE">
            <w:pPr>
              <w:spacing w:after="240"/>
              <w:rPr>
                <w:sz w:val="20"/>
                <w:szCs w:val="20"/>
              </w:rPr>
            </w:pPr>
          </w:p>
        </w:tc>
        <w:tc>
          <w:tcPr>
            <w:tcW w:w="440" w:type="dxa"/>
            <w:shd w:val="clear" w:color="auto" w:fill="B3E5A1"/>
            <w:vAlign w:val="center"/>
            <w:hideMark/>
          </w:tcPr>
          <w:p w14:paraId="68E45A27" w14:textId="77777777" w:rsidR="007734DE" w:rsidRPr="007734DE" w:rsidRDefault="007734DE" w:rsidP="007734DE">
            <w:pPr>
              <w:spacing w:after="240"/>
              <w:rPr>
                <w:sz w:val="20"/>
                <w:szCs w:val="20"/>
              </w:rPr>
            </w:pPr>
            <w:r w:rsidRPr="007734DE">
              <w:rPr>
                <w:sz w:val="20"/>
                <w:szCs w:val="20"/>
              </w:rPr>
              <w:t>X</w:t>
            </w:r>
          </w:p>
        </w:tc>
      </w:tr>
    </w:tbl>
    <w:p w14:paraId="4D71685C" w14:textId="77777777" w:rsidR="004D6878" w:rsidRDefault="004D6878" w:rsidP="004D6878">
      <w:pPr>
        <w:spacing w:after="240"/>
        <w:ind w:firstLine="0"/>
      </w:pPr>
    </w:p>
    <w:p w14:paraId="39C55B0B" w14:textId="77777777" w:rsidR="004D6878" w:rsidRPr="004D6878" w:rsidRDefault="004D6878" w:rsidP="004D6878">
      <w:pPr>
        <w:spacing w:after="240"/>
        <w:ind w:firstLine="0"/>
        <w:rPr>
          <w:b/>
          <w:bCs/>
        </w:rPr>
      </w:pPr>
      <w:r w:rsidRPr="004D6878">
        <w:rPr>
          <w:b/>
          <w:bCs/>
        </w:rPr>
        <w:t>7 CONSIDERAÇÕES INICIAIS</w:t>
      </w:r>
    </w:p>
    <w:p w14:paraId="634274C2" w14:textId="77777777" w:rsidR="004D6878" w:rsidRPr="004D6878" w:rsidRDefault="004D6878" w:rsidP="004D6878">
      <w:pPr>
        <w:spacing w:after="240"/>
        <w:ind w:firstLine="851"/>
      </w:pPr>
      <w:r w:rsidRPr="004D6878">
        <w:lastRenderedPageBreak/>
        <w:t>A elaboração do presente projeto permitiu identificar que a gestão administrativa dos gabinetes de desembargadores envolve atividades complexas e fortemente dependentes do conhecimento acumulado pelos servidores responsáveis pela chefia e assessoramento das unidades. A análise do contexto institucional demonstrou que a inexistência de mecanismos estruturados de documentação das rotinas e de preservação do conhecimento organizacional pode gerar dificuldades significativas durante períodos de transição de gestão, comprometendo a continuidade administrativa e a eficiência do serviço prestado.</w:t>
      </w:r>
    </w:p>
    <w:p w14:paraId="0786266C" w14:textId="77777777" w:rsidR="004D6878" w:rsidRPr="004D6878" w:rsidRDefault="004D6878" w:rsidP="004D6878">
      <w:pPr>
        <w:spacing w:after="240"/>
        <w:ind w:firstLine="851"/>
      </w:pPr>
      <w:r w:rsidRPr="004D6878">
        <w:t>O estudo bibliográfico realizado evidenciou que a gestão do conhecimento, a continuidade administrativa e a governança pública constituem temas cada vez mais relevantes no âmbito do Poder Judiciário brasileiro, especialmente diante das metas de modernização e eficiência estabelecidas pelo Conselho Nacional de Justiça. Também foi possível observar que, embora existam ferramentas tecnológicas voltadas à produtividade e organização de atividades, não há soluções especificamente desenvolvidas para atender às particularidades operacionais dos gabinetes de desembargadores.</w:t>
      </w:r>
    </w:p>
    <w:p w14:paraId="407CBEF2" w14:textId="77777777" w:rsidR="004D6878" w:rsidRPr="004D6878" w:rsidRDefault="004D6878" w:rsidP="004D6878">
      <w:pPr>
        <w:spacing w:after="240"/>
        <w:ind w:firstLine="851"/>
      </w:pPr>
      <w:r w:rsidRPr="004D6878">
        <w:t>A partir dessas constatações, verificou-se a viabilidade conceitual da proposta de desenvolvimento da plataforma “Gabinete+”, cuja finalidade será auxiliar na organização das rotinas administrativas, no registro de orientações operacionais e no suporte às transições de chefia. As etapas já desenvolvidas permitiram consolidar os objetivos da pesquisa, delimitar o problema investigado e estruturar os requisitos iniciais da solução tecnológica proposta.</w:t>
      </w:r>
    </w:p>
    <w:p w14:paraId="0CB62F38" w14:textId="77777777" w:rsidR="004D6878" w:rsidRDefault="004D6878" w:rsidP="004D6878">
      <w:pPr>
        <w:spacing w:after="240"/>
        <w:ind w:firstLine="851"/>
      </w:pPr>
      <w:r w:rsidRPr="004D6878">
        <w:t>Como continuidade do projeto, o Projeto Final II concentrar-se-á no desenvolvimento prático do protótipo da aplicação, incluindo as etapas de modelagem, implementação, testes e validação junto a usuários convidados, buscando avaliar a aplicabilidade da solução no contexto real dos gabinetes judiciais.</w:t>
      </w:r>
    </w:p>
    <w:p w14:paraId="3216BE80" w14:textId="77777777" w:rsidR="004D6878" w:rsidRDefault="004D6878" w:rsidP="004D6878">
      <w:pPr>
        <w:spacing w:after="240"/>
        <w:ind w:firstLine="851"/>
      </w:pPr>
    </w:p>
    <w:p w14:paraId="1419F34B" w14:textId="77777777" w:rsidR="004D6878" w:rsidRDefault="004D6878" w:rsidP="004D6878">
      <w:pPr>
        <w:spacing w:after="240"/>
        <w:ind w:firstLine="851"/>
      </w:pPr>
    </w:p>
    <w:p w14:paraId="3FA315F9" w14:textId="77777777" w:rsidR="004D6878" w:rsidRPr="004D6878" w:rsidRDefault="004D6878" w:rsidP="004D6878">
      <w:pPr>
        <w:spacing w:after="240"/>
        <w:ind w:firstLine="851"/>
      </w:pPr>
    </w:p>
    <w:p w14:paraId="067E29E3" w14:textId="77777777" w:rsidR="004D6878" w:rsidRDefault="004D6878" w:rsidP="004D6878">
      <w:pPr>
        <w:spacing w:after="240"/>
        <w:ind w:firstLine="0"/>
      </w:pPr>
    </w:p>
    <w:p w14:paraId="521E365B" w14:textId="66696AAD" w:rsidR="00764276" w:rsidRDefault="00764276" w:rsidP="00764276">
      <w:pPr>
        <w:spacing w:after="240"/>
        <w:jc w:val="center"/>
        <w:rPr>
          <w:b/>
          <w:bCs/>
        </w:rPr>
      </w:pPr>
      <w:r w:rsidRPr="00764276">
        <w:rPr>
          <w:b/>
          <w:bCs/>
        </w:rPr>
        <w:t>REFERÊNCIAS</w:t>
      </w:r>
    </w:p>
    <w:p w14:paraId="376B55BB" w14:textId="0A2D1145" w:rsidR="00D173E1" w:rsidRDefault="00D173E1" w:rsidP="000A6873">
      <w:pPr>
        <w:ind w:firstLine="0"/>
        <w:rPr>
          <w:rFonts w:eastAsia="Arial" w:cs="Arial"/>
        </w:rPr>
      </w:pPr>
      <w:r>
        <w:rPr>
          <w:rFonts w:eastAsia="Arial" w:cs="Arial"/>
        </w:rPr>
        <w:t>BRASIL.</w:t>
      </w:r>
      <w:r>
        <w:rPr>
          <w:rFonts w:eastAsia="Arial" w:cs="Arial"/>
          <w:b/>
          <w:bCs/>
        </w:rPr>
        <w:t xml:space="preserve"> Constituição da República Federativa do Brasil de 1988.</w:t>
      </w:r>
      <w:r>
        <w:rPr>
          <w:rFonts w:eastAsia="Arial" w:cs="Arial"/>
        </w:rPr>
        <w:t xml:space="preserve"> Disponível em: https://www.planalto.gov.br/ccivil_03/constituicao/constituicao. htm. Acesso  em: 11 </w:t>
      </w:r>
      <w:r w:rsidR="008564C3">
        <w:rPr>
          <w:rFonts w:eastAsia="Arial" w:cs="Arial"/>
        </w:rPr>
        <w:t>abr</w:t>
      </w:r>
      <w:r>
        <w:rPr>
          <w:rFonts w:eastAsia="Arial" w:cs="Arial"/>
        </w:rPr>
        <w:t>. 2026.</w:t>
      </w:r>
    </w:p>
    <w:p w14:paraId="01901798" w14:textId="77777777" w:rsidR="00075BFD" w:rsidRDefault="00075BFD" w:rsidP="000A6873">
      <w:pPr>
        <w:ind w:firstLine="0"/>
        <w:rPr>
          <w:rFonts w:eastAsia="Arial" w:cs="Arial"/>
        </w:rPr>
      </w:pPr>
    </w:p>
    <w:p w14:paraId="760EC04A" w14:textId="77777777" w:rsidR="00075BFD" w:rsidRPr="00075BFD" w:rsidRDefault="00075BFD" w:rsidP="00075BFD">
      <w:pPr>
        <w:ind w:firstLine="0"/>
        <w:rPr>
          <w:rFonts w:eastAsia="Arial" w:cs="Arial"/>
        </w:rPr>
      </w:pPr>
      <w:r w:rsidRPr="00075BFD">
        <w:rPr>
          <w:rFonts w:eastAsia="Arial" w:cs="Arial"/>
        </w:rPr>
        <w:t>CITTÁ</w:t>
      </w:r>
      <w:r w:rsidRPr="00075BFD">
        <w:rPr>
          <w:rFonts w:eastAsia="Arial" w:cs="Arial"/>
          <w:b/>
          <w:bCs/>
        </w:rPr>
        <w:t xml:space="preserve">. </w:t>
      </w:r>
      <w:r w:rsidRPr="00075BFD">
        <w:rPr>
          <w:rFonts w:eastAsia="Arial" w:cs="Arial"/>
          <w:b/>
          <w:bCs/>
          <w:i/>
          <w:iCs/>
        </w:rPr>
        <w:t>GABIN</w:t>
      </w:r>
      <w:r w:rsidRPr="00075BFD">
        <w:rPr>
          <w:rFonts w:eastAsia="Arial" w:cs="Arial"/>
        </w:rPr>
        <w:t>. Disponível em: https://gabin.com.br/. Acesso em: 23 abr. 2026.</w:t>
      </w:r>
    </w:p>
    <w:p w14:paraId="64B2B17F" w14:textId="77777777" w:rsidR="000A6873" w:rsidRDefault="000A6873" w:rsidP="00D173E1">
      <w:pPr>
        <w:ind w:firstLine="0"/>
        <w:rPr>
          <w:rFonts w:eastAsia="Arial" w:cs="Arial"/>
        </w:rPr>
      </w:pPr>
    </w:p>
    <w:p w14:paraId="011F7DFE" w14:textId="77CC6A9D" w:rsidR="00D173E1" w:rsidRDefault="00D173E1" w:rsidP="00D173E1">
      <w:pPr>
        <w:ind w:firstLine="0"/>
        <w:rPr>
          <w:rFonts w:eastAsia="Arial" w:cs="Arial"/>
          <w:color w:val="000000"/>
        </w:rPr>
      </w:pPr>
      <w:r>
        <w:rPr>
          <w:rFonts w:eastAsia="Arial" w:cs="Arial"/>
        </w:rPr>
        <w:t xml:space="preserve">CONSELHO NACIONAL DE JUSTIÇA: </w:t>
      </w:r>
      <w:r>
        <w:rPr>
          <w:rFonts w:eastAsia="Arial" w:cs="Arial"/>
          <w:b/>
          <w:bCs/>
          <w:color w:val="000000"/>
        </w:rPr>
        <w:t>Estratégia Nacional do Poder Judiciário 2021-2026</w:t>
      </w:r>
      <w:r>
        <w:rPr>
          <w:rFonts w:eastAsia="Arial" w:cs="Arial"/>
          <w:color w:val="000000"/>
        </w:rPr>
        <w:t xml:space="preserve">. Disponível em: https://www.cnj.jus.br/gestao-estrategica-e-planejamento/estrategia-nacional-do-poder-judiciario-2021-2026/. Acesso em: 10 </w:t>
      </w:r>
      <w:r w:rsidR="008564C3">
        <w:rPr>
          <w:rFonts w:eastAsia="Arial" w:cs="Arial"/>
          <w:color w:val="000000"/>
        </w:rPr>
        <w:t>abr</w:t>
      </w:r>
      <w:r>
        <w:rPr>
          <w:rFonts w:eastAsia="Arial" w:cs="Arial"/>
          <w:color w:val="000000"/>
        </w:rPr>
        <w:t>. 202</w:t>
      </w:r>
      <w:r w:rsidR="008564C3">
        <w:rPr>
          <w:rFonts w:eastAsia="Arial" w:cs="Arial"/>
          <w:color w:val="000000"/>
        </w:rPr>
        <w:t>6</w:t>
      </w:r>
      <w:r>
        <w:rPr>
          <w:rFonts w:eastAsia="Arial" w:cs="Arial"/>
          <w:color w:val="000000"/>
        </w:rPr>
        <w:t xml:space="preserve"> </w:t>
      </w:r>
    </w:p>
    <w:p w14:paraId="18CA4A5B" w14:textId="77777777" w:rsidR="000A6873" w:rsidRDefault="000A6873" w:rsidP="00D173E1">
      <w:pPr>
        <w:ind w:firstLine="0"/>
        <w:rPr>
          <w:rFonts w:eastAsia="Arial" w:cs="Arial"/>
          <w:color w:val="000000"/>
        </w:rPr>
      </w:pPr>
    </w:p>
    <w:p w14:paraId="7D32C272" w14:textId="161971D2" w:rsidR="008564C3" w:rsidRPr="008564C3" w:rsidRDefault="00075BFD" w:rsidP="008564C3">
      <w:pPr>
        <w:ind w:firstLine="0"/>
        <w:rPr>
          <w:rFonts w:eastAsia="Arial" w:cs="Arial"/>
          <w:color w:val="000000"/>
        </w:rPr>
      </w:pPr>
      <w:r>
        <w:rPr>
          <w:rFonts w:eastAsia="Arial" w:cs="Arial"/>
          <w:color w:val="000000"/>
        </w:rPr>
        <w:t>___________</w:t>
      </w:r>
      <w:r w:rsidR="008564C3" w:rsidRPr="008564C3">
        <w:rPr>
          <w:rFonts w:eastAsia="Arial" w:cs="Arial"/>
          <w:color w:val="000000"/>
        </w:rPr>
        <w:t xml:space="preserve">. </w:t>
      </w:r>
      <w:r w:rsidR="008564C3" w:rsidRPr="008564C3">
        <w:rPr>
          <w:rFonts w:eastAsia="Arial" w:cs="Arial"/>
          <w:b/>
          <w:bCs/>
          <w:color w:val="000000"/>
        </w:rPr>
        <w:t xml:space="preserve">Gabinete do Juízo: CNJ lança sistema que auxilia o dia a dia de magistrados. </w:t>
      </w:r>
      <w:r w:rsidR="008564C3" w:rsidRPr="008564C3">
        <w:rPr>
          <w:rFonts w:eastAsia="Arial" w:cs="Arial"/>
          <w:color w:val="000000"/>
        </w:rPr>
        <w:t>Disponível em: https://www.cnj.jus.br/gabinete-do-juizo-cnj-lanca-sistema-que-auxilia-o-dia-a-dia-de-magistrados/. Acesso em: 23 abr. 2026.</w:t>
      </w:r>
    </w:p>
    <w:p w14:paraId="7F95AB4B" w14:textId="77777777" w:rsidR="008564C3" w:rsidRDefault="008564C3" w:rsidP="00D173E1">
      <w:pPr>
        <w:ind w:firstLine="0"/>
        <w:rPr>
          <w:rFonts w:eastAsia="Arial" w:cs="Arial"/>
          <w:color w:val="000000"/>
        </w:rPr>
      </w:pPr>
    </w:p>
    <w:p w14:paraId="3031209D" w14:textId="7A11A0F4" w:rsidR="00D173E1" w:rsidRDefault="00075BFD" w:rsidP="00D173E1">
      <w:pPr>
        <w:ind w:firstLine="0"/>
        <w:rPr>
          <w:rFonts w:eastAsia="Arial" w:cs="Arial"/>
          <w:color w:val="000000"/>
        </w:rPr>
      </w:pPr>
      <w:r>
        <w:rPr>
          <w:rFonts w:eastAsia="Arial" w:cs="Arial"/>
          <w:color w:val="000000"/>
        </w:rPr>
        <w:t>___________</w:t>
      </w:r>
      <w:r w:rsidR="00D173E1">
        <w:rPr>
          <w:rFonts w:eastAsia="Arial" w:cs="Arial"/>
          <w:color w:val="000000"/>
        </w:rPr>
        <w:t xml:space="preserve">. </w:t>
      </w:r>
      <w:r w:rsidR="00D173E1">
        <w:rPr>
          <w:rFonts w:eastAsia="Arial" w:cs="Arial"/>
          <w:b/>
          <w:bCs/>
          <w:color w:val="000000"/>
        </w:rPr>
        <w:t>Justiça em Números.</w:t>
      </w:r>
      <w:r w:rsidR="00D173E1">
        <w:rPr>
          <w:rFonts w:eastAsia="Arial" w:cs="Arial"/>
          <w:color w:val="000000"/>
        </w:rPr>
        <w:t xml:space="preserve"> Disponível em: https://justica-em-numeros.cnj.jus.br/. Acesso em </w:t>
      </w:r>
      <w:r w:rsidR="00F128EF">
        <w:rPr>
          <w:rFonts w:eastAsia="Arial" w:cs="Arial"/>
          <w:color w:val="000000"/>
        </w:rPr>
        <w:t>14</w:t>
      </w:r>
      <w:r w:rsidR="00D173E1">
        <w:rPr>
          <w:rFonts w:eastAsia="Arial" w:cs="Arial"/>
          <w:color w:val="000000"/>
        </w:rPr>
        <w:t xml:space="preserve"> </w:t>
      </w:r>
      <w:r w:rsidR="00F128EF">
        <w:rPr>
          <w:rFonts w:eastAsia="Arial" w:cs="Arial"/>
          <w:color w:val="000000"/>
        </w:rPr>
        <w:t>abr</w:t>
      </w:r>
      <w:r w:rsidR="00D173E1">
        <w:rPr>
          <w:rFonts w:eastAsia="Arial" w:cs="Arial"/>
          <w:color w:val="000000"/>
        </w:rPr>
        <w:t xml:space="preserve">. 2026. </w:t>
      </w:r>
    </w:p>
    <w:p w14:paraId="12264490" w14:textId="77777777" w:rsidR="00075BFD" w:rsidRDefault="00075BFD" w:rsidP="00D173E1">
      <w:pPr>
        <w:ind w:firstLine="0"/>
        <w:rPr>
          <w:rFonts w:eastAsia="Arial" w:cs="Arial"/>
          <w:color w:val="000000"/>
        </w:rPr>
      </w:pPr>
    </w:p>
    <w:p w14:paraId="47612BF2" w14:textId="748AC11C" w:rsidR="00D173E1" w:rsidRDefault="00075BFD" w:rsidP="00D173E1">
      <w:pPr>
        <w:ind w:firstLine="0"/>
        <w:rPr>
          <w:rFonts w:eastAsia="Arial" w:cs="Arial"/>
          <w:color w:val="000000"/>
        </w:rPr>
      </w:pPr>
      <w:r>
        <w:rPr>
          <w:rFonts w:eastAsia="Arial" w:cs="Arial"/>
          <w:color w:val="000000"/>
        </w:rPr>
        <w:t>___________</w:t>
      </w:r>
      <w:r w:rsidR="00D173E1">
        <w:rPr>
          <w:rFonts w:eastAsia="Arial" w:cs="Arial"/>
          <w:color w:val="000000"/>
        </w:rPr>
        <w:t xml:space="preserve">. </w:t>
      </w:r>
      <w:r w:rsidR="00D173E1">
        <w:rPr>
          <w:rFonts w:eastAsia="Arial" w:cs="Arial"/>
          <w:b/>
          <w:bCs/>
          <w:color w:val="000000"/>
        </w:rPr>
        <w:t>Resolução n. 219/CNJ, de 26 de abril de 2026.</w:t>
      </w:r>
      <w:r w:rsidR="00D173E1">
        <w:rPr>
          <w:rFonts w:eastAsia="Arial" w:cs="Arial"/>
          <w:color w:val="000000"/>
        </w:rPr>
        <w:t xml:space="preserve"> Disponível em: </w:t>
      </w:r>
      <w:r w:rsidR="004B5768" w:rsidRPr="004B5768">
        <w:rPr>
          <w:rFonts w:eastAsia="Arial" w:cs="Arial"/>
          <w:color w:val="000000"/>
        </w:rPr>
        <w:t>https://atos.cnj.jus.br/files/compilado180</w:t>
      </w:r>
      <w:r w:rsidR="004B5768">
        <w:rPr>
          <w:rFonts w:eastAsia="Arial" w:cs="Arial"/>
          <w:color w:val="000000"/>
        </w:rPr>
        <w:t xml:space="preserve"> </w:t>
      </w:r>
      <w:r w:rsidR="004B5768" w:rsidRPr="004B5768">
        <w:rPr>
          <w:rFonts w:eastAsia="Arial" w:cs="Arial"/>
          <w:color w:val="000000"/>
        </w:rPr>
        <w:t>4422023082464e79bb</w:t>
      </w:r>
      <w:r w:rsidR="004B5768">
        <w:rPr>
          <w:rFonts w:eastAsia="Arial" w:cs="Arial"/>
          <w:color w:val="000000"/>
        </w:rPr>
        <w:t xml:space="preserve"> </w:t>
      </w:r>
      <w:r w:rsidR="004B5768" w:rsidRPr="004B5768">
        <w:rPr>
          <w:rFonts w:eastAsia="Arial" w:cs="Arial"/>
          <w:color w:val="000000"/>
        </w:rPr>
        <w:t>a5122b.pdf</w:t>
      </w:r>
      <w:r w:rsidR="004B5768">
        <w:rPr>
          <w:rFonts w:eastAsia="Arial" w:cs="Arial"/>
          <w:color w:val="000000"/>
        </w:rPr>
        <w:t xml:space="preserve">. </w:t>
      </w:r>
      <w:r w:rsidR="00D173E1">
        <w:rPr>
          <w:rFonts w:eastAsia="Arial" w:cs="Arial"/>
          <w:color w:val="000000"/>
        </w:rPr>
        <w:t>Acesso em</w:t>
      </w:r>
      <w:r w:rsidR="008564C3">
        <w:rPr>
          <w:rFonts w:eastAsia="Arial" w:cs="Arial"/>
          <w:color w:val="000000"/>
        </w:rPr>
        <w:t>:</w:t>
      </w:r>
      <w:r w:rsidR="00D173E1">
        <w:rPr>
          <w:rFonts w:eastAsia="Arial" w:cs="Arial"/>
          <w:color w:val="000000"/>
        </w:rPr>
        <w:t xml:space="preserve"> 1</w:t>
      </w:r>
      <w:r w:rsidR="004B5768">
        <w:rPr>
          <w:rFonts w:eastAsia="Arial" w:cs="Arial"/>
          <w:color w:val="000000"/>
        </w:rPr>
        <w:t>4</w:t>
      </w:r>
      <w:r w:rsidR="00D173E1">
        <w:rPr>
          <w:rFonts w:eastAsia="Arial" w:cs="Arial"/>
          <w:color w:val="000000"/>
        </w:rPr>
        <w:t xml:space="preserve"> </w:t>
      </w:r>
      <w:r w:rsidR="004B5768">
        <w:rPr>
          <w:rFonts w:eastAsia="Arial" w:cs="Arial"/>
          <w:color w:val="000000"/>
        </w:rPr>
        <w:t>abr</w:t>
      </w:r>
      <w:r w:rsidR="00D173E1">
        <w:rPr>
          <w:rFonts w:eastAsia="Arial" w:cs="Arial"/>
          <w:color w:val="000000"/>
        </w:rPr>
        <w:t xml:space="preserve">. 2026. </w:t>
      </w:r>
    </w:p>
    <w:p w14:paraId="6D6785CC" w14:textId="77777777" w:rsidR="008564C3" w:rsidRDefault="008564C3" w:rsidP="00D173E1">
      <w:pPr>
        <w:ind w:firstLine="0"/>
        <w:rPr>
          <w:rFonts w:eastAsia="Arial" w:cs="Arial"/>
          <w:color w:val="000000"/>
        </w:rPr>
      </w:pPr>
    </w:p>
    <w:p w14:paraId="115BC268" w14:textId="09517A9F" w:rsidR="00F61EAB" w:rsidRDefault="00F61EAB" w:rsidP="009E317D">
      <w:pPr>
        <w:ind w:firstLine="0"/>
        <w:rPr>
          <w:rFonts w:eastAsia="Arial" w:cs="Arial"/>
          <w:color w:val="000000"/>
        </w:rPr>
      </w:pPr>
      <w:r w:rsidRPr="00F61EAB">
        <w:rPr>
          <w:rFonts w:eastAsia="Arial" w:cs="Arial"/>
          <w:color w:val="000000"/>
        </w:rPr>
        <w:t>DUQUE, Silvia Maria Lopes; SANTOS, Laiana Pereira dos.</w:t>
      </w:r>
      <w:r w:rsidRPr="00F61EAB">
        <w:rPr>
          <w:rFonts w:eastAsia="Arial" w:cs="Arial"/>
          <w:b/>
          <w:bCs/>
          <w:color w:val="000000"/>
        </w:rPr>
        <w:t xml:space="preserve"> Gestão organizacional dos gabinetes dos desembargadores do Tribunal de Justiça de Roraima na perspectiva da Meta 1 do CNJ. </w:t>
      </w:r>
      <w:r w:rsidRPr="00F61EAB">
        <w:rPr>
          <w:rFonts w:eastAsia="Arial" w:cs="Arial"/>
          <w:color w:val="000000"/>
        </w:rPr>
        <w:t xml:space="preserve">Âmbito Jurídico, 6 dez. 2019. Disponível em: </w:t>
      </w:r>
      <w:r w:rsidR="009E317D">
        <w:rPr>
          <w:rFonts w:eastAsia="Arial" w:cs="Arial"/>
          <w:color w:val="000000"/>
        </w:rPr>
        <w:t xml:space="preserve">          </w:t>
      </w:r>
      <w:r w:rsidR="009E317D" w:rsidRPr="009E317D">
        <w:rPr>
          <w:rFonts w:eastAsia="Arial" w:cs="Arial"/>
          <w:color w:val="000000"/>
        </w:rPr>
        <w:t>https://ambitojuridico.com.br/gestao-organizacional-dos-gabinetes-dos-desembargad</w:t>
      </w:r>
      <w:r w:rsidR="009E317D">
        <w:rPr>
          <w:rFonts w:eastAsia="Arial" w:cs="Arial"/>
          <w:color w:val="000000"/>
        </w:rPr>
        <w:t xml:space="preserve"> </w:t>
      </w:r>
      <w:r w:rsidRPr="00F61EAB">
        <w:rPr>
          <w:rFonts w:eastAsia="Arial" w:cs="Arial"/>
          <w:color w:val="000000"/>
        </w:rPr>
        <w:t>ores-do-tribunal-de-justica-de-roraima-na-perspectiva-da-meta-1-do-cnj/. Acesso em: 23 abr. 2026.</w:t>
      </w:r>
    </w:p>
    <w:p w14:paraId="7D1E4ED9" w14:textId="77777777" w:rsidR="00615357" w:rsidRDefault="00615357" w:rsidP="009E317D">
      <w:pPr>
        <w:ind w:firstLine="0"/>
        <w:rPr>
          <w:rFonts w:eastAsia="Arial" w:cs="Arial"/>
          <w:color w:val="000000"/>
        </w:rPr>
      </w:pPr>
    </w:p>
    <w:p w14:paraId="6E0D6360" w14:textId="77777777" w:rsidR="008D1488" w:rsidRPr="008D1488" w:rsidRDefault="008D1488" w:rsidP="008D1488">
      <w:pPr>
        <w:ind w:firstLine="0"/>
        <w:rPr>
          <w:rFonts w:eastAsia="Arial" w:cs="Arial"/>
          <w:color w:val="000000"/>
        </w:rPr>
      </w:pPr>
      <w:r w:rsidRPr="008D1488">
        <w:rPr>
          <w:rFonts w:eastAsia="Arial" w:cs="Arial"/>
          <w:color w:val="000000"/>
        </w:rPr>
        <w:t xml:space="preserve">GAPOL. </w:t>
      </w:r>
      <w:r w:rsidRPr="008D1488">
        <w:rPr>
          <w:rFonts w:eastAsia="Arial" w:cs="Arial"/>
          <w:b/>
          <w:bCs/>
          <w:color w:val="000000"/>
        </w:rPr>
        <w:t>GAPOL.</w:t>
      </w:r>
      <w:r w:rsidRPr="008D1488">
        <w:rPr>
          <w:rFonts w:eastAsia="Arial" w:cs="Arial"/>
          <w:color w:val="000000"/>
        </w:rPr>
        <w:t xml:space="preserve"> Disponível em: https://gapol.com.br/. Acesso em: 23 abr. 2026</w:t>
      </w:r>
    </w:p>
    <w:p w14:paraId="66ABAA63" w14:textId="77777777" w:rsidR="008D1488" w:rsidRPr="00F61EAB" w:rsidRDefault="008D1488" w:rsidP="009E317D">
      <w:pPr>
        <w:ind w:firstLine="0"/>
        <w:rPr>
          <w:rFonts w:eastAsia="Arial" w:cs="Arial"/>
          <w:color w:val="000000"/>
        </w:rPr>
      </w:pPr>
    </w:p>
    <w:p w14:paraId="264ADD97" w14:textId="358F6726" w:rsidR="00F61EAB" w:rsidRDefault="00615357" w:rsidP="00D173E1">
      <w:pPr>
        <w:ind w:firstLine="0"/>
        <w:rPr>
          <w:rFonts w:eastAsia="Arial" w:cs="Arial"/>
          <w:color w:val="000000"/>
        </w:rPr>
      </w:pPr>
      <w:r w:rsidRPr="00615357">
        <w:rPr>
          <w:rFonts w:eastAsia="Arial" w:cs="Arial"/>
          <w:color w:val="000000"/>
        </w:rPr>
        <w:lastRenderedPageBreak/>
        <w:t xml:space="preserve">MENDES, Gilmar. </w:t>
      </w:r>
      <w:r w:rsidRPr="00615357">
        <w:rPr>
          <w:rFonts w:eastAsia="Arial" w:cs="Arial"/>
          <w:b/>
          <w:bCs/>
          <w:color w:val="000000"/>
        </w:rPr>
        <w:t>A importância do constante aprimoramento do perfil da administração pública e do poder judiciário brasileiro</w:t>
      </w:r>
      <w:r w:rsidRPr="00615357">
        <w:rPr>
          <w:rFonts w:eastAsia="Arial" w:cs="Arial"/>
          <w:color w:val="000000"/>
        </w:rPr>
        <w:t>. In: Administração Pública e Gestão do Poder Judiciário / Public Administration and Management of the Judiciary. FGV, Projetos EBAPE. ISBN: 978-85-64878-04-4. Ano 05. Nº 15. Maio 2012</w:t>
      </w:r>
    </w:p>
    <w:p w14:paraId="299E9F4E" w14:textId="77777777" w:rsidR="003301DA" w:rsidRDefault="003301DA" w:rsidP="00D173E1">
      <w:pPr>
        <w:ind w:firstLine="0"/>
        <w:rPr>
          <w:rFonts w:eastAsia="Arial" w:cs="Arial"/>
          <w:color w:val="000000"/>
        </w:rPr>
      </w:pPr>
    </w:p>
    <w:p w14:paraId="34C0DC72" w14:textId="09C28605" w:rsidR="003301DA" w:rsidRDefault="003301DA" w:rsidP="00D173E1">
      <w:pPr>
        <w:ind w:firstLine="0"/>
        <w:rPr>
          <w:rFonts w:eastAsia="Arial" w:cs="Arial"/>
          <w:color w:val="000000"/>
        </w:rPr>
      </w:pPr>
      <w:r w:rsidRPr="003301DA">
        <w:rPr>
          <w:rFonts w:eastAsia="Arial" w:cs="Arial"/>
          <w:color w:val="000000"/>
        </w:rPr>
        <w:t xml:space="preserve">PRODANOV, Cleber Cristiano; FREITAS, Ernani Cesar de. </w:t>
      </w:r>
      <w:r w:rsidRPr="003301DA">
        <w:rPr>
          <w:rFonts w:eastAsia="Arial" w:cs="Arial"/>
          <w:b/>
          <w:bCs/>
          <w:color w:val="000000"/>
        </w:rPr>
        <w:t>Metodologia do trabalho científico: métodos e técnicas da pesquisa e do trabalho acadêmico</w:t>
      </w:r>
      <w:r w:rsidRPr="003301DA">
        <w:rPr>
          <w:rFonts w:eastAsia="Arial" w:cs="Arial"/>
          <w:color w:val="000000"/>
        </w:rPr>
        <w:t>. 2. ed. Novo Hamburgo: Feevale, 2013.</w:t>
      </w:r>
    </w:p>
    <w:p w14:paraId="1873290F" w14:textId="77777777" w:rsidR="00E55F6B" w:rsidRDefault="00E55F6B" w:rsidP="00D173E1">
      <w:pPr>
        <w:ind w:firstLine="0"/>
        <w:rPr>
          <w:rFonts w:eastAsia="Arial" w:cs="Arial"/>
          <w:color w:val="000000"/>
        </w:rPr>
      </w:pPr>
    </w:p>
    <w:p w14:paraId="504DFF79" w14:textId="198B5CA7" w:rsidR="00E55F6B" w:rsidRDefault="00E55F6B" w:rsidP="00E55F6B">
      <w:pPr>
        <w:ind w:firstLine="0"/>
        <w:rPr>
          <w:rFonts w:eastAsia="Arial" w:cs="Arial"/>
          <w:color w:val="000000"/>
        </w:rPr>
      </w:pPr>
      <w:r w:rsidRPr="00E55F6B">
        <w:rPr>
          <w:rFonts w:eastAsia="Arial" w:cs="Arial"/>
          <w:color w:val="000000"/>
        </w:rPr>
        <w:t xml:space="preserve">TRIBUNAL DE JUSTIÇA DO ESTADO DE MINAS GERAIS. </w:t>
      </w:r>
      <w:r w:rsidRPr="00E55F6B">
        <w:rPr>
          <w:rFonts w:eastAsia="Arial" w:cs="Arial"/>
          <w:b/>
          <w:bCs/>
          <w:color w:val="000000"/>
        </w:rPr>
        <w:t>Manual de boas práticas de gestão de gabinetes.</w:t>
      </w:r>
      <w:r w:rsidRPr="00E55F6B">
        <w:rPr>
          <w:rFonts w:eastAsia="Arial" w:cs="Arial"/>
          <w:color w:val="000000"/>
        </w:rPr>
        <w:t xml:space="preserve"> Versão 1.5. Belo Horizonte, 2024. Última atualização: jul. 2024. Disponível em:</w:t>
      </w:r>
      <w:r>
        <w:rPr>
          <w:rFonts w:eastAsia="Arial" w:cs="Arial"/>
          <w:color w:val="000000"/>
        </w:rPr>
        <w:t xml:space="preserve"> </w:t>
      </w:r>
      <w:r w:rsidRPr="00E55F6B">
        <w:rPr>
          <w:rFonts w:eastAsia="Arial" w:cs="Arial"/>
          <w:color w:val="000000"/>
        </w:rPr>
        <w:t>http://www.tjmg.jus.br/data/files/8F/C4/03/72/1</w:t>
      </w:r>
    </w:p>
    <w:p w14:paraId="1E89E77C" w14:textId="570E6A77" w:rsidR="00E55F6B" w:rsidRDefault="00E55F6B" w:rsidP="00E55F6B">
      <w:pPr>
        <w:ind w:firstLine="0"/>
        <w:rPr>
          <w:rFonts w:eastAsia="Arial" w:cs="Arial"/>
          <w:color w:val="000000"/>
        </w:rPr>
      </w:pPr>
      <w:r w:rsidRPr="00E55F6B">
        <w:rPr>
          <w:rFonts w:eastAsia="Arial" w:cs="Arial"/>
          <w:color w:val="000000"/>
        </w:rPr>
        <w:t>D2A0910E80267092C08CCA8/Manual%20de%20Boas%20Praticas%20de%20Gestao%20de%20Gabinetes%20-%20Versao%201.5%20-%20Julho%202024%20_1_.</w:t>
      </w:r>
      <w:r>
        <w:rPr>
          <w:rFonts w:eastAsia="Arial" w:cs="Arial"/>
          <w:color w:val="000000"/>
        </w:rPr>
        <w:t xml:space="preserve"> </w:t>
      </w:r>
      <w:r w:rsidRPr="00E55F6B">
        <w:rPr>
          <w:rFonts w:eastAsia="Arial" w:cs="Arial"/>
          <w:color w:val="000000"/>
        </w:rPr>
        <w:t>pdf</w:t>
      </w:r>
      <w:r>
        <w:rPr>
          <w:rFonts w:eastAsia="Arial" w:cs="Arial"/>
          <w:color w:val="000000"/>
        </w:rPr>
        <w:t xml:space="preserve">. Consulta em 23 abr 2026. </w:t>
      </w:r>
    </w:p>
    <w:p w14:paraId="6A294D6C" w14:textId="77777777" w:rsidR="005A66E9" w:rsidRDefault="005A66E9" w:rsidP="00D173E1">
      <w:pPr>
        <w:ind w:firstLine="0"/>
        <w:rPr>
          <w:rFonts w:eastAsia="Arial" w:cs="Arial"/>
          <w:color w:val="000000"/>
        </w:rPr>
      </w:pPr>
    </w:p>
    <w:p w14:paraId="343F9B11" w14:textId="3D0B8DC6" w:rsidR="004F6B58" w:rsidRDefault="004F6B58" w:rsidP="00D173E1">
      <w:pPr>
        <w:ind w:firstLine="0"/>
        <w:rPr>
          <w:rFonts w:eastAsia="Arial" w:cs="Arial"/>
          <w:color w:val="000000"/>
        </w:rPr>
      </w:pPr>
      <w:r w:rsidRPr="004F6B58">
        <w:rPr>
          <w:rFonts w:eastAsia="Arial" w:cs="Arial"/>
          <w:color w:val="000000"/>
        </w:rPr>
        <w:t xml:space="preserve">WIEDEMANN NETO, Ney. </w:t>
      </w:r>
      <w:r w:rsidRPr="004F6B58">
        <w:rPr>
          <w:rFonts w:eastAsia="Arial" w:cs="Arial"/>
          <w:b/>
          <w:bCs/>
          <w:color w:val="000000"/>
        </w:rPr>
        <w:t>Gestão de gabinetes de magistrados nas Câmaras Cíveis do Tribunal de Justiça do Rio Grande do Sul</w:t>
      </w:r>
      <w:r w:rsidRPr="004F6B58">
        <w:rPr>
          <w:rFonts w:eastAsia="Arial" w:cs="Arial"/>
          <w:color w:val="000000"/>
        </w:rPr>
        <w:t xml:space="preserve">. 2009. 207 f. Dissertação </w:t>
      </w:r>
      <w:r>
        <w:rPr>
          <w:rFonts w:eastAsia="Arial" w:cs="Arial"/>
          <w:color w:val="000000"/>
        </w:rPr>
        <w:t xml:space="preserve">de </w:t>
      </w:r>
      <w:r w:rsidRPr="004F6B58">
        <w:rPr>
          <w:rFonts w:eastAsia="Arial" w:cs="Arial"/>
          <w:color w:val="000000"/>
        </w:rPr>
        <w:t xml:space="preserve">Mestrado </w:t>
      </w:r>
      <w:r>
        <w:rPr>
          <w:rFonts w:eastAsia="Arial" w:cs="Arial"/>
          <w:color w:val="000000"/>
        </w:rPr>
        <w:t xml:space="preserve"> Profissional </w:t>
      </w:r>
      <w:r w:rsidRPr="004F6B58">
        <w:rPr>
          <w:rFonts w:eastAsia="Arial" w:cs="Arial"/>
          <w:color w:val="000000"/>
        </w:rPr>
        <w:t>em Direito</w:t>
      </w:r>
      <w:r>
        <w:rPr>
          <w:rFonts w:eastAsia="Arial" w:cs="Arial"/>
          <w:color w:val="000000"/>
        </w:rPr>
        <w:t xml:space="preserve"> – Fundação Getúlio Vargas</w:t>
      </w:r>
      <w:r w:rsidRPr="004F6B58">
        <w:rPr>
          <w:rFonts w:eastAsia="Arial" w:cs="Arial"/>
          <w:color w:val="000000"/>
        </w:rPr>
        <w:t>, Rio de Janeiro, 2009. Orientador: Leonardo Teixeira. Coorientadora: Maria Elisa Bastos Macieira. Disponível em:</w:t>
      </w:r>
      <w:r>
        <w:rPr>
          <w:rFonts w:eastAsia="Arial" w:cs="Arial"/>
          <w:color w:val="000000"/>
        </w:rPr>
        <w:t xml:space="preserve"> </w:t>
      </w:r>
      <w:r w:rsidRPr="004F6B58">
        <w:rPr>
          <w:rFonts w:eastAsia="Arial" w:cs="Arial"/>
          <w:color w:val="000000"/>
        </w:rPr>
        <w:t>https://repositorio.fgv.br/server/api/core/bitstreams/b080a178-7adf-4cb2-a5d8-cf6a0cbed605/content</w:t>
      </w:r>
      <w:r>
        <w:rPr>
          <w:rFonts w:eastAsia="Arial" w:cs="Arial"/>
          <w:color w:val="000000"/>
        </w:rPr>
        <w:t>. Consulta em 23 abr. 2026</w:t>
      </w:r>
    </w:p>
    <w:p w14:paraId="4201DFE7" w14:textId="77777777" w:rsidR="004F6B58" w:rsidRDefault="004F6B58" w:rsidP="00D173E1">
      <w:pPr>
        <w:ind w:firstLine="0"/>
        <w:rPr>
          <w:rFonts w:eastAsia="Arial" w:cs="Arial"/>
          <w:color w:val="000000"/>
        </w:rPr>
      </w:pPr>
    </w:p>
    <w:p w14:paraId="1382732D" w14:textId="34CBCBE0" w:rsidR="005A66E9" w:rsidRDefault="005A66E9" w:rsidP="00D173E1">
      <w:pPr>
        <w:ind w:firstLine="0"/>
        <w:rPr>
          <w:rFonts w:eastAsia="Arial" w:cs="Arial"/>
          <w:color w:val="000000"/>
        </w:rPr>
      </w:pPr>
      <w:r w:rsidRPr="005A66E9">
        <w:rPr>
          <w:rFonts w:eastAsia="Arial" w:cs="Arial"/>
          <w:color w:val="000000"/>
        </w:rPr>
        <w:t xml:space="preserve">ZANON JUNIOR, Orlando Luiz. </w:t>
      </w:r>
      <w:r w:rsidRPr="005A66E9">
        <w:rPr>
          <w:rFonts w:eastAsia="Arial" w:cs="Arial"/>
          <w:b/>
          <w:bCs/>
          <w:color w:val="000000"/>
        </w:rPr>
        <w:t>O problema da gestão de gabinetes judiciais. Revista Direito e Liberdade</w:t>
      </w:r>
      <w:r>
        <w:rPr>
          <w:rFonts w:eastAsia="Arial" w:cs="Arial"/>
          <w:b/>
          <w:bCs/>
          <w:color w:val="000000"/>
        </w:rPr>
        <w:t>.</w:t>
      </w:r>
      <w:r w:rsidRPr="005A66E9">
        <w:rPr>
          <w:rFonts w:eastAsia="Arial" w:cs="Arial"/>
          <w:color w:val="000000"/>
        </w:rPr>
        <w:t xml:space="preserve"> Natal, v. 19, n. 2, p. 227</w:t>
      </w:r>
      <w:r w:rsidRPr="005A66E9">
        <w:rPr>
          <w:rFonts w:ascii="Cambria Math" w:eastAsia="Arial" w:hAnsi="Cambria Math" w:cs="Cambria Math"/>
          <w:color w:val="000000"/>
        </w:rPr>
        <w:t>‑</w:t>
      </w:r>
      <w:r w:rsidRPr="005A66E9">
        <w:rPr>
          <w:rFonts w:eastAsia="Arial" w:cs="Arial"/>
          <w:color w:val="000000"/>
        </w:rPr>
        <w:t>252, maio/ago. 2017. ISSN 1809</w:t>
      </w:r>
      <w:r w:rsidRPr="005A66E9">
        <w:rPr>
          <w:rFonts w:ascii="Cambria Math" w:eastAsia="Arial" w:hAnsi="Cambria Math" w:cs="Cambria Math"/>
          <w:color w:val="000000"/>
        </w:rPr>
        <w:t>‑</w:t>
      </w:r>
      <w:r w:rsidRPr="005A66E9">
        <w:rPr>
          <w:rFonts w:eastAsia="Arial" w:cs="Arial"/>
          <w:color w:val="000000"/>
        </w:rPr>
        <w:t xml:space="preserve">3280. Disponível em:  </w:t>
      </w:r>
      <w:r>
        <w:rPr>
          <w:rFonts w:eastAsia="Arial" w:cs="Arial"/>
          <w:color w:val="000000"/>
        </w:rPr>
        <w:t>http://www.</w:t>
      </w:r>
      <w:r w:rsidRPr="005A66E9">
        <w:rPr>
          <w:rFonts w:eastAsia="Arial" w:cs="Arial"/>
          <w:color w:val="000000"/>
        </w:rPr>
        <w:t>esmarn.tjrn.jus.br</w:t>
      </w:r>
      <w:r>
        <w:rPr>
          <w:rFonts w:eastAsia="Arial" w:cs="Arial"/>
          <w:color w:val="000000"/>
        </w:rPr>
        <w:t>. Consulta em 23</w:t>
      </w:r>
      <w:r w:rsidR="004F6B58">
        <w:rPr>
          <w:rFonts w:eastAsia="Arial" w:cs="Arial"/>
          <w:color w:val="000000"/>
        </w:rPr>
        <w:t xml:space="preserve"> abr. </w:t>
      </w:r>
      <w:r>
        <w:rPr>
          <w:rFonts w:eastAsia="Arial" w:cs="Arial"/>
          <w:color w:val="000000"/>
        </w:rPr>
        <w:t>2026.</w:t>
      </w:r>
    </w:p>
    <w:sectPr w:rsidR="005A66E9" w:rsidSect="0035028D">
      <w:headerReference w:type="default" r:id="rId12"/>
      <w:pgSz w:w="11907" w:h="16840" w:code="9"/>
      <w:pgMar w:top="1701" w:right="1134" w:bottom="1134" w:left="1701" w:header="1134"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8673E" w14:textId="77777777" w:rsidR="00CA30E1" w:rsidRDefault="00CA30E1">
      <w:r>
        <w:separator/>
      </w:r>
    </w:p>
  </w:endnote>
  <w:endnote w:type="continuationSeparator" w:id="0">
    <w:p w14:paraId="1EB82864" w14:textId="77777777" w:rsidR="00CA30E1" w:rsidRDefault="00CA3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ial Negrito">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ill Sans Ultra Bold">
    <w:panose1 w:val="020B0A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Ottawa">
    <w:panose1 w:val="00000000000000000000"/>
    <w:charset w:val="00"/>
    <w:family w:val="auto"/>
    <w:notTrueType/>
    <w:pitch w:val="variable"/>
    <w:sig w:usb0="00000003" w:usb1="00000000" w:usb2="00000000" w:usb3="00000000" w:csb0="00000001" w:csb1="00000000"/>
  </w:font>
  <w:font w:name="XQJRTB+Agenda-Light">
    <w:altName w:val="Agenda"/>
    <w:panose1 w:val="00000000000000000000"/>
    <w:charset w:val="00"/>
    <w:family w:val="swiss"/>
    <w:notTrueType/>
    <w:pitch w:val="default"/>
    <w:sig w:usb0="00000003" w:usb1="00000000" w:usb2="00000000" w:usb3="00000000" w:csb0="00000001" w:csb1="00000000"/>
  </w:font>
  <w:font w:name="OpenSymbol">
    <w:altName w:val="Courier New"/>
    <w:panose1 w:val="00000000000000000000"/>
    <w:charset w:val="00"/>
    <w:family w:val="auto"/>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tarSymbol">
    <w:altName w:val="Arial Unicode MS"/>
    <w:charset w:val="00"/>
    <w:family w:val="auto"/>
    <w:pitch w:val="default"/>
  </w:font>
  <w:font w:name="Libre Semi Serif SSi">
    <w:altName w:val="Times New Roman"/>
    <w:charset w:val="00"/>
    <w:family w:val="roman"/>
    <w:pitch w:val="default"/>
  </w:font>
  <w:font w:name="DengXian">
    <w:altName w:val="等线"/>
    <w:panose1 w:val="02010600030101010101"/>
    <w:charset w:val="86"/>
    <w:family w:val="modern"/>
    <w:pitch w:val="fixed"/>
    <w:sig w:usb0="00000001" w:usb1="080E0000" w:usb2="00000010" w:usb3="00000000" w:csb0="00040000" w:csb1="00000000"/>
  </w:font>
  <w:font w:name="Arial Rounded MT Bold">
    <w:panose1 w:val="020F0704030504030204"/>
    <w:charset w:val="00"/>
    <w:family w:val="swiss"/>
    <w:pitch w:val="variable"/>
    <w:sig w:usb0="00000003" w:usb1="00000000" w:usb2="00000000" w:usb3="00000000" w:csb0="00000001" w:csb1="00000000"/>
  </w:font>
  <w:font w:name="DMRBZP+Agenda-Bold">
    <w:altName w:val="Agenda"/>
    <w:panose1 w:val="00000000000000000000"/>
    <w:charset w:val="00"/>
    <w:family w:val="swiss"/>
    <w:notTrueType/>
    <w:pitch w:val="default"/>
    <w:sig w:usb0="00000003" w:usb1="00000000" w:usb2="00000000" w:usb3="00000000" w:csb0="00000001" w:csb1="00000000"/>
  </w:font>
  <w:font w:name="Device Font 10cpi">
    <w:panose1 w:val="00000000000000000000"/>
    <w:charset w:val="00"/>
    <w:family w:val="modern"/>
    <w:notTrueType/>
    <w:pitch w:val="fixed"/>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Univers 55">
    <w:charset w:val="00"/>
    <w:family w:val="swiss"/>
    <w:pitch w:val="variable"/>
  </w:font>
  <w:font w:name="Univers 45 Light">
    <w:charset w:val="00"/>
    <w:family w:val="swiss"/>
    <w:pitch w:val="variable"/>
  </w:font>
  <w:font w:name="GillSans">
    <w:altName w:val="GillSan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LABDE+ArialNarrow">
    <w:altName w:val="Arial Narrow"/>
    <w:panose1 w:val="00000000000000000000"/>
    <w:charset w:val="00"/>
    <w:family w:val="swiss"/>
    <w:notTrueType/>
    <w:pitch w:val="default"/>
    <w:sig w:usb0="00000003" w:usb1="00000000" w:usb2="00000000" w:usb3="00000000" w:csb0="00000001" w:csb1="00000000"/>
  </w:font>
  <w:font w:name="MinionPro-Regular">
    <w:altName w:val="Minion Pro"/>
    <w:panose1 w:val="00000000000000000000"/>
    <w:charset w:val="4D"/>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96A5" w14:textId="77777777" w:rsidR="0035028D" w:rsidRPr="00EF5707" w:rsidRDefault="0035028D" w:rsidP="000C4566">
    <w:pPr>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2AC06" w14:textId="77777777" w:rsidR="00CA30E1" w:rsidRDefault="00CA30E1" w:rsidP="00FF50CE">
      <w:pPr>
        <w:spacing w:line="240" w:lineRule="auto"/>
        <w:ind w:firstLine="0"/>
        <w:jc w:val="left"/>
      </w:pPr>
      <w:r>
        <w:separator/>
      </w:r>
    </w:p>
  </w:footnote>
  <w:footnote w:type="continuationSeparator" w:id="0">
    <w:p w14:paraId="7021E444" w14:textId="77777777" w:rsidR="00CA30E1" w:rsidRDefault="00CA30E1">
      <w:r>
        <w:continuationSeparator/>
      </w:r>
    </w:p>
  </w:footnote>
  <w:footnote w:id="1">
    <w:p w14:paraId="763154A8" w14:textId="1428AF85" w:rsidR="00291747" w:rsidRDefault="00291747">
      <w:pPr>
        <w:pStyle w:val="FootnoteText"/>
      </w:pPr>
      <w:r>
        <w:rPr>
          <w:rStyle w:val="FootnoteReference"/>
        </w:rPr>
        <w:footnoteRef/>
      </w:r>
      <w:r>
        <w:t xml:space="preserve"> </w:t>
      </w:r>
      <w:r w:rsidRPr="00291747">
        <w:rPr>
          <w:rFonts w:eastAsia="Arial"/>
          <w:color w:val="000000"/>
          <w:sz w:val="18"/>
          <w:szCs w:val="18"/>
        </w:rPr>
        <w:t>Mestr</w:t>
      </w:r>
      <w:r>
        <w:rPr>
          <w:rFonts w:eastAsia="Arial"/>
          <w:color w:val="000000"/>
          <w:sz w:val="18"/>
          <w:szCs w:val="18"/>
        </w:rPr>
        <w:t>e</w:t>
      </w:r>
      <w:r w:rsidRPr="00291747">
        <w:rPr>
          <w:rFonts w:eastAsia="Arial"/>
          <w:color w:val="000000"/>
          <w:sz w:val="18"/>
          <w:szCs w:val="18"/>
        </w:rPr>
        <w:t xml:space="preserve"> em Direito pela Universidade Estadual de Ponta Grosa – UEPG.</w:t>
      </w:r>
      <w:r>
        <w:rPr>
          <w:rFonts w:eastAsia="Arial"/>
          <w:color w:val="000000"/>
          <w:sz w:val="18"/>
          <w:szCs w:val="18"/>
        </w:rPr>
        <w:t xml:space="preserve"> P</w:t>
      </w:r>
      <w:r w:rsidRPr="00291747">
        <w:rPr>
          <w:rFonts w:eastAsia="Arial"/>
          <w:color w:val="000000"/>
          <w:sz w:val="18"/>
          <w:szCs w:val="18"/>
        </w:rPr>
        <w:t>ós-graduada em Direito Constitucional pela Universidade Anhanguera-Uniderp.</w:t>
      </w:r>
      <w:r>
        <w:rPr>
          <w:rFonts w:eastAsia="Arial"/>
          <w:color w:val="000000"/>
          <w:sz w:val="18"/>
          <w:szCs w:val="18"/>
        </w:rPr>
        <w:t xml:space="preserve"> Graduada em Direito pela UEPG. Graduanda em Tecnólogo de Análise e Desenvolvimento de Sistemas pela Universidade do Vale do Rio dos Sinos – UNISINOS. Acadêmica em Mobilidade Estudantil na Universidade de Coimbra – UC. A</w:t>
      </w:r>
      <w:r w:rsidRPr="00291747">
        <w:rPr>
          <w:rFonts w:eastAsia="Arial"/>
          <w:color w:val="000000"/>
          <w:sz w:val="18"/>
          <w:szCs w:val="18"/>
        </w:rPr>
        <w:t xml:space="preserve">nalista judiciário, </w:t>
      </w:r>
      <w:r w:rsidR="0028123E">
        <w:rPr>
          <w:rFonts w:eastAsia="Arial"/>
          <w:color w:val="000000"/>
          <w:sz w:val="18"/>
          <w:szCs w:val="18"/>
        </w:rPr>
        <w:t>as</w:t>
      </w:r>
      <w:r w:rsidRPr="00291747">
        <w:rPr>
          <w:rFonts w:eastAsia="Arial"/>
          <w:color w:val="000000"/>
          <w:sz w:val="18"/>
          <w:szCs w:val="18"/>
        </w:rPr>
        <w:t>sessora</w:t>
      </w:r>
      <w:r>
        <w:rPr>
          <w:rFonts w:eastAsia="Arial"/>
          <w:color w:val="000000"/>
          <w:sz w:val="18"/>
          <w:szCs w:val="18"/>
        </w:rPr>
        <w:t>-chefe</w:t>
      </w:r>
      <w:r w:rsidRPr="00291747">
        <w:rPr>
          <w:rFonts w:eastAsia="Arial"/>
          <w:color w:val="000000"/>
          <w:sz w:val="18"/>
          <w:szCs w:val="18"/>
        </w:rPr>
        <w:t xml:space="preserve"> de gabinete de desembargador no Tribunal Regional do Trabalho da 9ª</w:t>
      </w:r>
      <w:r w:rsidRPr="00291747">
        <w:rPr>
          <w:rFonts w:eastAsia="Arial"/>
          <w:color w:val="000000"/>
          <w:sz w:val="18"/>
          <w:szCs w:val="18"/>
          <w:vertAlign w:val="superscript"/>
        </w:rPr>
        <w:t xml:space="preserve"> </w:t>
      </w:r>
      <w:r w:rsidRPr="00291747">
        <w:rPr>
          <w:rFonts w:eastAsia="Arial"/>
          <w:color w:val="000000"/>
          <w:sz w:val="18"/>
          <w:szCs w:val="18"/>
        </w:rPr>
        <w:t xml:space="preserve">Região. ale4640@gmail.com. ORCID ID  </w:t>
      </w:r>
      <w:r w:rsidRPr="00291747">
        <w:rPr>
          <w:color w:val="000000"/>
          <w:sz w:val="18"/>
          <w:szCs w:val="18"/>
        </w:rPr>
        <w:t>0000-0001-5567-7981. http://lattes.cnpq.br/1556009132116901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9FBA0" w14:textId="77777777" w:rsidR="0035028D" w:rsidRDefault="0035028D" w:rsidP="000C456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86EDD6" w14:textId="77777777" w:rsidR="0035028D" w:rsidRPr="002F7EB0" w:rsidRDefault="0035028D" w:rsidP="000C4566">
    <w:pPr>
      <w:ind w:right="360"/>
      <w:jc w:val="right"/>
      <w:rPr>
        <w:lang w:val="en-US"/>
      </w:rPr>
    </w:pPr>
    <w:r>
      <w:rPr>
        <w:lang w:val="en-U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1DD4B" w14:textId="77777777" w:rsidR="00C84E42" w:rsidRDefault="00C84E42" w:rsidP="0076047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C3640E" w14:textId="77777777" w:rsidR="00C84E42" w:rsidRDefault="00C84E42" w:rsidP="00E629B0">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285A" w14:textId="77777777" w:rsidR="00C84E42" w:rsidRDefault="00C84E42" w:rsidP="00BE1479">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0F0F5" w14:textId="77777777" w:rsidR="0035028D" w:rsidRPr="00BE1479" w:rsidRDefault="0035028D" w:rsidP="0076047C">
    <w:pPr>
      <w:pStyle w:val="Header"/>
      <w:framePr w:wrap="around" w:vAnchor="text" w:hAnchor="margin" w:xAlign="right" w:y="1"/>
      <w:rPr>
        <w:rStyle w:val="PageNumber"/>
        <w:sz w:val="22"/>
        <w:szCs w:val="22"/>
      </w:rPr>
    </w:pPr>
    <w:r w:rsidRPr="00BE1479">
      <w:rPr>
        <w:rStyle w:val="PageNumber"/>
        <w:sz w:val="22"/>
        <w:szCs w:val="22"/>
      </w:rPr>
      <w:fldChar w:fldCharType="begin"/>
    </w:r>
    <w:r w:rsidRPr="00BE1479">
      <w:rPr>
        <w:rStyle w:val="PageNumber"/>
        <w:sz w:val="22"/>
        <w:szCs w:val="22"/>
      </w:rPr>
      <w:instrText xml:space="preserve">PAGE  </w:instrText>
    </w:r>
    <w:r w:rsidRPr="00BE1479">
      <w:rPr>
        <w:rStyle w:val="PageNumber"/>
        <w:sz w:val="22"/>
        <w:szCs w:val="22"/>
      </w:rPr>
      <w:fldChar w:fldCharType="separate"/>
    </w:r>
    <w:r w:rsidR="00EB07FF">
      <w:rPr>
        <w:rStyle w:val="PageNumber"/>
        <w:noProof/>
        <w:sz w:val="22"/>
        <w:szCs w:val="22"/>
      </w:rPr>
      <w:t>15</w:t>
    </w:r>
    <w:r w:rsidRPr="00BE1479">
      <w:rPr>
        <w:rStyle w:val="PageNumber"/>
        <w:sz w:val="22"/>
        <w:szCs w:val="22"/>
      </w:rPr>
      <w:fldChar w:fldCharType="end"/>
    </w:r>
  </w:p>
  <w:p w14:paraId="2C78BF32" w14:textId="77777777" w:rsidR="0035028D" w:rsidRPr="0014750D" w:rsidRDefault="0035028D" w:rsidP="00BE1479">
    <w:pPr>
      <w:pStyle w:val="Header"/>
      <w:ind w:right="360"/>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905B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3D895E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672BA9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1BAF89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74831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1EC829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FE783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BBC6E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2CE2F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232249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1"/>
    <w:lvl w:ilvl="0">
      <w:start w:val="1"/>
      <w:numFmt w:val="decimal"/>
      <w:lvlText w:val="%1."/>
      <w:lvlJc w:val="left"/>
      <w:pPr>
        <w:tabs>
          <w:tab w:val="num" w:pos="1492"/>
        </w:tabs>
        <w:ind w:left="1492" w:hanging="360"/>
      </w:pPr>
    </w:lvl>
  </w:abstractNum>
  <w:abstractNum w:abstractNumId="11" w15:restartNumberingAfterBreak="0">
    <w:nsid w:val="00000003"/>
    <w:multiLevelType w:val="singleLevel"/>
    <w:tmpl w:val="00000003"/>
    <w:name w:val="WW8Num2"/>
    <w:lvl w:ilvl="0">
      <w:start w:val="1"/>
      <w:numFmt w:val="decimal"/>
      <w:lvlText w:val="%1."/>
      <w:lvlJc w:val="left"/>
      <w:pPr>
        <w:tabs>
          <w:tab w:val="num" w:pos="1209"/>
        </w:tabs>
        <w:ind w:left="1209" w:hanging="360"/>
      </w:pPr>
    </w:lvl>
  </w:abstractNum>
  <w:abstractNum w:abstractNumId="12" w15:restartNumberingAfterBreak="0">
    <w:nsid w:val="00000004"/>
    <w:multiLevelType w:val="singleLevel"/>
    <w:tmpl w:val="00000004"/>
    <w:name w:val="WW8Num3"/>
    <w:lvl w:ilvl="0">
      <w:start w:val="1"/>
      <w:numFmt w:val="decimal"/>
      <w:lvlText w:val="%1."/>
      <w:lvlJc w:val="left"/>
      <w:pPr>
        <w:tabs>
          <w:tab w:val="num" w:pos="926"/>
        </w:tabs>
        <w:ind w:left="926" w:hanging="360"/>
      </w:pPr>
    </w:lvl>
  </w:abstractNum>
  <w:abstractNum w:abstractNumId="13" w15:restartNumberingAfterBreak="0">
    <w:nsid w:val="00000005"/>
    <w:multiLevelType w:val="singleLevel"/>
    <w:tmpl w:val="00000005"/>
    <w:name w:val="WW8Num4"/>
    <w:lvl w:ilvl="0">
      <w:start w:val="1"/>
      <w:numFmt w:val="decimal"/>
      <w:lvlText w:val="%1."/>
      <w:lvlJc w:val="left"/>
      <w:pPr>
        <w:tabs>
          <w:tab w:val="num" w:pos="643"/>
        </w:tabs>
        <w:ind w:left="643" w:hanging="360"/>
      </w:pPr>
    </w:lvl>
  </w:abstractNum>
  <w:abstractNum w:abstractNumId="14" w15:restartNumberingAfterBreak="0">
    <w:nsid w:val="00000006"/>
    <w:multiLevelType w:val="singleLevel"/>
    <w:tmpl w:val="00000006"/>
    <w:name w:val="WW8Num5"/>
    <w:lvl w:ilvl="0">
      <w:start w:val="1"/>
      <w:numFmt w:val="bullet"/>
      <w:lvlText w:val=""/>
      <w:lvlJc w:val="left"/>
      <w:pPr>
        <w:tabs>
          <w:tab w:val="num" w:pos="1492"/>
        </w:tabs>
        <w:ind w:left="1492" w:hanging="360"/>
      </w:pPr>
      <w:rPr>
        <w:rFonts w:ascii="Symbol" w:hAnsi="Symbol"/>
      </w:rPr>
    </w:lvl>
  </w:abstractNum>
  <w:abstractNum w:abstractNumId="15" w15:restartNumberingAfterBreak="0">
    <w:nsid w:val="00000007"/>
    <w:multiLevelType w:val="singleLevel"/>
    <w:tmpl w:val="00000007"/>
    <w:name w:val="WW8Num6"/>
    <w:lvl w:ilvl="0">
      <w:start w:val="1"/>
      <w:numFmt w:val="bullet"/>
      <w:lvlText w:val=""/>
      <w:lvlJc w:val="left"/>
      <w:pPr>
        <w:tabs>
          <w:tab w:val="num" w:pos="1209"/>
        </w:tabs>
        <w:ind w:left="1209" w:hanging="360"/>
      </w:pPr>
      <w:rPr>
        <w:rFonts w:ascii="Symbol" w:hAnsi="Symbol"/>
      </w:rPr>
    </w:lvl>
  </w:abstractNum>
  <w:abstractNum w:abstractNumId="16" w15:restartNumberingAfterBreak="0">
    <w:nsid w:val="00000008"/>
    <w:multiLevelType w:val="singleLevel"/>
    <w:tmpl w:val="00000008"/>
    <w:name w:val="WW8Num7"/>
    <w:lvl w:ilvl="0">
      <w:start w:val="1"/>
      <w:numFmt w:val="bullet"/>
      <w:lvlText w:val=""/>
      <w:lvlJc w:val="left"/>
      <w:pPr>
        <w:tabs>
          <w:tab w:val="num" w:pos="926"/>
        </w:tabs>
        <w:ind w:left="926" w:hanging="360"/>
      </w:pPr>
      <w:rPr>
        <w:rFonts w:ascii="Symbol" w:hAnsi="Symbol"/>
      </w:rPr>
    </w:lvl>
  </w:abstractNum>
  <w:abstractNum w:abstractNumId="17" w15:restartNumberingAfterBreak="0">
    <w:nsid w:val="00000009"/>
    <w:multiLevelType w:val="singleLevel"/>
    <w:tmpl w:val="00000009"/>
    <w:name w:val="WW8Num8"/>
    <w:lvl w:ilvl="0">
      <w:start w:val="1"/>
      <w:numFmt w:val="bullet"/>
      <w:lvlText w:val=""/>
      <w:lvlJc w:val="left"/>
      <w:pPr>
        <w:tabs>
          <w:tab w:val="num" w:pos="643"/>
        </w:tabs>
        <w:ind w:left="643" w:hanging="360"/>
      </w:pPr>
      <w:rPr>
        <w:rFonts w:ascii="Symbol" w:hAnsi="Symbol"/>
      </w:rPr>
    </w:lvl>
  </w:abstractNum>
  <w:abstractNum w:abstractNumId="18" w15:restartNumberingAfterBreak="0">
    <w:nsid w:val="0000000A"/>
    <w:multiLevelType w:val="singleLevel"/>
    <w:tmpl w:val="0000000A"/>
    <w:name w:val="WW8Num9"/>
    <w:lvl w:ilvl="0">
      <w:start w:val="1"/>
      <w:numFmt w:val="decimal"/>
      <w:lvlText w:val="%1."/>
      <w:lvlJc w:val="left"/>
      <w:pPr>
        <w:tabs>
          <w:tab w:val="num" w:pos="360"/>
        </w:tabs>
        <w:ind w:left="360" w:hanging="360"/>
      </w:pPr>
    </w:lvl>
  </w:abstractNum>
  <w:abstractNum w:abstractNumId="19" w15:restartNumberingAfterBreak="0">
    <w:nsid w:val="0000000B"/>
    <w:multiLevelType w:val="singleLevel"/>
    <w:tmpl w:val="0000000B"/>
    <w:name w:val="WW8Num10"/>
    <w:lvl w:ilvl="0">
      <w:start w:val="1"/>
      <w:numFmt w:val="bullet"/>
      <w:lvlText w:val=""/>
      <w:lvlJc w:val="left"/>
      <w:pPr>
        <w:tabs>
          <w:tab w:val="num" w:pos="360"/>
        </w:tabs>
        <w:ind w:left="360" w:hanging="360"/>
      </w:pPr>
      <w:rPr>
        <w:rFonts w:ascii="Symbol" w:hAnsi="Symbol"/>
      </w:rPr>
    </w:lvl>
  </w:abstractNum>
  <w:abstractNum w:abstractNumId="20" w15:restartNumberingAfterBreak="0">
    <w:nsid w:val="02620682"/>
    <w:multiLevelType w:val="hybridMultilevel"/>
    <w:tmpl w:val="F1B2D30C"/>
    <w:lvl w:ilvl="0" w:tplc="76D2EC46">
      <w:start w:val="1"/>
      <w:numFmt w:val="lowerRoman"/>
      <w:pStyle w:val="Alnea"/>
      <w:lvlText w:val="%1)"/>
      <w:lvlJc w:val="left"/>
      <w:pPr>
        <w:tabs>
          <w:tab w:val="num" w:pos="1021"/>
        </w:tabs>
        <w:ind w:left="1021" w:hanging="312"/>
      </w:pPr>
      <w:rPr>
        <w:rFonts w:cs="Times New Roman" w:hint="default"/>
        <w:b/>
      </w:rPr>
    </w:lvl>
    <w:lvl w:ilvl="1" w:tplc="04160019" w:tentative="1">
      <w:start w:val="1"/>
      <w:numFmt w:val="lowerLetter"/>
      <w:lvlText w:val="%2."/>
      <w:lvlJc w:val="left"/>
      <w:pPr>
        <w:ind w:left="2205" w:hanging="360"/>
      </w:pPr>
      <w:rPr>
        <w:rFonts w:cs="Times New Roman"/>
      </w:rPr>
    </w:lvl>
    <w:lvl w:ilvl="2" w:tplc="0416001B" w:tentative="1">
      <w:start w:val="1"/>
      <w:numFmt w:val="lowerRoman"/>
      <w:lvlText w:val="%3."/>
      <w:lvlJc w:val="right"/>
      <w:pPr>
        <w:ind w:left="2925" w:hanging="180"/>
      </w:pPr>
      <w:rPr>
        <w:rFonts w:cs="Times New Roman"/>
      </w:rPr>
    </w:lvl>
    <w:lvl w:ilvl="3" w:tplc="0416000F" w:tentative="1">
      <w:start w:val="1"/>
      <w:numFmt w:val="decimal"/>
      <w:lvlText w:val="%4."/>
      <w:lvlJc w:val="left"/>
      <w:pPr>
        <w:ind w:left="3645" w:hanging="360"/>
      </w:pPr>
      <w:rPr>
        <w:rFonts w:cs="Times New Roman"/>
      </w:rPr>
    </w:lvl>
    <w:lvl w:ilvl="4" w:tplc="04160019" w:tentative="1">
      <w:start w:val="1"/>
      <w:numFmt w:val="lowerLetter"/>
      <w:lvlText w:val="%5."/>
      <w:lvlJc w:val="left"/>
      <w:pPr>
        <w:ind w:left="4365" w:hanging="360"/>
      </w:pPr>
      <w:rPr>
        <w:rFonts w:cs="Times New Roman"/>
      </w:rPr>
    </w:lvl>
    <w:lvl w:ilvl="5" w:tplc="0416001B" w:tentative="1">
      <w:start w:val="1"/>
      <w:numFmt w:val="lowerRoman"/>
      <w:lvlText w:val="%6."/>
      <w:lvlJc w:val="right"/>
      <w:pPr>
        <w:ind w:left="5085" w:hanging="180"/>
      </w:pPr>
      <w:rPr>
        <w:rFonts w:cs="Times New Roman"/>
      </w:rPr>
    </w:lvl>
    <w:lvl w:ilvl="6" w:tplc="0416000F" w:tentative="1">
      <w:start w:val="1"/>
      <w:numFmt w:val="decimal"/>
      <w:lvlText w:val="%7."/>
      <w:lvlJc w:val="left"/>
      <w:pPr>
        <w:ind w:left="5805" w:hanging="360"/>
      </w:pPr>
      <w:rPr>
        <w:rFonts w:cs="Times New Roman"/>
      </w:rPr>
    </w:lvl>
    <w:lvl w:ilvl="7" w:tplc="04160019" w:tentative="1">
      <w:start w:val="1"/>
      <w:numFmt w:val="lowerLetter"/>
      <w:lvlText w:val="%8."/>
      <w:lvlJc w:val="left"/>
      <w:pPr>
        <w:ind w:left="6525" w:hanging="360"/>
      </w:pPr>
      <w:rPr>
        <w:rFonts w:cs="Times New Roman"/>
      </w:rPr>
    </w:lvl>
    <w:lvl w:ilvl="8" w:tplc="0416001B" w:tentative="1">
      <w:start w:val="1"/>
      <w:numFmt w:val="lowerRoman"/>
      <w:lvlText w:val="%9."/>
      <w:lvlJc w:val="right"/>
      <w:pPr>
        <w:ind w:left="7245" w:hanging="180"/>
      </w:pPr>
      <w:rPr>
        <w:rFonts w:cs="Times New Roman"/>
      </w:rPr>
    </w:lvl>
  </w:abstractNum>
  <w:abstractNum w:abstractNumId="21" w15:restartNumberingAfterBreak="0">
    <w:nsid w:val="05750708"/>
    <w:multiLevelType w:val="hybridMultilevel"/>
    <w:tmpl w:val="060A1908"/>
    <w:lvl w:ilvl="0" w:tplc="1612074E">
      <w:start w:val="1"/>
      <w:numFmt w:val="lowerLetter"/>
      <w:pStyle w:val="ALINEAS"/>
      <w:lvlText w:val="%1)"/>
      <w:lvlJc w:val="left"/>
      <w:pPr>
        <w:tabs>
          <w:tab w:val="num" w:pos="1134"/>
        </w:tabs>
        <w:ind w:left="1134" w:hanging="283"/>
      </w:pPr>
      <w:rPr>
        <w:rFonts w:hint="default"/>
        <w:sz w:val="24"/>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077A0094"/>
    <w:multiLevelType w:val="hybridMultilevel"/>
    <w:tmpl w:val="92F081A6"/>
    <w:lvl w:ilvl="0" w:tplc="D402F5B8">
      <w:start w:val="1"/>
      <w:numFmt w:val="bullet"/>
      <w:pStyle w:val="CitaoLonga1"/>
      <w:lvlText w:val="–"/>
      <w:lvlJc w:val="left"/>
      <w:pPr>
        <w:tabs>
          <w:tab w:val="num" w:pos="1531"/>
        </w:tabs>
        <w:ind w:left="1531" w:hanging="340"/>
      </w:pPr>
      <w:rPr>
        <w:rFonts w:ascii="Arial" w:hAnsi="Arial" w:hint="default"/>
        <w:b w:val="0"/>
        <w:i w:val="0"/>
        <w:sz w:val="24"/>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9D44A32"/>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A2B4E9D"/>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0BED3539"/>
    <w:multiLevelType w:val="multilevel"/>
    <w:tmpl w:val="04160023"/>
    <w:name w:val="WW8Num9222"/>
    <w:lvl w:ilvl="0">
      <w:start w:val="1"/>
      <w:numFmt w:val="upperRoman"/>
      <w:lvlText w:val="Artigo %1."/>
      <w:lvlJc w:val="left"/>
      <w:pPr>
        <w:tabs>
          <w:tab w:val="num" w:pos="1440"/>
        </w:tabs>
        <w:ind w:left="0" w:firstLine="0"/>
      </w:pPr>
    </w:lvl>
    <w:lvl w:ilvl="1">
      <w:start w:val="1"/>
      <w:numFmt w:val="decimalZero"/>
      <w:isLgl/>
      <w:lvlText w:val="Seção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0FE74221"/>
    <w:multiLevelType w:val="multilevel"/>
    <w:tmpl w:val="04160023"/>
    <w:lvl w:ilvl="0">
      <w:start w:val="1"/>
      <w:numFmt w:val="upperRoman"/>
      <w:lvlText w:val="Artigo %1."/>
      <w:lvlJc w:val="left"/>
      <w:pPr>
        <w:tabs>
          <w:tab w:val="num" w:pos="1440"/>
        </w:tabs>
        <w:ind w:left="0" w:firstLine="0"/>
      </w:pPr>
    </w:lvl>
    <w:lvl w:ilvl="1">
      <w:start w:val="1"/>
      <w:numFmt w:val="decimalZero"/>
      <w:isLgl/>
      <w:lvlText w:val="Seção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119E7D56"/>
    <w:multiLevelType w:val="multilevel"/>
    <w:tmpl w:val="BC383EA4"/>
    <w:lvl w:ilvl="0">
      <w:start w:val="1"/>
      <w:numFmt w:val="bullet"/>
      <w:lvlText w:val=""/>
      <w:lvlJc w:val="left"/>
      <w:pPr>
        <w:tabs>
          <w:tab w:val="num" w:pos="1021"/>
        </w:tabs>
        <w:ind w:left="1021" w:hanging="312"/>
      </w:pPr>
      <w:rPr>
        <w:rFonts w:ascii="Wingdings" w:hAnsi="Wingdings" w:hint="default"/>
      </w:rPr>
    </w:lvl>
    <w:lvl w:ilvl="1">
      <w:start w:val="1"/>
      <w:numFmt w:val="lowerLetter"/>
      <w:pStyle w:val="ALNEAS"/>
      <w:lvlText w:val="%2)"/>
      <w:lvlJc w:val="left"/>
      <w:pPr>
        <w:tabs>
          <w:tab w:val="num" w:pos="1247"/>
        </w:tabs>
        <w:ind w:left="1247" w:hanging="226"/>
      </w:pPr>
      <w:rPr>
        <w:rFonts w:cs="Times New Roman" w:hint="default"/>
      </w:rPr>
    </w:lvl>
    <w:lvl w:ilvl="2">
      <w:start w:val="1"/>
      <w:numFmt w:val="bullet"/>
      <w:lvlText w:val=""/>
      <w:lvlJc w:val="left"/>
      <w:pPr>
        <w:tabs>
          <w:tab w:val="num" w:pos="0"/>
        </w:tabs>
        <w:ind w:left="3011" w:hanging="360"/>
      </w:pPr>
      <w:rPr>
        <w:rFonts w:ascii="Wingdings" w:hAnsi="Wingdings" w:hint="default"/>
      </w:rPr>
    </w:lvl>
    <w:lvl w:ilvl="3">
      <w:start w:val="1"/>
      <w:numFmt w:val="bullet"/>
      <w:lvlText w:val=""/>
      <w:lvlJc w:val="left"/>
      <w:pPr>
        <w:tabs>
          <w:tab w:val="num" w:pos="0"/>
        </w:tabs>
        <w:ind w:left="3731" w:hanging="360"/>
      </w:pPr>
      <w:rPr>
        <w:rFonts w:ascii="Symbol" w:hAnsi="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hint="default"/>
      </w:rPr>
    </w:lvl>
    <w:lvl w:ilvl="6">
      <w:start w:val="1"/>
      <w:numFmt w:val="bullet"/>
      <w:lvlText w:val=""/>
      <w:lvlJc w:val="left"/>
      <w:pPr>
        <w:tabs>
          <w:tab w:val="num" w:pos="0"/>
        </w:tabs>
        <w:ind w:left="5891" w:hanging="360"/>
      </w:pPr>
      <w:rPr>
        <w:rFonts w:ascii="Symbol" w:hAnsi="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hint="default"/>
      </w:rPr>
    </w:lvl>
  </w:abstractNum>
  <w:abstractNum w:abstractNumId="28" w15:restartNumberingAfterBreak="0">
    <w:nsid w:val="144F6188"/>
    <w:multiLevelType w:val="multilevel"/>
    <w:tmpl w:val="BB48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7B6EE0"/>
    <w:multiLevelType w:val="hybridMultilevel"/>
    <w:tmpl w:val="F47C0268"/>
    <w:lvl w:ilvl="0" w:tplc="91B2FC46">
      <w:start w:val="1"/>
      <w:numFmt w:val="lowerLetter"/>
      <w:pStyle w:val="Listaletrada"/>
      <w:lvlText w:val="%1."/>
      <w:lvlJc w:val="left"/>
      <w:pPr>
        <w:tabs>
          <w:tab w:val="num" w:pos="1429"/>
        </w:tabs>
        <w:ind w:left="1429" w:hanging="360"/>
      </w:pPr>
    </w:lvl>
    <w:lvl w:ilvl="1" w:tplc="04160019" w:tentative="1">
      <w:start w:val="1"/>
      <w:numFmt w:val="lowerLetter"/>
      <w:lvlText w:val="%2."/>
      <w:lvlJc w:val="left"/>
      <w:pPr>
        <w:tabs>
          <w:tab w:val="num" w:pos="2149"/>
        </w:tabs>
        <w:ind w:left="2149" w:hanging="360"/>
      </w:pPr>
    </w:lvl>
    <w:lvl w:ilvl="2" w:tplc="0416001B" w:tentative="1">
      <w:start w:val="1"/>
      <w:numFmt w:val="lowerRoman"/>
      <w:lvlText w:val="%3."/>
      <w:lvlJc w:val="right"/>
      <w:pPr>
        <w:tabs>
          <w:tab w:val="num" w:pos="2869"/>
        </w:tabs>
        <w:ind w:left="2869" w:hanging="180"/>
      </w:pPr>
    </w:lvl>
    <w:lvl w:ilvl="3" w:tplc="0416000F" w:tentative="1">
      <w:start w:val="1"/>
      <w:numFmt w:val="decimal"/>
      <w:lvlText w:val="%4."/>
      <w:lvlJc w:val="left"/>
      <w:pPr>
        <w:tabs>
          <w:tab w:val="num" w:pos="3589"/>
        </w:tabs>
        <w:ind w:left="3589" w:hanging="360"/>
      </w:pPr>
    </w:lvl>
    <w:lvl w:ilvl="4" w:tplc="04160019" w:tentative="1">
      <w:start w:val="1"/>
      <w:numFmt w:val="lowerLetter"/>
      <w:lvlText w:val="%5."/>
      <w:lvlJc w:val="left"/>
      <w:pPr>
        <w:tabs>
          <w:tab w:val="num" w:pos="4309"/>
        </w:tabs>
        <w:ind w:left="4309" w:hanging="360"/>
      </w:pPr>
    </w:lvl>
    <w:lvl w:ilvl="5" w:tplc="0416001B" w:tentative="1">
      <w:start w:val="1"/>
      <w:numFmt w:val="lowerRoman"/>
      <w:lvlText w:val="%6."/>
      <w:lvlJc w:val="right"/>
      <w:pPr>
        <w:tabs>
          <w:tab w:val="num" w:pos="5029"/>
        </w:tabs>
        <w:ind w:left="5029" w:hanging="180"/>
      </w:pPr>
    </w:lvl>
    <w:lvl w:ilvl="6" w:tplc="0416000F" w:tentative="1">
      <w:start w:val="1"/>
      <w:numFmt w:val="decimal"/>
      <w:lvlText w:val="%7."/>
      <w:lvlJc w:val="left"/>
      <w:pPr>
        <w:tabs>
          <w:tab w:val="num" w:pos="5749"/>
        </w:tabs>
        <w:ind w:left="5749" w:hanging="360"/>
      </w:pPr>
    </w:lvl>
    <w:lvl w:ilvl="7" w:tplc="04160019" w:tentative="1">
      <w:start w:val="1"/>
      <w:numFmt w:val="lowerLetter"/>
      <w:lvlText w:val="%8."/>
      <w:lvlJc w:val="left"/>
      <w:pPr>
        <w:tabs>
          <w:tab w:val="num" w:pos="6469"/>
        </w:tabs>
        <w:ind w:left="6469" w:hanging="360"/>
      </w:pPr>
    </w:lvl>
    <w:lvl w:ilvl="8" w:tplc="0416001B" w:tentative="1">
      <w:start w:val="1"/>
      <w:numFmt w:val="lowerRoman"/>
      <w:lvlText w:val="%9."/>
      <w:lvlJc w:val="right"/>
      <w:pPr>
        <w:tabs>
          <w:tab w:val="num" w:pos="7189"/>
        </w:tabs>
        <w:ind w:left="7189" w:hanging="180"/>
      </w:pPr>
    </w:lvl>
  </w:abstractNum>
  <w:abstractNum w:abstractNumId="30" w15:restartNumberingAfterBreak="0">
    <w:nsid w:val="1D5A3CE5"/>
    <w:multiLevelType w:val="multilevel"/>
    <w:tmpl w:val="04160023"/>
    <w:styleLink w:val="ArticleSection"/>
    <w:lvl w:ilvl="0">
      <w:start w:val="1"/>
      <w:numFmt w:val="upperRoman"/>
      <w:lvlText w:val="Artigo %1."/>
      <w:lvlJc w:val="left"/>
      <w:pPr>
        <w:tabs>
          <w:tab w:val="num" w:pos="1440"/>
        </w:tabs>
        <w:ind w:left="0" w:firstLine="0"/>
      </w:pPr>
    </w:lvl>
    <w:lvl w:ilvl="1">
      <w:start w:val="1"/>
      <w:numFmt w:val="decimalZero"/>
      <w:isLgl/>
      <w:lvlText w:val="Seção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225974AE"/>
    <w:multiLevelType w:val="multilevel"/>
    <w:tmpl w:val="159C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BD35B6"/>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31776F74"/>
    <w:multiLevelType w:val="hybridMultilevel"/>
    <w:tmpl w:val="B3E01746"/>
    <w:lvl w:ilvl="0" w:tplc="C0D2A910">
      <w:start w:val="1"/>
      <w:numFmt w:val="decimal"/>
      <w:pStyle w:val="Listanumerada"/>
      <w:lvlText w:val="%1."/>
      <w:lvlJc w:val="left"/>
      <w:pPr>
        <w:tabs>
          <w:tab w:val="num" w:pos="1080"/>
        </w:tabs>
        <w:ind w:left="108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4" w15:restartNumberingAfterBreak="0">
    <w:nsid w:val="31B64B73"/>
    <w:multiLevelType w:val="multilevel"/>
    <w:tmpl w:val="C99272EE"/>
    <w:lvl w:ilvl="0">
      <w:start w:val="1"/>
      <w:numFmt w:val="decimal"/>
      <w:suff w:val="space"/>
      <w:lvlText w:val="%1"/>
      <w:lvlJc w:val="center"/>
      <w:pPr>
        <w:ind w:firstLine="288"/>
      </w:pPr>
      <w:rPr>
        <w:rFonts w:cs="Times New Roman"/>
      </w:rPr>
    </w:lvl>
    <w:lvl w:ilvl="1">
      <w:start w:val="1"/>
      <w:numFmt w:val="decimal"/>
      <w:pStyle w:val="EstiloJoaquim2SubTtuloesquerda0cmPrimeiralinha0"/>
      <w:suff w:val="space"/>
      <w:lvlText w:val="%1.%2"/>
      <w:lvlJc w:val="left"/>
      <w:rPr>
        <w:rFonts w:cs="Times New Roman"/>
      </w:rPr>
    </w:lvl>
    <w:lvl w:ilvl="2">
      <w:start w:val="1"/>
      <w:numFmt w:val="decimal"/>
      <w:suff w:val="space"/>
      <w:lvlText w:val="%1.%2.%3"/>
      <w:lvlJc w:val="left"/>
      <w:rPr>
        <w:rFonts w:cs="Times New Roman"/>
      </w:rPr>
    </w:lvl>
    <w:lvl w:ilvl="3">
      <w:start w:val="1"/>
      <w:numFmt w:val="decimal"/>
      <w:suff w:val="space"/>
      <w:lvlText w:val="%1.%2.%3.%4"/>
      <w:lvlJc w:val="left"/>
      <w:rPr>
        <w:rFonts w:cs="Times New Roman"/>
      </w:rPr>
    </w:lvl>
    <w:lvl w:ilvl="4">
      <w:start w:val="1"/>
      <w:numFmt w:val="decimal"/>
      <w:suff w:val="space"/>
      <w:lvlText w:val="%1.%2.%3.%4.%5"/>
      <w:lvlJc w:val="left"/>
      <w:pPr>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5" w15:restartNumberingAfterBreak="0">
    <w:nsid w:val="34695B89"/>
    <w:multiLevelType w:val="multilevel"/>
    <w:tmpl w:val="DF38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957D4B"/>
    <w:multiLevelType w:val="hybridMultilevel"/>
    <w:tmpl w:val="F5124FD0"/>
    <w:lvl w:ilvl="0" w:tplc="DE945100">
      <w:start w:val="1"/>
      <w:numFmt w:val="lowerLetter"/>
      <w:lvlText w:val="%1)"/>
      <w:lvlJc w:val="left"/>
      <w:pPr>
        <w:tabs>
          <w:tab w:val="num" w:pos="1021"/>
        </w:tabs>
        <w:ind w:left="1021" w:hanging="312"/>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7" w15:restartNumberingAfterBreak="0">
    <w:nsid w:val="34DD3189"/>
    <w:multiLevelType w:val="multilevel"/>
    <w:tmpl w:val="0416001D"/>
    <w:name w:val="WW8Num9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34F7379B"/>
    <w:multiLevelType w:val="multilevel"/>
    <w:tmpl w:val="ECE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A61681"/>
    <w:multiLevelType w:val="hybridMultilevel"/>
    <w:tmpl w:val="C7E06540"/>
    <w:lvl w:ilvl="0" w:tplc="61520C64">
      <w:start w:val="1"/>
      <w:numFmt w:val="lowerLetter"/>
      <w:pStyle w:val="ANNEAS"/>
      <w:lvlText w:val="%1)"/>
      <w:lvlJc w:val="left"/>
      <w:pPr>
        <w:tabs>
          <w:tab w:val="num" w:pos="1021"/>
        </w:tabs>
        <w:ind w:left="1021" w:hanging="312"/>
      </w:pPr>
      <w:rPr>
        <w:rFonts w:cs="Times New Roman"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0" w15:restartNumberingAfterBreak="0">
    <w:nsid w:val="38282179"/>
    <w:multiLevelType w:val="multilevel"/>
    <w:tmpl w:val="5994F5A0"/>
    <w:lvl w:ilvl="0">
      <w:start w:val="1"/>
      <w:numFmt w:val="lowerLetter"/>
      <w:pStyle w:val="3Alnea"/>
      <w:lvlText w:val="%1)"/>
      <w:lvlJc w:val="left"/>
      <w:pPr>
        <w:tabs>
          <w:tab w:val="num" w:pos="360"/>
        </w:tabs>
        <w:ind w:left="360" w:hanging="360"/>
      </w:pPr>
      <w:rPr>
        <w:rFonts w:cs="Times New Roman" w:hint="default"/>
      </w:rPr>
    </w:lvl>
    <w:lvl w:ilvl="1">
      <w:start w:val="1"/>
      <w:numFmt w:val="bullet"/>
      <w:lvlText w:val="-"/>
      <w:lvlJc w:val="left"/>
      <w:pPr>
        <w:tabs>
          <w:tab w:val="num" w:pos="720"/>
        </w:tabs>
        <w:ind w:left="720" w:hanging="360"/>
      </w:pPr>
      <w:rPr>
        <w:rFonts w:ascii="Times New Roman" w:hAnsi="Times New Roman" w:hint="default"/>
        <w:color w:val="auto"/>
      </w:rPr>
    </w:lvl>
    <w:lvl w:ilvl="2">
      <w:start w:val="1"/>
      <w:numFmt w:val="lowerLetter"/>
      <w:lvlText w:val="%3)"/>
      <w:lvlJc w:val="left"/>
      <w:pPr>
        <w:tabs>
          <w:tab w:val="num" w:pos="1080"/>
        </w:tabs>
        <w:ind w:left="1080" w:hanging="360"/>
      </w:pPr>
      <w:rPr>
        <w:rFonts w:cs="Times New Roman" w:hint="default"/>
      </w:rPr>
    </w:lvl>
    <w:lvl w:ilvl="3">
      <w:start w:val="1"/>
      <w:numFmt w:val="bullet"/>
      <w:lvlText w:val="-"/>
      <w:lvlJc w:val="left"/>
      <w:pPr>
        <w:tabs>
          <w:tab w:val="num" w:pos="1440"/>
        </w:tabs>
        <w:ind w:left="1440" w:hanging="360"/>
      </w:pPr>
      <w:rPr>
        <w:rFonts w:ascii="Times New Roman" w:hAnsi="Times New Roman" w:hint="default"/>
        <w:color w:val="auto"/>
      </w:rPr>
    </w:lvl>
    <w:lvl w:ilvl="4">
      <w:start w:val="1"/>
      <w:numFmt w:val="lowerLetter"/>
      <w:lvlText w:val="(%5)"/>
      <w:lvlJc w:val="left"/>
      <w:pPr>
        <w:tabs>
          <w:tab w:val="num" w:pos="1800"/>
        </w:tabs>
        <w:ind w:left="1800" w:hanging="360"/>
      </w:pPr>
      <w:rPr>
        <w:rFonts w:cs="Times New Roman" w:hint="default"/>
      </w:rPr>
    </w:lvl>
    <w:lvl w:ilvl="5">
      <w:start w:val="1"/>
      <w:numFmt w:val="bullet"/>
      <w:lvlText w:val="-"/>
      <w:lvlJc w:val="left"/>
      <w:pPr>
        <w:tabs>
          <w:tab w:val="num" w:pos="2160"/>
        </w:tabs>
        <w:ind w:left="2160" w:hanging="360"/>
      </w:pPr>
      <w:rPr>
        <w:rFonts w:ascii="Times New Roman" w:hAnsi="Times New Roman" w:hint="default"/>
        <w:color w:val="auto"/>
      </w:rPr>
    </w:lvl>
    <w:lvl w:ilvl="6">
      <w:start w:val="1"/>
      <w:numFmt w:val="lowerLetter"/>
      <w:lvlText w:val="%7."/>
      <w:lvlJc w:val="left"/>
      <w:pPr>
        <w:tabs>
          <w:tab w:val="num" w:pos="2520"/>
        </w:tabs>
        <w:ind w:left="2520" w:hanging="360"/>
      </w:pPr>
      <w:rPr>
        <w:rFonts w:cs="Times New Roman" w:hint="default"/>
      </w:rPr>
    </w:lvl>
    <w:lvl w:ilvl="7">
      <w:start w:val="1"/>
      <w:numFmt w:val="bullet"/>
      <w:lvlText w:val="-"/>
      <w:lvlJc w:val="left"/>
      <w:pPr>
        <w:tabs>
          <w:tab w:val="num" w:pos="2880"/>
        </w:tabs>
        <w:ind w:left="2880" w:hanging="360"/>
      </w:pPr>
      <w:rPr>
        <w:rFonts w:ascii="Times New Roman" w:hAnsi="Times New Roman" w:hint="default"/>
        <w:color w:val="auto"/>
      </w:rPr>
    </w:lvl>
    <w:lvl w:ilvl="8">
      <w:start w:val="1"/>
      <w:numFmt w:val="lowerLetter"/>
      <w:lvlText w:val="%9."/>
      <w:lvlJc w:val="left"/>
      <w:pPr>
        <w:tabs>
          <w:tab w:val="num" w:pos="3240"/>
        </w:tabs>
        <w:ind w:left="3240" w:hanging="360"/>
      </w:pPr>
      <w:rPr>
        <w:rFonts w:cs="Times New Roman" w:hint="default"/>
      </w:rPr>
    </w:lvl>
  </w:abstractNum>
  <w:abstractNum w:abstractNumId="41" w15:restartNumberingAfterBreak="0">
    <w:nsid w:val="382E72E9"/>
    <w:multiLevelType w:val="hybridMultilevel"/>
    <w:tmpl w:val="EF10B8EA"/>
    <w:lvl w:ilvl="0" w:tplc="419A4038">
      <w:start w:val="1"/>
      <w:numFmt w:val="lowerLetter"/>
      <w:pStyle w:val="AlneaA"/>
      <w:lvlText w:val="%1)"/>
      <w:lvlJc w:val="right"/>
      <w:pPr>
        <w:tabs>
          <w:tab w:val="num" w:pos="1191"/>
        </w:tabs>
        <w:ind w:left="1191" w:hanging="114"/>
      </w:pPr>
      <w:rPr>
        <w:rFonts w:ascii="Arial" w:hAnsi="Arial" w:hint="default"/>
        <w:b w:val="0"/>
        <w:i w:val="0"/>
        <w:sz w:val="24"/>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2" w15:restartNumberingAfterBreak="0">
    <w:nsid w:val="3B171DF6"/>
    <w:multiLevelType w:val="multilevel"/>
    <w:tmpl w:val="04160023"/>
    <w:styleLink w:val="ArticleSection1"/>
    <w:lvl w:ilvl="0">
      <w:start w:val="1"/>
      <w:numFmt w:val="upperRoman"/>
      <w:lvlText w:val="Artigo %1."/>
      <w:lvlJc w:val="left"/>
      <w:pPr>
        <w:tabs>
          <w:tab w:val="num" w:pos="1440"/>
        </w:tabs>
      </w:pPr>
      <w:rPr>
        <w:rFonts w:cs="Times New Roman"/>
      </w:rPr>
    </w:lvl>
    <w:lvl w:ilvl="1">
      <w:start w:val="1"/>
      <w:numFmt w:val="decimalZero"/>
      <w:isLgl/>
      <w:lvlText w:val="Seção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43" w15:restartNumberingAfterBreak="0">
    <w:nsid w:val="3D6936B2"/>
    <w:multiLevelType w:val="hybridMultilevel"/>
    <w:tmpl w:val="A34888B6"/>
    <w:lvl w:ilvl="0" w:tplc="5E30C0F8">
      <w:start w:val="1"/>
      <w:numFmt w:val="upperRoman"/>
      <w:pStyle w:val="AlneaI"/>
      <w:lvlText w:val="%1)"/>
      <w:lvlJc w:val="right"/>
      <w:pPr>
        <w:tabs>
          <w:tab w:val="num" w:pos="1191"/>
        </w:tabs>
        <w:ind w:left="1191" w:hanging="114"/>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4" w15:restartNumberingAfterBreak="0">
    <w:nsid w:val="3D907BEC"/>
    <w:multiLevelType w:val="multilevel"/>
    <w:tmpl w:val="04160023"/>
    <w:styleLink w:val="Artigoseo1"/>
    <w:lvl w:ilvl="0">
      <w:start w:val="1"/>
      <w:numFmt w:val="upperRoman"/>
      <w:lvlText w:val="Artigo %1."/>
      <w:lvlJc w:val="left"/>
      <w:pPr>
        <w:tabs>
          <w:tab w:val="num" w:pos="1800"/>
        </w:tabs>
      </w:pPr>
      <w:rPr>
        <w:rFonts w:cs="Times New Roman"/>
      </w:rPr>
    </w:lvl>
    <w:lvl w:ilvl="1">
      <w:start w:val="1"/>
      <w:numFmt w:val="decimalZero"/>
      <w:isLgl/>
      <w:lvlText w:val="Seção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45" w15:restartNumberingAfterBreak="0">
    <w:nsid w:val="3EE93F5E"/>
    <w:multiLevelType w:val="hybridMultilevel"/>
    <w:tmpl w:val="BA060128"/>
    <w:lvl w:ilvl="0" w:tplc="C290AC6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6" w15:restartNumberingAfterBreak="0">
    <w:nsid w:val="3F8F1E45"/>
    <w:multiLevelType w:val="hybridMultilevel"/>
    <w:tmpl w:val="00762FB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7" w15:restartNumberingAfterBreak="0">
    <w:nsid w:val="42D34E70"/>
    <w:multiLevelType w:val="multilevel"/>
    <w:tmpl w:val="04160023"/>
    <w:lvl w:ilvl="0">
      <w:start w:val="1"/>
      <w:numFmt w:val="upperRoman"/>
      <w:lvlText w:val="Artigo %1."/>
      <w:lvlJc w:val="left"/>
      <w:pPr>
        <w:tabs>
          <w:tab w:val="num" w:pos="1800"/>
        </w:tabs>
        <w:ind w:left="0" w:firstLine="0"/>
      </w:pPr>
    </w:lvl>
    <w:lvl w:ilvl="1">
      <w:start w:val="1"/>
      <w:numFmt w:val="decimalZero"/>
      <w:isLgl/>
      <w:lvlText w:val="Seção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8" w15:restartNumberingAfterBreak="0">
    <w:nsid w:val="4AB00D98"/>
    <w:multiLevelType w:val="multilevel"/>
    <w:tmpl w:val="0416001F"/>
    <w:name w:val="WW8Num9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9" w15:restartNumberingAfterBreak="0">
    <w:nsid w:val="51B95B34"/>
    <w:multiLevelType w:val="multilevel"/>
    <w:tmpl w:val="041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55AE34CA"/>
    <w:multiLevelType w:val="hybridMultilevel"/>
    <w:tmpl w:val="2372487A"/>
    <w:lvl w:ilvl="0" w:tplc="0E38CE6E">
      <w:start w:val="1"/>
      <w:numFmt w:val="lowerLetter"/>
      <w:lvlText w:val="%1)"/>
      <w:lvlJc w:val="left"/>
      <w:pPr>
        <w:tabs>
          <w:tab w:val="num" w:pos="1191"/>
        </w:tabs>
        <w:ind w:left="1191" w:hanging="340"/>
      </w:pPr>
      <w:rPr>
        <w:rFonts w:hint="default"/>
      </w:rPr>
    </w:lvl>
    <w:lvl w:ilvl="1" w:tplc="2B68910A">
      <w:start w:val="1"/>
      <w:numFmt w:val="bullet"/>
      <w:pStyle w:val="PargItens"/>
      <w:lvlText w:val="-"/>
      <w:lvlJc w:val="left"/>
      <w:pPr>
        <w:tabs>
          <w:tab w:val="num" w:pos="1361"/>
        </w:tabs>
        <w:ind w:left="1361" w:hanging="227"/>
      </w:pPr>
      <w:rPr>
        <w:rFonts w:ascii="Times New Roman" w:hAnsi="Times New Roman" w:cs="Times New Roman"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1" w15:restartNumberingAfterBreak="0">
    <w:nsid w:val="60EE5EC8"/>
    <w:multiLevelType w:val="multilevel"/>
    <w:tmpl w:val="C94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7D7AC7"/>
    <w:multiLevelType w:val="hybridMultilevel"/>
    <w:tmpl w:val="046E41B6"/>
    <w:lvl w:ilvl="0" w:tplc="187CA6C4">
      <w:start w:val="184"/>
      <w:numFmt w:val="bullet"/>
      <w:pStyle w:val="Item"/>
      <w:lvlText w:val=""/>
      <w:lvlJc w:val="left"/>
      <w:pPr>
        <w:tabs>
          <w:tab w:val="num" w:pos="1786"/>
        </w:tabs>
        <w:ind w:left="1786" w:hanging="360"/>
      </w:pPr>
      <w:rPr>
        <w:rFonts w:ascii="Symbol" w:hAnsi="Symbol" w:hint="default"/>
        <w:color w:val="auto"/>
      </w:rPr>
    </w:lvl>
    <w:lvl w:ilvl="1" w:tplc="04160003" w:tentative="1">
      <w:start w:val="1"/>
      <w:numFmt w:val="bullet"/>
      <w:lvlText w:val="o"/>
      <w:lvlJc w:val="left"/>
      <w:pPr>
        <w:tabs>
          <w:tab w:val="num" w:pos="2146"/>
        </w:tabs>
        <w:ind w:left="2146" w:hanging="360"/>
      </w:pPr>
      <w:rPr>
        <w:rFonts w:ascii="Courier New" w:hAnsi="Courier New" w:hint="default"/>
      </w:rPr>
    </w:lvl>
    <w:lvl w:ilvl="2" w:tplc="04160005" w:tentative="1">
      <w:start w:val="1"/>
      <w:numFmt w:val="bullet"/>
      <w:lvlText w:val=""/>
      <w:lvlJc w:val="left"/>
      <w:pPr>
        <w:tabs>
          <w:tab w:val="num" w:pos="2866"/>
        </w:tabs>
        <w:ind w:left="2866" w:hanging="360"/>
      </w:pPr>
      <w:rPr>
        <w:rFonts w:ascii="Wingdings" w:hAnsi="Wingdings" w:hint="default"/>
      </w:rPr>
    </w:lvl>
    <w:lvl w:ilvl="3" w:tplc="04160001" w:tentative="1">
      <w:start w:val="1"/>
      <w:numFmt w:val="bullet"/>
      <w:lvlText w:val=""/>
      <w:lvlJc w:val="left"/>
      <w:pPr>
        <w:tabs>
          <w:tab w:val="num" w:pos="3586"/>
        </w:tabs>
        <w:ind w:left="3586" w:hanging="360"/>
      </w:pPr>
      <w:rPr>
        <w:rFonts w:ascii="Symbol" w:hAnsi="Symbol" w:hint="default"/>
      </w:rPr>
    </w:lvl>
    <w:lvl w:ilvl="4" w:tplc="04160003" w:tentative="1">
      <w:start w:val="1"/>
      <w:numFmt w:val="bullet"/>
      <w:lvlText w:val="o"/>
      <w:lvlJc w:val="left"/>
      <w:pPr>
        <w:tabs>
          <w:tab w:val="num" w:pos="4306"/>
        </w:tabs>
        <w:ind w:left="4306" w:hanging="360"/>
      </w:pPr>
      <w:rPr>
        <w:rFonts w:ascii="Courier New" w:hAnsi="Courier New" w:hint="default"/>
      </w:rPr>
    </w:lvl>
    <w:lvl w:ilvl="5" w:tplc="04160005" w:tentative="1">
      <w:start w:val="1"/>
      <w:numFmt w:val="bullet"/>
      <w:lvlText w:val=""/>
      <w:lvlJc w:val="left"/>
      <w:pPr>
        <w:tabs>
          <w:tab w:val="num" w:pos="5026"/>
        </w:tabs>
        <w:ind w:left="5026" w:hanging="360"/>
      </w:pPr>
      <w:rPr>
        <w:rFonts w:ascii="Wingdings" w:hAnsi="Wingdings" w:hint="default"/>
      </w:rPr>
    </w:lvl>
    <w:lvl w:ilvl="6" w:tplc="04160001" w:tentative="1">
      <w:start w:val="1"/>
      <w:numFmt w:val="bullet"/>
      <w:lvlText w:val=""/>
      <w:lvlJc w:val="left"/>
      <w:pPr>
        <w:tabs>
          <w:tab w:val="num" w:pos="5746"/>
        </w:tabs>
        <w:ind w:left="5746" w:hanging="360"/>
      </w:pPr>
      <w:rPr>
        <w:rFonts w:ascii="Symbol" w:hAnsi="Symbol" w:hint="default"/>
      </w:rPr>
    </w:lvl>
    <w:lvl w:ilvl="7" w:tplc="04160003" w:tentative="1">
      <w:start w:val="1"/>
      <w:numFmt w:val="bullet"/>
      <w:lvlText w:val="o"/>
      <w:lvlJc w:val="left"/>
      <w:pPr>
        <w:tabs>
          <w:tab w:val="num" w:pos="6466"/>
        </w:tabs>
        <w:ind w:left="6466" w:hanging="360"/>
      </w:pPr>
      <w:rPr>
        <w:rFonts w:ascii="Courier New" w:hAnsi="Courier New" w:hint="default"/>
      </w:rPr>
    </w:lvl>
    <w:lvl w:ilvl="8" w:tplc="04160005" w:tentative="1">
      <w:start w:val="1"/>
      <w:numFmt w:val="bullet"/>
      <w:lvlText w:val=""/>
      <w:lvlJc w:val="left"/>
      <w:pPr>
        <w:tabs>
          <w:tab w:val="num" w:pos="7186"/>
        </w:tabs>
        <w:ind w:left="7186" w:hanging="360"/>
      </w:pPr>
      <w:rPr>
        <w:rFonts w:ascii="Wingdings" w:hAnsi="Wingdings" w:hint="default"/>
      </w:rPr>
    </w:lvl>
  </w:abstractNum>
  <w:abstractNum w:abstractNumId="53" w15:restartNumberingAfterBreak="0">
    <w:nsid w:val="6C136AB5"/>
    <w:multiLevelType w:val="multilevel"/>
    <w:tmpl w:val="C49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B93237"/>
    <w:multiLevelType w:val="singleLevel"/>
    <w:tmpl w:val="C730285E"/>
    <w:lvl w:ilvl="0">
      <w:start w:val="2"/>
      <w:numFmt w:val="bullet"/>
      <w:pStyle w:val="NormalABNT"/>
      <w:lvlText w:val=" "/>
      <w:lvlJc w:val="left"/>
      <w:pPr>
        <w:tabs>
          <w:tab w:val="num" w:pos="1069"/>
        </w:tabs>
        <w:ind w:left="1069" w:hanging="360"/>
      </w:pPr>
      <w:rPr>
        <w:rFonts w:ascii="Times New Roman" w:hAnsi="Times New Roman" w:cs="Times New Roman" w:hint="default"/>
      </w:rPr>
    </w:lvl>
  </w:abstractNum>
  <w:abstractNum w:abstractNumId="55" w15:restartNumberingAfterBreak="0">
    <w:nsid w:val="71077C2F"/>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6" w15:restartNumberingAfterBreak="0">
    <w:nsid w:val="760C79D7"/>
    <w:multiLevelType w:val="hybridMultilevel"/>
    <w:tmpl w:val="9168BDC0"/>
    <w:lvl w:ilvl="0" w:tplc="B522643A">
      <w:start w:val="1"/>
      <w:numFmt w:val="lowerLetter"/>
      <w:lvlText w:val="%1)"/>
      <w:lvlJc w:val="left"/>
      <w:pPr>
        <w:tabs>
          <w:tab w:val="num" w:pos="1021"/>
        </w:tabs>
        <w:ind w:left="1021" w:hanging="312"/>
      </w:pPr>
      <w:rPr>
        <w:rFonts w:ascii="Arial" w:hAnsi="Arial" w:hint="default"/>
        <w:b w:val="0"/>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7" w15:restartNumberingAfterBreak="0">
    <w:nsid w:val="77664C04"/>
    <w:multiLevelType w:val="hybridMultilevel"/>
    <w:tmpl w:val="E182B2E8"/>
    <w:lvl w:ilvl="0" w:tplc="B9BCFBE2">
      <w:start w:val="1"/>
      <w:numFmt w:val="lowerLetter"/>
      <w:pStyle w:val="ALINEA"/>
      <w:lvlText w:val="%1)"/>
      <w:lvlJc w:val="left"/>
      <w:pPr>
        <w:tabs>
          <w:tab w:val="num" w:pos="1021"/>
        </w:tabs>
        <w:ind w:left="1021" w:hanging="312"/>
      </w:pPr>
      <w:rPr>
        <w:rFonts w:ascii="Times New Roman" w:hAnsi="Times New Roman" w:hint="default"/>
        <w:b w:val="0"/>
        <w:i w:val="0"/>
        <w:sz w:val="24"/>
      </w:rPr>
    </w:lvl>
    <w:lvl w:ilvl="1" w:tplc="04160003" w:tentative="1">
      <w:start w:val="1"/>
      <w:numFmt w:val="bullet"/>
      <w:lvlText w:val="o"/>
      <w:lvlJc w:val="left"/>
      <w:pPr>
        <w:ind w:left="2574" w:hanging="360"/>
      </w:pPr>
      <w:rPr>
        <w:rFonts w:ascii="Courier New" w:hAnsi="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58" w15:restartNumberingAfterBreak="0">
    <w:nsid w:val="7C8E195D"/>
    <w:multiLevelType w:val="multilevel"/>
    <w:tmpl w:val="5A1E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82828">
    <w:abstractNumId w:val="55"/>
  </w:num>
  <w:num w:numId="2" w16cid:durableId="1434979587">
    <w:abstractNumId w:val="23"/>
  </w:num>
  <w:num w:numId="3" w16cid:durableId="1435204018">
    <w:abstractNumId w:val="47"/>
  </w:num>
  <w:num w:numId="4" w16cid:durableId="1994677470">
    <w:abstractNumId w:val="26"/>
  </w:num>
  <w:num w:numId="5" w16cid:durableId="1946301001">
    <w:abstractNumId w:val="24"/>
  </w:num>
  <w:num w:numId="6" w16cid:durableId="1275013211">
    <w:abstractNumId w:val="41"/>
  </w:num>
  <w:num w:numId="7" w16cid:durableId="1568032745">
    <w:abstractNumId w:val="43"/>
  </w:num>
  <w:num w:numId="8" w16cid:durableId="1983580153">
    <w:abstractNumId w:val="22"/>
  </w:num>
  <w:num w:numId="9" w16cid:durableId="180097586">
    <w:abstractNumId w:val="39"/>
  </w:num>
  <w:num w:numId="10" w16cid:durableId="958486000">
    <w:abstractNumId w:val="29"/>
  </w:num>
  <w:num w:numId="11" w16cid:durableId="837308595">
    <w:abstractNumId w:val="33"/>
  </w:num>
  <w:num w:numId="12" w16cid:durableId="826088527">
    <w:abstractNumId w:val="40"/>
  </w:num>
  <w:num w:numId="13" w16cid:durableId="999700256">
    <w:abstractNumId w:val="20"/>
  </w:num>
  <w:num w:numId="14" w16cid:durableId="253781095">
    <w:abstractNumId w:val="42"/>
  </w:num>
  <w:num w:numId="15" w16cid:durableId="32509508">
    <w:abstractNumId w:val="57"/>
  </w:num>
  <w:num w:numId="16" w16cid:durableId="2077236065">
    <w:abstractNumId w:val="27"/>
  </w:num>
  <w:num w:numId="17" w16cid:durableId="519592483">
    <w:abstractNumId w:val="54"/>
  </w:num>
  <w:num w:numId="18" w16cid:durableId="1110513081">
    <w:abstractNumId w:val="52"/>
  </w:num>
  <w:num w:numId="19" w16cid:durableId="2116052532">
    <w:abstractNumId w:val="21"/>
  </w:num>
  <w:num w:numId="20" w16cid:durableId="772818391">
    <w:abstractNumId w:val="50"/>
  </w:num>
  <w:num w:numId="21" w16cid:durableId="82917372">
    <w:abstractNumId w:val="34"/>
  </w:num>
  <w:num w:numId="22" w16cid:durableId="1871261045">
    <w:abstractNumId w:val="44"/>
  </w:num>
  <w:num w:numId="23" w16cid:durableId="212470327">
    <w:abstractNumId w:val="32"/>
  </w:num>
  <w:num w:numId="24" w16cid:durableId="215971738">
    <w:abstractNumId w:val="49"/>
  </w:num>
  <w:num w:numId="25" w16cid:durableId="771898385">
    <w:abstractNumId w:val="30"/>
  </w:num>
  <w:num w:numId="26" w16cid:durableId="716200384">
    <w:abstractNumId w:val="9"/>
  </w:num>
  <w:num w:numId="27" w16cid:durableId="1714890627">
    <w:abstractNumId w:val="7"/>
  </w:num>
  <w:num w:numId="28" w16cid:durableId="299766961">
    <w:abstractNumId w:val="6"/>
  </w:num>
  <w:num w:numId="29" w16cid:durableId="1937715396">
    <w:abstractNumId w:val="5"/>
  </w:num>
  <w:num w:numId="30" w16cid:durableId="2093698090">
    <w:abstractNumId w:val="4"/>
  </w:num>
  <w:num w:numId="31" w16cid:durableId="655231493">
    <w:abstractNumId w:val="8"/>
  </w:num>
  <w:num w:numId="32" w16cid:durableId="105470385">
    <w:abstractNumId w:val="3"/>
  </w:num>
  <w:num w:numId="33" w16cid:durableId="831062446">
    <w:abstractNumId w:val="2"/>
  </w:num>
  <w:num w:numId="34" w16cid:durableId="674310228">
    <w:abstractNumId w:val="1"/>
  </w:num>
  <w:num w:numId="35" w16cid:durableId="1670718839">
    <w:abstractNumId w:val="0"/>
  </w:num>
  <w:num w:numId="36" w16cid:durableId="2008513586">
    <w:abstractNumId w:val="53"/>
  </w:num>
  <w:num w:numId="37" w16cid:durableId="1269390599">
    <w:abstractNumId w:val="35"/>
  </w:num>
  <w:num w:numId="38" w16cid:durableId="530801688">
    <w:abstractNumId w:val="46"/>
  </w:num>
  <w:num w:numId="39" w16cid:durableId="1069380592">
    <w:abstractNumId w:val="56"/>
  </w:num>
  <w:num w:numId="40" w16cid:durableId="53511754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83060393">
    <w:abstractNumId w:val="36"/>
  </w:num>
  <w:num w:numId="42" w16cid:durableId="109010055">
    <w:abstractNumId w:val="45"/>
  </w:num>
  <w:num w:numId="43" w16cid:durableId="2132899586">
    <w:abstractNumId w:val="25"/>
  </w:num>
  <w:num w:numId="44" w16cid:durableId="1677999868">
    <w:abstractNumId w:val="37"/>
  </w:num>
  <w:num w:numId="45" w16cid:durableId="64230368">
    <w:abstractNumId w:val="48"/>
  </w:num>
  <w:num w:numId="46" w16cid:durableId="536771417">
    <w:abstractNumId w:val="58"/>
  </w:num>
  <w:num w:numId="47" w16cid:durableId="447434585">
    <w:abstractNumId w:val="28"/>
  </w:num>
  <w:num w:numId="48" w16cid:durableId="817920829">
    <w:abstractNumId w:val="51"/>
  </w:num>
  <w:num w:numId="49" w16cid:durableId="1277446288">
    <w:abstractNumId w:val="31"/>
  </w:num>
  <w:num w:numId="50" w16cid:durableId="1365132954">
    <w:abstractNumId w:val="3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stylePaneFormatFilter w:val="0801" w:allStyles="1" w:customStyles="0" w:latentStyles="0" w:stylesInUse="0" w:headingStyles="0" w:numberingStyles="0" w:tableStyles="0" w:directFormattingOnRuns="0" w:directFormattingOnParagraphs="0" w:directFormattingOnNumbering="0" w:directFormattingOnTables="1" w:clearFormatting="0" w:top3HeadingStyles="0" w:visibleStyles="0" w:alternateStyleNames="0"/>
  <w:doNotTrackMoves/>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29B0"/>
    <w:rsid w:val="0000020A"/>
    <w:rsid w:val="0000401C"/>
    <w:rsid w:val="0000436D"/>
    <w:rsid w:val="00004CD4"/>
    <w:rsid w:val="000064DE"/>
    <w:rsid w:val="00011178"/>
    <w:rsid w:val="00011C95"/>
    <w:rsid w:val="00014996"/>
    <w:rsid w:val="0002317D"/>
    <w:rsid w:val="000259F6"/>
    <w:rsid w:val="00035304"/>
    <w:rsid w:val="000356BB"/>
    <w:rsid w:val="00040AB1"/>
    <w:rsid w:val="00040E19"/>
    <w:rsid w:val="000421A8"/>
    <w:rsid w:val="0007234F"/>
    <w:rsid w:val="00074CD2"/>
    <w:rsid w:val="00075BFD"/>
    <w:rsid w:val="00075F38"/>
    <w:rsid w:val="0007606A"/>
    <w:rsid w:val="000800A3"/>
    <w:rsid w:val="00085C20"/>
    <w:rsid w:val="0008642F"/>
    <w:rsid w:val="00090384"/>
    <w:rsid w:val="000919E7"/>
    <w:rsid w:val="000A0623"/>
    <w:rsid w:val="000A184E"/>
    <w:rsid w:val="000A2E95"/>
    <w:rsid w:val="000A4C03"/>
    <w:rsid w:val="000A6873"/>
    <w:rsid w:val="000A6F87"/>
    <w:rsid w:val="000A7277"/>
    <w:rsid w:val="000C4566"/>
    <w:rsid w:val="000C7737"/>
    <w:rsid w:val="000D0681"/>
    <w:rsid w:val="000E0283"/>
    <w:rsid w:val="000E5E6E"/>
    <w:rsid w:val="000E7C09"/>
    <w:rsid w:val="000F3B56"/>
    <w:rsid w:val="0010059F"/>
    <w:rsid w:val="00100DCB"/>
    <w:rsid w:val="00102463"/>
    <w:rsid w:val="00102D79"/>
    <w:rsid w:val="001036A4"/>
    <w:rsid w:val="00110398"/>
    <w:rsid w:val="00110D2B"/>
    <w:rsid w:val="0011259E"/>
    <w:rsid w:val="00116CD9"/>
    <w:rsid w:val="001179CD"/>
    <w:rsid w:val="00120B5A"/>
    <w:rsid w:val="001257EC"/>
    <w:rsid w:val="001258E2"/>
    <w:rsid w:val="0013064A"/>
    <w:rsid w:val="00134848"/>
    <w:rsid w:val="00135612"/>
    <w:rsid w:val="00136F3D"/>
    <w:rsid w:val="00141CE9"/>
    <w:rsid w:val="00142705"/>
    <w:rsid w:val="00142B51"/>
    <w:rsid w:val="001439BE"/>
    <w:rsid w:val="00143C87"/>
    <w:rsid w:val="0014750D"/>
    <w:rsid w:val="00150331"/>
    <w:rsid w:val="00153C80"/>
    <w:rsid w:val="00161881"/>
    <w:rsid w:val="00162B11"/>
    <w:rsid w:val="00163952"/>
    <w:rsid w:val="00164E64"/>
    <w:rsid w:val="001654DC"/>
    <w:rsid w:val="00167D86"/>
    <w:rsid w:val="00173E3A"/>
    <w:rsid w:val="00175077"/>
    <w:rsid w:val="0017522F"/>
    <w:rsid w:val="00182260"/>
    <w:rsid w:val="00184EC3"/>
    <w:rsid w:val="00186735"/>
    <w:rsid w:val="00187D27"/>
    <w:rsid w:val="001905F3"/>
    <w:rsid w:val="001978D5"/>
    <w:rsid w:val="001A0151"/>
    <w:rsid w:val="001A2742"/>
    <w:rsid w:val="001A6C4E"/>
    <w:rsid w:val="001C1927"/>
    <w:rsid w:val="001D0034"/>
    <w:rsid w:val="001D3097"/>
    <w:rsid w:val="001D5E77"/>
    <w:rsid w:val="001E0A77"/>
    <w:rsid w:val="001E0D51"/>
    <w:rsid w:val="001E4253"/>
    <w:rsid w:val="001F103D"/>
    <w:rsid w:val="001F2C48"/>
    <w:rsid w:val="001F6075"/>
    <w:rsid w:val="00200DB6"/>
    <w:rsid w:val="002023FD"/>
    <w:rsid w:val="00206204"/>
    <w:rsid w:val="00210934"/>
    <w:rsid w:val="00215112"/>
    <w:rsid w:val="00215FDE"/>
    <w:rsid w:val="002178BD"/>
    <w:rsid w:val="00220CCD"/>
    <w:rsid w:val="002222A8"/>
    <w:rsid w:val="0022270E"/>
    <w:rsid w:val="00230D7B"/>
    <w:rsid w:val="00233C6C"/>
    <w:rsid w:val="00235DDA"/>
    <w:rsid w:val="00242A20"/>
    <w:rsid w:val="00244E47"/>
    <w:rsid w:val="00251453"/>
    <w:rsid w:val="0025383D"/>
    <w:rsid w:val="00255F95"/>
    <w:rsid w:val="00257787"/>
    <w:rsid w:val="002632B2"/>
    <w:rsid w:val="0028123E"/>
    <w:rsid w:val="00285608"/>
    <w:rsid w:val="00291747"/>
    <w:rsid w:val="00292F36"/>
    <w:rsid w:val="0029339A"/>
    <w:rsid w:val="00297E92"/>
    <w:rsid w:val="002A0969"/>
    <w:rsid w:val="002B1452"/>
    <w:rsid w:val="002B1A73"/>
    <w:rsid w:val="002B2D83"/>
    <w:rsid w:val="002B4647"/>
    <w:rsid w:val="002C32C3"/>
    <w:rsid w:val="002D07FB"/>
    <w:rsid w:val="002D1AAC"/>
    <w:rsid w:val="002D2E2A"/>
    <w:rsid w:val="002E02B4"/>
    <w:rsid w:val="002E2E5E"/>
    <w:rsid w:val="002F0038"/>
    <w:rsid w:val="002F21BB"/>
    <w:rsid w:val="002F4A8B"/>
    <w:rsid w:val="002F4C3F"/>
    <w:rsid w:val="00301EB6"/>
    <w:rsid w:val="0030204B"/>
    <w:rsid w:val="00303593"/>
    <w:rsid w:val="00304577"/>
    <w:rsid w:val="00311028"/>
    <w:rsid w:val="00314522"/>
    <w:rsid w:val="003151C1"/>
    <w:rsid w:val="00315203"/>
    <w:rsid w:val="00321B29"/>
    <w:rsid w:val="0032211B"/>
    <w:rsid w:val="00323F1E"/>
    <w:rsid w:val="00324EF5"/>
    <w:rsid w:val="00326AA1"/>
    <w:rsid w:val="003301DA"/>
    <w:rsid w:val="00331282"/>
    <w:rsid w:val="00332F67"/>
    <w:rsid w:val="00335E0A"/>
    <w:rsid w:val="00344B6C"/>
    <w:rsid w:val="003500BF"/>
    <w:rsid w:val="0035028D"/>
    <w:rsid w:val="00353E76"/>
    <w:rsid w:val="00355B9B"/>
    <w:rsid w:val="00356903"/>
    <w:rsid w:val="0035697A"/>
    <w:rsid w:val="00357D8B"/>
    <w:rsid w:val="00357F67"/>
    <w:rsid w:val="00360BE3"/>
    <w:rsid w:val="00361A28"/>
    <w:rsid w:val="00365308"/>
    <w:rsid w:val="00370E9A"/>
    <w:rsid w:val="00373B53"/>
    <w:rsid w:val="003845BD"/>
    <w:rsid w:val="00385F45"/>
    <w:rsid w:val="0039112E"/>
    <w:rsid w:val="00391962"/>
    <w:rsid w:val="003A19F0"/>
    <w:rsid w:val="003A53F6"/>
    <w:rsid w:val="003B2296"/>
    <w:rsid w:val="003C26A9"/>
    <w:rsid w:val="003C29B5"/>
    <w:rsid w:val="003C5C32"/>
    <w:rsid w:val="003C76AA"/>
    <w:rsid w:val="003D0C0D"/>
    <w:rsid w:val="003D4A00"/>
    <w:rsid w:val="003D5DD3"/>
    <w:rsid w:val="003E2A87"/>
    <w:rsid w:val="003E3964"/>
    <w:rsid w:val="003E49D7"/>
    <w:rsid w:val="003E6618"/>
    <w:rsid w:val="003E6860"/>
    <w:rsid w:val="003E6C14"/>
    <w:rsid w:val="003F090B"/>
    <w:rsid w:val="003F69DD"/>
    <w:rsid w:val="00400128"/>
    <w:rsid w:val="00401569"/>
    <w:rsid w:val="00402691"/>
    <w:rsid w:val="00402E8F"/>
    <w:rsid w:val="00404710"/>
    <w:rsid w:val="004053E7"/>
    <w:rsid w:val="00406868"/>
    <w:rsid w:val="00406C98"/>
    <w:rsid w:val="00410C19"/>
    <w:rsid w:val="00411C12"/>
    <w:rsid w:val="00413F6F"/>
    <w:rsid w:val="00420036"/>
    <w:rsid w:val="00431ACF"/>
    <w:rsid w:val="00443A94"/>
    <w:rsid w:val="00446BBE"/>
    <w:rsid w:val="00450405"/>
    <w:rsid w:val="00460170"/>
    <w:rsid w:val="00462917"/>
    <w:rsid w:val="00463D1A"/>
    <w:rsid w:val="00465BE4"/>
    <w:rsid w:val="004714DC"/>
    <w:rsid w:val="00473E8B"/>
    <w:rsid w:val="00484F61"/>
    <w:rsid w:val="004876A1"/>
    <w:rsid w:val="004A189A"/>
    <w:rsid w:val="004A1AD7"/>
    <w:rsid w:val="004A1B6B"/>
    <w:rsid w:val="004A5445"/>
    <w:rsid w:val="004A59F7"/>
    <w:rsid w:val="004A6B93"/>
    <w:rsid w:val="004B5768"/>
    <w:rsid w:val="004B59E6"/>
    <w:rsid w:val="004C4704"/>
    <w:rsid w:val="004C65F0"/>
    <w:rsid w:val="004D6878"/>
    <w:rsid w:val="004E17C3"/>
    <w:rsid w:val="004E2740"/>
    <w:rsid w:val="004E790A"/>
    <w:rsid w:val="004F264B"/>
    <w:rsid w:val="004F6B58"/>
    <w:rsid w:val="005012FE"/>
    <w:rsid w:val="00516640"/>
    <w:rsid w:val="005200A7"/>
    <w:rsid w:val="0052554E"/>
    <w:rsid w:val="005266E2"/>
    <w:rsid w:val="005278E5"/>
    <w:rsid w:val="00530B49"/>
    <w:rsid w:val="00532A4B"/>
    <w:rsid w:val="00534DBC"/>
    <w:rsid w:val="005354D5"/>
    <w:rsid w:val="00537740"/>
    <w:rsid w:val="00540C13"/>
    <w:rsid w:val="0054139F"/>
    <w:rsid w:val="00546BA0"/>
    <w:rsid w:val="00546FB5"/>
    <w:rsid w:val="00547F8E"/>
    <w:rsid w:val="00553B01"/>
    <w:rsid w:val="00555228"/>
    <w:rsid w:val="00555FB4"/>
    <w:rsid w:val="00556259"/>
    <w:rsid w:val="00563D8D"/>
    <w:rsid w:val="005642C7"/>
    <w:rsid w:val="00564414"/>
    <w:rsid w:val="00567096"/>
    <w:rsid w:val="00570455"/>
    <w:rsid w:val="0057346D"/>
    <w:rsid w:val="005833B2"/>
    <w:rsid w:val="005879D8"/>
    <w:rsid w:val="005929C8"/>
    <w:rsid w:val="00592A1B"/>
    <w:rsid w:val="005A16FB"/>
    <w:rsid w:val="005A417D"/>
    <w:rsid w:val="005A66E9"/>
    <w:rsid w:val="005B0AFA"/>
    <w:rsid w:val="005B17AC"/>
    <w:rsid w:val="005B4827"/>
    <w:rsid w:val="005B5A15"/>
    <w:rsid w:val="005C23E8"/>
    <w:rsid w:val="005C3C1F"/>
    <w:rsid w:val="005D3495"/>
    <w:rsid w:val="005D3626"/>
    <w:rsid w:val="005D54AD"/>
    <w:rsid w:val="005D63E1"/>
    <w:rsid w:val="005D690D"/>
    <w:rsid w:val="005E12CD"/>
    <w:rsid w:val="005E14B7"/>
    <w:rsid w:val="005E1BAC"/>
    <w:rsid w:val="005E1CE1"/>
    <w:rsid w:val="005E3E95"/>
    <w:rsid w:val="005E56CA"/>
    <w:rsid w:val="0060164B"/>
    <w:rsid w:val="00601D28"/>
    <w:rsid w:val="00604A18"/>
    <w:rsid w:val="00611904"/>
    <w:rsid w:val="00615357"/>
    <w:rsid w:val="00616BB0"/>
    <w:rsid w:val="00616E9A"/>
    <w:rsid w:val="006175CD"/>
    <w:rsid w:val="0062699D"/>
    <w:rsid w:val="006333D3"/>
    <w:rsid w:val="00636216"/>
    <w:rsid w:val="006369B8"/>
    <w:rsid w:val="00645250"/>
    <w:rsid w:val="00645DBC"/>
    <w:rsid w:val="006477B5"/>
    <w:rsid w:val="00650D6A"/>
    <w:rsid w:val="00656A7A"/>
    <w:rsid w:val="0065725B"/>
    <w:rsid w:val="00665B5D"/>
    <w:rsid w:val="00667687"/>
    <w:rsid w:val="00671FCA"/>
    <w:rsid w:val="00672822"/>
    <w:rsid w:val="00676987"/>
    <w:rsid w:val="0068537A"/>
    <w:rsid w:val="00685916"/>
    <w:rsid w:val="00687F1D"/>
    <w:rsid w:val="006A03BD"/>
    <w:rsid w:val="006A217D"/>
    <w:rsid w:val="006A4C9E"/>
    <w:rsid w:val="006A4D1F"/>
    <w:rsid w:val="006A5F3E"/>
    <w:rsid w:val="006A7EA7"/>
    <w:rsid w:val="006B0FE6"/>
    <w:rsid w:val="006B10AC"/>
    <w:rsid w:val="006B14E2"/>
    <w:rsid w:val="006B328F"/>
    <w:rsid w:val="006B6CE8"/>
    <w:rsid w:val="006D1FAA"/>
    <w:rsid w:val="006D5F4B"/>
    <w:rsid w:val="006E06E7"/>
    <w:rsid w:val="006E0C62"/>
    <w:rsid w:val="006E1620"/>
    <w:rsid w:val="006E4CA0"/>
    <w:rsid w:val="006E7F34"/>
    <w:rsid w:val="006F33EB"/>
    <w:rsid w:val="006F493A"/>
    <w:rsid w:val="006F5D35"/>
    <w:rsid w:val="00700DD0"/>
    <w:rsid w:val="007020A4"/>
    <w:rsid w:val="0070394E"/>
    <w:rsid w:val="0070561F"/>
    <w:rsid w:val="00712D14"/>
    <w:rsid w:val="00712D17"/>
    <w:rsid w:val="00715F3A"/>
    <w:rsid w:val="00716C84"/>
    <w:rsid w:val="00726F8C"/>
    <w:rsid w:val="00727C3E"/>
    <w:rsid w:val="00731411"/>
    <w:rsid w:val="00731C15"/>
    <w:rsid w:val="007363E8"/>
    <w:rsid w:val="00736E05"/>
    <w:rsid w:val="007442E1"/>
    <w:rsid w:val="00751FAE"/>
    <w:rsid w:val="00757DF4"/>
    <w:rsid w:val="0076047C"/>
    <w:rsid w:val="00764276"/>
    <w:rsid w:val="007645DF"/>
    <w:rsid w:val="007734DE"/>
    <w:rsid w:val="00776266"/>
    <w:rsid w:val="00782890"/>
    <w:rsid w:val="00782BDE"/>
    <w:rsid w:val="0078596F"/>
    <w:rsid w:val="00785D08"/>
    <w:rsid w:val="00786BD0"/>
    <w:rsid w:val="00786E5B"/>
    <w:rsid w:val="00786E5D"/>
    <w:rsid w:val="0079092B"/>
    <w:rsid w:val="00790EF8"/>
    <w:rsid w:val="00791833"/>
    <w:rsid w:val="00792D9A"/>
    <w:rsid w:val="00796D9C"/>
    <w:rsid w:val="007A343A"/>
    <w:rsid w:val="007A3D3E"/>
    <w:rsid w:val="007B0204"/>
    <w:rsid w:val="007B2527"/>
    <w:rsid w:val="007B402C"/>
    <w:rsid w:val="007B5F00"/>
    <w:rsid w:val="007C3372"/>
    <w:rsid w:val="007C4D8E"/>
    <w:rsid w:val="007D03D2"/>
    <w:rsid w:val="007D05FF"/>
    <w:rsid w:val="007D0BDB"/>
    <w:rsid w:val="007D1372"/>
    <w:rsid w:val="007D332F"/>
    <w:rsid w:val="007D45AA"/>
    <w:rsid w:val="007D54DA"/>
    <w:rsid w:val="007D6574"/>
    <w:rsid w:val="007E15EA"/>
    <w:rsid w:val="007E229A"/>
    <w:rsid w:val="007E6DA1"/>
    <w:rsid w:val="007F2DA3"/>
    <w:rsid w:val="007F4909"/>
    <w:rsid w:val="0080086C"/>
    <w:rsid w:val="00801989"/>
    <w:rsid w:val="00802A7F"/>
    <w:rsid w:val="00803913"/>
    <w:rsid w:val="0080396B"/>
    <w:rsid w:val="00804B86"/>
    <w:rsid w:val="00807062"/>
    <w:rsid w:val="00815074"/>
    <w:rsid w:val="00820342"/>
    <w:rsid w:val="008221D6"/>
    <w:rsid w:val="008243B9"/>
    <w:rsid w:val="00836F0C"/>
    <w:rsid w:val="008408E2"/>
    <w:rsid w:val="00844533"/>
    <w:rsid w:val="00844E7E"/>
    <w:rsid w:val="00847796"/>
    <w:rsid w:val="00850BA2"/>
    <w:rsid w:val="00851321"/>
    <w:rsid w:val="0085227F"/>
    <w:rsid w:val="008541F2"/>
    <w:rsid w:val="008554A1"/>
    <w:rsid w:val="008564C3"/>
    <w:rsid w:val="00860302"/>
    <w:rsid w:val="00862665"/>
    <w:rsid w:val="008627B4"/>
    <w:rsid w:val="00864EA9"/>
    <w:rsid w:val="00872CDE"/>
    <w:rsid w:val="0088082B"/>
    <w:rsid w:val="008808EF"/>
    <w:rsid w:val="00883D7D"/>
    <w:rsid w:val="00884549"/>
    <w:rsid w:val="008846C1"/>
    <w:rsid w:val="00884C89"/>
    <w:rsid w:val="00886DE7"/>
    <w:rsid w:val="00886F39"/>
    <w:rsid w:val="00890BB9"/>
    <w:rsid w:val="0089196E"/>
    <w:rsid w:val="00895B1B"/>
    <w:rsid w:val="00897BC4"/>
    <w:rsid w:val="008A1401"/>
    <w:rsid w:val="008A236B"/>
    <w:rsid w:val="008A48FF"/>
    <w:rsid w:val="008B6709"/>
    <w:rsid w:val="008B7E42"/>
    <w:rsid w:val="008C24F1"/>
    <w:rsid w:val="008C30BA"/>
    <w:rsid w:val="008D1488"/>
    <w:rsid w:val="008D19C2"/>
    <w:rsid w:val="008D3DBD"/>
    <w:rsid w:val="008D56EE"/>
    <w:rsid w:val="008D7620"/>
    <w:rsid w:val="008E0239"/>
    <w:rsid w:val="008E5F6A"/>
    <w:rsid w:val="008F061A"/>
    <w:rsid w:val="008F0CF6"/>
    <w:rsid w:val="008F130F"/>
    <w:rsid w:val="008F62E3"/>
    <w:rsid w:val="008F6406"/>
    <w:rsid w:val="008F7102"/>
    <w:rsid w:val="00902362"/>
    <w:rsid w:val="0090293C"/>
    <w:rsid w:val="00905255"/>
    <w:rsid w:val="00906E48"/>
    <w:rsid w:val="00907C11"/>
    <w:rsid w:val="00923989"/>
    <w:rsid w:val="00925997"/>
    <w:rsid w:val="00927C4D"/>
    <w:rsid w:val="00934EF4"/>
    <w:rsid w:val="00935BE9"/>
    <w:rsid w:val="00937307"/>
    <w:rsid w:val="00946F70"/>
    <w:rsid w:val="009475A1"/>
    <w:rsid w:val="0095181B"/>
    <w:rsid w:val="00951B15"/>
    <w:rsid w:val="009604DF"/>
    <w:rsid w:val="00974078"/>
    <w:rsid w:val="009764E7"/>
    <w:rsid w:val="0098725E"/>
    <w:rsid w:val="009949AF"/>
    <w:rsid w:val="00994D17"/>
    <w:rsid w:val="009A1FE1"/>
    <w:rsid w:val="009A775D"/>
    <w:rsid w:val="009B7763"/>
    <w:rsid w:val="009C35A0"/>
    <w:rsid w:val="009C5C89"/>
    <w:rsid w:val="009C734E"/>
    <w:rsid w:val="009D497E"/>
    <w:rsid w:val="009D5391"/>
    <w:rsid w:val="009D5DFA"/>
    <w:rsid w:val="009D7BB1"/>
    <w:rsid w:val="009E07A3"/>
    <w:rsid w:val="009E213C"/>
    <w:rsid w:val="009E2DCD"/>
    <w:rsid w:val="009E317D"/>
    <w:rsid w:val="009E4417"/>
    <w:rsid w:val="009E5334"/>
    <w:rsid w:val="009E5EAD"/>
    <w:rsid w:val="009E6086"/>
    <w:rsid w:val="009E62AD"/>
    <w:rsid w:val="009E7C57"/>
    <w:rsid w:val="009F010D"/>
    <w:rsid w:val="009F1D0C"/>
    <w:rsid w:val="009F2C54"/>
    <w:rsid w:val="009F70BF"/>
    <w:rsid w:val="00A00A7F"/>
    <w:rsid w:val="00A0549A"/>
    <w:rsid w:val="00A06587"/>
    <w:rsid w:val="00A07F63"/>
    <w:rsid w:val="00A1121C"/>
    <w:rsid w:val="00A129DF"/>
    <w:rsid w:val="00A12BAD"/>
    <w:rsid w:val="00A16873"/>
    <w:rsid w:val="00A314B7"/>
    <w:rsid w:val="00A31760"/>
    <w:rsid w:val="00A31EF5"/>
    <w:rsid w:val="00A33045"/>
    <w:rsid w:val="00A35248"/>
    <w:rsid w:val="00A358E1"/>
    <w:rsid w:val="00A35B45"/>
    <w:rsid w:val="00A53E5F"/>
    <w:rsid w:val="00A53E7C"/>
    <w:rsid w:val="00A54A79"/>
    <w:rsid w:val="00A61281"/>
    <w:rsid w:val="00A63A17"/>
    <w:rsid w:val="00A643F7"/>
    <w:rsid w:val="00A70792"/>
    <w:rsid w:val="00A719E2"/>
    <w:rsid w:val="00A71EB3"/>
    <w:rsid w:val="00A74DEB"/>
    <w:rsid w:val="00A74E83"/>
    <w:rsid w:val="00A74F1D"/>
    <w:rsid w:val="00A76170"/>
    <w:rsid w:val="00A772F0"/>
    <w:rsid w:val="00A84574"/>
    <w:rsid w:val="00A91561"/>
    <w:rsid w:val="00A91C7B"/>
    <w:rsid w:val="00A91E84"/>
    <w:rsid w:val="00A927B9"/>
    <w:rsid w:val="00A94DC5"/>
    <w:rsid w:val="00A97F1C"/>
    <w:rsid w:val="00AA1BBF"/>
    <w:rsid w:val="00AA1F18"/>
    <w:rsid w:val="00AA27BF"/>
    <w:rsid w:val="00AA34AD"/>
    <w:rsid w:val="00AB30F9"/>
    <w:rsid w:val="00AB4CA8"/>
    <w:rsid w:val="00AC076F"/>
    <w:rsid w:val="00AC0802"/>
    <w:rsid w:val="00AC7F8A"/>
    <w:rsid w:val="00AD050A"/>
    <w:rsid w:val="00AE09CD"/>
    <w:rsid w:val="00AE1C73"/>
    <w:rsid w:val="00AE5258"/>
    <w:rsid w:val="00AF1640"/>
    <w:rsid w:val="00AF5231"/>
    <w:rsid w:val="00B02797"/>
    <w:rsid w:val="00B054FF"/>
    <w:rsid w:val="00B12142"/>
    <w:rsid w:val="00B23C3B"/>
    <w:rsid w:val="00B310AB"/>
    <w:rsid w:val="00B32A83"/>
    <w:rsid w:val="00B413EE"/>
    <w:rsid w:val="00B446E9"/>
    <w:rsid w:val="00B45800"/>
    <w:rsid w:val="00B46EB6"/>
    <w:rsid w:val="00B50570"/>
    <w:rsid w:val="00B52E0D"/>
    <w:rsid w:val="00B56807"/>
    <w:rsid w:val="00B6003E"/>
    <w:rsid w:val="00B61B99"/>
    <w:rsid w:val="00B627AC"/>
    <w:rsid w:val="00B6485C"/>
    <w:rsid w:val="00B6531F"/>
    <w:rsid w:val="00B7476D"/>
    <w:rsid w:val="00B75B19"/>
    <w:rsid w:val="00B76CB5"/>
    <w:rsid w:val="00B777C6"/>
    <w:rsid w:val="00B80759"/>
    <w:rsid w:val="00B84DED"/>
    <w:rsid w:val="00B87B0B"/>
    <w:rsid w:val="00B90307"/>
    <w:rsid w:val="00B93C7B"/>
    <w:rsid w:val="00B94155"/>
    <w:rsid w:val="00B94FFF"/>
    <w:rsid w:val="00B95FD1"/>
    <w:rsid w:val="00B9691A"/>
    <w:rsid w:val="00BA649B"/>
    <w:rsid w:val="00BB5E14"/>
    <w:rsid w:val="00BB7439"/>
    <w:rsid w:val="00BB7522"/>
    <w:rsid w:val="00BC1B83"/>
    <w:rsid w:val="00BC440B"/>
    <w:rsid w:val="00BC571B"/>
    <w:rsid w:val="00BD23E8"/>
    <w:rsid w:val="00BD77A0"/>
    <w:rsid w:val="00BE1479"/>
    <w:rsid w:val="00BE151B"/>
    <w:rsid w:val="00BE25C1"/>
    <w:rsid w:val="00BE582C"/>
    <w:rsid w:val="00BE65D7"/>
    <w:rsid w:val="00BF31C7"/>
    <w:rsid w:val="00BF51C3"/>
    <w:rsid w:val="00C00FFB"/>
    <w:rsid w:val="00C02655"/>
    <w:rsid w:val="00C069E7"/>
    <w:rsid w:val="00C13463"/>
    <w:rsid w:val="00C13947"/>
    <w:rsid w:val="00C14F8A"/>
    <w:rsid w:val="00C1597C"/>
    <w:rsid w:val="00C202AC"/>
    <w:rsid w:val="00C2086E"/>
    <w:rsid w:val="00C2423C"/>
    <w:rsid w:val="00C266AD"/>
    <w:rsid w:val="00C3006E"/>
    <w:rsid w:val="00C31969"/>
    <w:rsid w:val="00C3231E"/>
    <w:rsid w:val="00C33C82"/>
    <w:rsid w:val="00C342E2"/>
    <w:rsid w:val="00C431B6"/>
    <w:rsid w:val="00C5223E"/>
    <w:rsid w:val="00C55BFA"/>
    <w:rsid w:val="00C63CE3"/>
    <w:rsid w:val="00C652C4"/>
    <w:rsid w:val="00C82457"/>
    <w:rsid w:val="00C82F30"/>
    <w:rsid w:val="00C84E42"/>
    <w:rsid w:val="00C86920"/>
    <w:rsid w:val="00C90102"/>
    <w:rsid w:val="00C9154B"/>
    <w:rsid w:val="00CA0046"/>
    <w:rsid w:val="00CA1702"/>
    <w:rsid w:val="00CA24B6"/>
    <w:rsid w:val="00CA30E1"/>
    <w:rsid w:val="00CA5079"/>
    <w:rsid w:val="00CB0838"/>
    <w:rsid w:val="00CB150C"/>
    <w:rsid w:val="00CB3FD3"/>
    <w:rsid w:val="00CB4757"/>
    <w:rsid w:val="00CB683C"/>
    <w:rsid w:val="00CC7797"/>
    <w:rsid w:val="00CD2E08"/>
    <w:rsid w:val="00CD3535"/>
    <w:rsid w:val="00CD6279"/>
    <w:rsid w:val="00CD7327"/>
    <w:rsid w:val="00CE44B1"/>
    <w:rsid w:val="00CE6D81"/>
    <w:rsid w:val="00CE6E87"/>
    <w:rsid w:val="00CF3784"/>
    <w:rsid w:val="00CF6D25"/>
    <w:rsid w:val="00D03CB3"/>
    <w:rsid w:val="00D1291B"/>
    <w:rsid w:val="00D173E1"/>
    <w:rsid w:val="00D230C5"/>
    <w:rsid w:val="00D23B3B"/>
    <w:rsid w:val="00D23F14"/>
    <w:rsid w:val="00D25921"/>
    <w:rsid w:val="00D266C4"/>
    <w:rsid w:val="00D30913"/>
    <w:rsid w:val="00D31665"/>
    <w:rsid w:val="00D34401"/>
    <w:rsid w:val="00D34E83"/>
    <w:rsid w:val="00D3574D"/>
    <w:rsid w:val="00D4206C"/>
    <w:rsid w:val="00D45745"/>
    <w:rsid w:val="00D47FB4"/>
    <w:rsid w:val="00D506EE"/>
    <w:rsid w:val="00D515D8"/>
    <w:rsid w:val="00D55AFC"/>
    <w:rsid w:val="00D55C57"/>
    <w:rsid w:val="00D62EC3"/>
    <w:rsid w:val="00D66831"/>
    <w:rsid w:val="00D72A7F"/>
    <w:rsid w:val="00D735E4"/>
    <w:rsid w:val="00D73F2D"/>
    <w:rsid w:val="00D750C9"/>
    <w:rsid w:val="00D763A5"/>
    <w:rsid w:val="00D83EDB"/>
    <w:rsid w:val="00D87779"/>
    <w:rsid w:val="00D91F9A"/>
    <w:rsid w:val="00D9287A"/>
    <w:rsid w:val="00D937E0"/>
    <w:rsid w:val="00D94B12"/>
    <w:rsid w:val="00D95542"/>
    <w:rsid w:val="00DA1435"/>
    <w:rsid w:val="00DA1FFD"/>
    <w:rsid w:val="00DA55EF"/>
    <w:rsid w:val="00DA6D86"/>
    <w:rsid w:val="00DB10C9"/>
    <w:rsid w:val="00DC2B53"/>
    <w:rsid w:val="00DD1017"/>
    <w:rsid w:val="00DD58FF"/>
    <w:rsid w:val="00DD7071"/>
    <w:rsid w:val="00DE4700"/>
    <w:rsid w:val="00DF61C4"/>
    <w:rsid w:val="00E01518"/>
    <w:rsid w:val="00E03C33"/>
    <w:rsid w:val="00E05E6C"/>
    <w:rsid w:val="00E07999"/>
    <w:rsid w:val="00E144F7"/>
    <w:rsid w:val="00E15296"/>
    <w:rsid w:val="00E15902"/>
    <w:rsid w:val="00E21F8B"/>
    <w:rsid w:val="00E2254E"/>
    <w:rsid w:val="00E23C1E"/>
    <w:rsid w:val="00E23C50"/>
    <w:rsid w:val="00E24462"/>
    <w:rsid w:val="00E253F9"/>
    <w:rsid w:val="00E25A1F"/>
    <w:rsid w:val="00E26032"/>
    <w:rsid w:val="00E26D56"/>
    <w:rsid w:val="00E341D7"/>
    <w:rsid w:val="00E35FFB"/>
    <w:rsid w:val="00E37EEE"/>
    <w:rsid w:val="00E43D2F"/>
    <w:rsid w:val="00E477C7"/>
    <w:rsid w:val="00E479CC"/>
    <w:rsid w:val="00E55F6B"/>
    <w:rsid w:val="00E563D1"/>
    <w:rsid w:val="00E61405"/>
    <w:rsid w:val="00E629B0"/>
    <w:rsid w:val="00E71FE5"/>
    <w:rsid w:val="00E8533F"/>
    <w:rsid w:val="00E9278C"/>
    <w:rsid w:val="00E946D3"/>
    <w:rsid w:val="00E95B9C"/>
    <w:rsid w:val="00E964EE"/>
    <w:rsid w:val="00EA2377"/>
    <w:rsid w:val="00EA4499"/>
    <w:rsid w:val="00EB07FF"/>
    <w:rsid w:val="00EB3C6F"/>
    <w:rsid w:val="00EB3E7B"/>
    <w:rsid w:val="00EB4E8B"/>
    <w:rsid w:val="00EB6CDC"/>
    <w:rsid w:val="00EB7675"/>
    <w:rsid w:val="00EC2430"/>
    <w:rsid w:val="00EC736A"/>
    <w:rsid w:val="00ED5D7C"/>
    <w:rsid w:val="00ED6712"/>
    <w:rsid w:val="00ED6AEE"/>
    <w:rsid w:val="00ED6F30"/>
    <w:rsid w:val="00EE06A8"/>
    <w:rsid w:val="00EE0E59"/>
    <w:rsid w:val="00EE2CE0"/>
    <w:rsid w:val="00EE4EAC"/>
    <w:rsid w:val="00EE5BC3"/>
    <w:rsid w:val="00EE6289"/>
    <w:rsid w:val="00EF0F9E"/>
    <w:rsid w:val="00F00E2B"/>
    <w:rsid w:val="00F0106B"/>
    <w:rsid w:val="00F0443F"/>
    <w:rsid w:val="00F046CF"/>
    <w:rsid w:val="00F064CF"/>
    <w:rsid w:val="00F07FFD"/>
    <w:rsid w:val="00F1122C"/>
    <w:rsid w:val="00F128EF"/>
    <w:rsid w:val="00F1598F"/>
    <w:rsid w:val="00F16E1F"/>
    <w:rsid w:val="00F207A9"/>
    <w:rsid w:val="00F20897"/>
    <w:rsid w:val="00F2112C"/>
    <w:rsid w:val="00F34078"/>
    <w:rsid w:val="00F4424E"/>
    <w:rsid w:val="00F45CDA"/>
    <w:rsid w:val="00F4729E"/>
    <w:rsid w:val="00F47D01"/>
    <w:rsid w:val="00F51CC6"/>
    <w:rsid w:val="00F52A91"/>
    <w:rsid w:val="00F55248"/>
    <w:rsid w:val="00F56B1C"/>
    <w:rsid w:val="00F61EAB"/>
    <w:rsid w:val="00F65853"/>
    <w:rsid w:val="00F67A67"/>
    <w:rsid w:val="00F7137E"/>
    <w:rsid w:val="00F74D45"/>
    <w:rsid w:val="00F764F7"/>
    <w:rsid w:val="00F77729"/>
    <w:rsid w:val="00F8262B"/>
    <w:rsid w:val="00F83948"/>
    <w:rsid w:val="00F845C1"/>
    <w:rsid w:val="00F87D3D"/>
    <w:rsid w:val="00F941BD"/>
    <w:rsid w:val="00FA1CAA"/>
    <w:rsid w:val="00FA3D93"/>
    <w:rsid w:val="00FA636F"/>
    <w:rsid w:val="00FB2D9B"/>
    <w:rsid w:val="00FB397F"/>
    <w:rsid w:val="00FB7C80"/>
    <w:rsid w:val="00FC29AE"/>
    <w:rsid w:val="00FC3AA8"/>
    <w:rsid w:val="00FC77D9"/>
    <w:rsid w:val="00FD38C0"/>
    <w:rsid w:val="00FD7C16"/>
    <w:rsid w:val="00FE0F59"/>
    <w:rsid w:val="00FE3FD2"/>
    <w:rsid w:val="00FF03A0"/>
    <w:rsid w:val="00FF2698"/>
    <w:rsid w:val="00FF50CE"/>
    <w:rsid w:val="00FF562F"/>
    <w:rsid w:val="00FF7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3BC0E7"/>
  <w15:chartTrackingRefBased/>
  <w15:docId w15:val="{F31ACD78-2084-477A-B228-16F6A5788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footnote text" w:uiPriority="99" w:qFormat="1"/>
    <w:lsdException w:name="annotation text" w:uiPriority="99"/>
    <w:lsdException w:name="header" w:uiPriority="99"/>
    <w:lsdException w:name="caption" w:uiPriority="99" w:qFormat="1"/>
    <w:lsdException w:name="footnote reference" w:qFormat="1"/>
    <w:lsdException w:name="annotation reference" w:uiPriority="99"/>
    <w:lsdException w:name="page number" w:uiPriority="99"/>
    <w:lsdException w:name="Title" w:semiHidden="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270E"/>
    <w:pPr>
      <w:spacing w:line="360" w:lineRule="auto"/>
      <w:ind w:firstLine="709"/>
      <w:jc w:val="both"/>
    </w:pPr>
    <w:rPr>
      <w:rFonts w:ascii="Arial" w:hAnsi="Arial" w:cs="Comic Sans MS"/>
      <w:sz w:val="24"/>
      <w:szCs w:val="24"/>
    </w:rPr>
  </w:style>
  <w:style w:type="paragraph" w:styleId="Heading1">
    <w:name w:val="heading 1"/>
    <w:basedOn w:val="Normal"/>
    <w:next w:val="Normal"/>
    <w:link w:val="Heading1Char"/>
    <w:qFormat/>
    <w:rsid w:val="00EC736A"/>
    <w:pPr>
      <w:keepNext/>
      <w:spacing w:before="360" w:after="360"/>
      <w:ind w:firstLine="0"/>
      <w:jc w:val="left"/>
      <w:outlineLvl w:val="0"/>
    </w:pPr>
    <w:rPr>
      <w:rFonts w:ascii="Arial Negrito" w:hAnsi="Arial Negrito" w:cs="Arial"/>
      <w:b/>
      <w:bCs/>
      <w:caps/>
      <w:kern w:val="32"/>
      <w:szCs w:val="32"/>
    </w:rPr>
  </w:style>
  <w:style w:type="paragraph" w:styleId="Heading2">
    <w:name w:val="heading 2"/>
    <w:basedOn w:val="Normal"/>
    <w:next w:val="Normal"/>
    <w:link w:val="Heading2Char1"/>
    <w:qFormat/>
    <w:rsid w:val="00EC736A"/>
    <w:pPr>
      <w:keepNext/>
      <w:spacing w:before="360" w:after="360"/>
      <w:ind w:firstLine="0"/>
      <w:jc w:val="left"/>
      <w:outlineLvl w:val="1"/>
    </w:pPr>
    <w:rPr>
      <w:rFonts w:cs="Arial"/>
      <w:b/>
      <w:bCs/>
      <w:iCs/>
      <w:szCs w:val="28"/>
    </w:rPr>
  </w:style>
  <w:style w:type="paragraph" w:styleId="Heading3">
    <w:name w:val="heading 3"/>
    <w:basedOn w:val="Normal"/>
    <w:next w:val="Normal"/>
    <w:link w:val="Heading3Char1"/>
    <w:qFormat/>
    <w:rsid w:val="00EC736A"/>
    <w:pPr>
      <w:keepNext/>
      <w:spacing w:before="360" w:after="360"/>
      <w:ind w:firstLine="0"/>
      <w:jc w:val="left"/>
      <w:outlineLvl w:val="2"/>
    </w:pPr>
    <w:rPr>
      <w:rFonts w:cs="Arial"/>
      <w:bCs/>
      <w:szCs w:val="26"/>
    </w:rPr>
  </w:style>
  <w:style w:type="paragraph" w:styleId="Heading4">
    <w:name w:val="heading 4"/>
    <w:basedOn w:val="Normal"/>
    <w:next w:val="Normal"/>
    <w:semiHidden/>
    <w:rsid w:val="00786E5B"/>
    <w:pPr>
      <w:keepNext/>
      <w:spacing w:before="240" w:after="60"/>
      <w:outlineLvl w:val="3"/>
    </w:pPr>
    <w:rPr>
      <w:rFonts w:ascii="Times New Roman" w:hAnsi="Times New Roman"/>
      <w:b/>
      <w:bCs/>
      <w:sz w:val="28"/>
      <w:szCs w:val="28"/>
    </w:rPr>
  </w:style>
  <w:style w:type="paragraph" w:styleId="Heading5">
    <w:name w:val="heading 5"/>
    <w:basedOn w:val="Normal"/>
    <w:next w:val="Normal"/>
    <w:semiHidden/>
    <w:rsid w:val="00786E5B"/>
    <w:pPr>
      <w:spacing w:before="240" w:after="60"/>
      <w:outlineLvl w:val="4"/>
    </w:pPr>
    <w:rPr>
      <w:b/>
      <w:bCs/>
      <w:i/>
      <w:iCs/>
      <w:sz w:val="26"/>
      <w:szCs w:val="26"/>
    </w:rPr>
  </w:style>
  <w:style w:type="paragraph" w:styleId="Heading6">
    <w:name w:val="heading 6"/>
    <w:basedOn w:val="Normal"/>
    <w:next w:val="Normal"/>
    <w:semiHidden/>
    <w:rsid w:val="00786E5B"/>
    <w:pPr>
      <w:spacing w:before="240" w:after="60"/>
      <w:outlineLvl w:val="5"/>
    </w:pPr>
    <w:rPr>
      <w:rFonts w:ascii="Times New Roman" w:hAnsi="Times New Roman"/>
      <w:b/>
      <w:bCs/>
      <w:sz w:val="22"/>
      <w:szCs w:val="22"/>
    </w:rPr>
  </w:style>
  <w:style w:type="paragraph" w:styleId="Heading7">
    <w:name w:val="heading 7"/>
    <w:basedOn w:val="Normal"/>
    <w:next w:val="Normal"/>
    <w:semiHidden/>
    <w:rsid w:val="00786E5B"/>
    <w:pPr>
      <w:spacing w:before="240" w:after="60"/>
      <w:outlineLvl w:val="6"/>
    </w:pPr>
    <w:rPr>
      <w:rFonts w:ascii="Times New Roman" w:hAnsi="Times New Roman"/>
    </w:rPr>
  </w:style>
  <w:style w:type="paragraph" w:styleId="Heading8">
    <w:name w:val="heading 8"/>
    <w:basedOn w:val="Normal"/>
    <w:next w:val="Normal"/>
    <w:semiHidden/>
    <w:rsid w:val="00786E5B"/>
    <w:pPr>
      <w:spacing w:before="240" w:after="60"/>
      <w:outlineLvl w:val="7"/>
    </w:pPr>
    <w:rPr>
      <w:rFonts w:ascii="Times New Roman" w:hAnsi="Times New Roman"/>
      <w:i/>
      <w:iCs/>
    </w:rPr>
  </w:style>
  <w:style w:type="paragraph" w:styleId="Heading9">
    <w:name w:val="heading 9"/>
    <w:basedOn w:val="Normal"/>
    <w:next w:val="Normal"/>
    <w:semiHidden/>
    <w:rsid w:val="00786E5B"/>
    <w:p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ANEXOS">
    <w:name w:val="TÍTULO ANEXOS"/>
    <w:basedOn w:val="Normal"/>
    <w:next w:val="Normal"/>
    <w:semiHidden/>
    <w:rsid w:val="00311028"/>
    <w:pPr>
      <w:spacing w:after="360"/>
      <w:ind w:firstLine="0"/>
      <w:jc w:val="center"/>
    </w:pPr>
  </w:style>
  <w:style w:type="numbering" w:styleId="111111">
    <w:name w:val="Outline List 2"/>
    <w:basedOn w:val="NoList"/>
    <w:semiHidden/>
    <w:rsid w:val="00786E5B"/>
    <w:pPr>
      <w:numPr>
        <w:numId w:val="45"/>
      </w:numPr>
    </w:pPr>
  </w:style>
  <w:style w:type="numbering" w:styleId="1ai">
    <w:name w:val="Outline List 1"/>
    <w:basedOn w:val="NoList"/>
    <w:semiHidden/>
    <w:rsid w:val="00786E5B"/>
    <w:pPr>
      <w:numPr>
        <w:numId w:val="24"/>
      </w:numPr>
    </w:pPr>
  </w:style>
  <w:style w:type="character" w:styleId="HTMLAcronym">
    <w:name w:val="HTML Acronym"/>
    <w:basedOn w:val="DefaultParagraphFont"/>
    <w:semiHidden/>
    <w:rsid w:val="00786E5B"/>
  </w:style>
  <w:style w:type="paragraph" w:customStyle="1" w:styleId="ANEXO">
    <w:name w:val="ANEXO"/>
    <w:basedOn w:val="Normal"/>
    <w:next w:val="Normal"/>
    <w:semiHidden/>
    <w:rsid w:val="00F1122C"/>
    <w:pPr>
      <w:spacing w:after="360"/>
      <w:ind w:firstLine="0"/>
      <w:jc w:val="center"/>
    </w:pPr>
  </w:style>
  <w:style w:type="paragraph" w:styleId="TOC1">
    <w:name w:val="toc 1"/>
    <w:basedOn w:val="Normal"/>
    <w:next w:val="Normal"/>
    <w:autoRedefine/>
    <w:semiHidden/>
    <w:rsid w:val="0035028D"/>
    <w:pPr>
      <w:ind w:firstLine="0"/>
      <w:jc w:val="center"/>
    </w:pPr>
  </w:style>
  <w:style w:type="paragraph" w:styleId="TOC2">
    <w:name w:val="toc 2"/>
    <w:basedOn w:val="Normal"/>
    <w:next w:val="Normal"/>
    <w:autoRedefine/>
    <w:semiHidden/>
    <w:rsid w:val="00786E5B"/>
    <w:pPr>
      <w:ind w:left="240"/>
    </w:pPr>
  </w:style>
  <w:style w:type="paragraph" w:styleId="TOC3">
    <w:name w:val="toc 3"/>
    <w:basedOn w:val="Normal"/>
    <w:next w:val="Normal"/>
    <w:autoRedefine/>
    <w:semiHidden/>
    <w:rsid w:val="00786E5B"/>
    <w:pPr>
      <w:ind w:left="480"/>
    </w:pPr>
  </w:style>
  <w:style w:type="numbering" w:styleId="ArticleSection">
    <w:name w:val="Outline List 3"/>
    <w:basedOn w:val="NoList"/>
    <w:semiHidden/>
    <w:rsid w:val="00786E5B"/>
    <w:pPr>
      <w:numPr>
        <w:numId w:val="25"/>
      </w:numPr>
    </w:pPr>
  </w:style>
  <w:style w:type="paragraph" w:styleId="Signature">
    <w:name w:val="Signature"/>
    <w:basedOn w:val="Normal"/>
    <w:semiHidden/>
    <w:rsid w:val="00786E5B"/>
    <w:pPr>
      <w:ind w:left="4252"/>
    </w:pPr>
  </w:style>
  <w:style w:type="paragraph" w:styleId="E-mailSignature">
    <w:name w:val="E-mail Signature"/>
    <w:basedOn w:val="Normal"/>
    <w:semiHidden/>
    <w:rsid w:val="00786E5B"/>
  </w:style>
  <w:style w:type="character" w:styleId="HTMLCite">
    <w:name w:val="HTML Cite"/>
    <w:semiHidden/>
    <w:rsid w:val="00786E5B"/>
    <w:rPr>
      <w:i/>
      <w:iCs/>
    </w:rPr>
  </w:style>
  <w:style w:type="character" w:styleId="HTMLCode">
    <w:name w:val="HTML Code"/>
    <w:semiHidden/>
    <w:rsid w:val="00786E5B"/>
    <w:rPr>
      <w:rFonts w:ascii="Courier New" w:hAnsi="Courier New" w:cs="Courier New"/>
      <w:sz w:val="20"/>
      <w:szCs w:val="20"/>
    </w:rPr>
  </w:style>
  <w:style w:type="paragraph" w:styleId="ListBullet">
    <w:name w:val="List Bullet"/>
    <w:basedOn w:val="Normal"/>
    <w:semiHidden/>
    <w:rsid w:val="00786E5B"/>
    <w:pPr>
      <w:numPr>
        <w:numId w:val="26"/>
      </w:numPr>
    </w:pPr>
  </w:style>
  <w:style w:type="paragraph" w:styleId="ListBullet2">
    <w:name w:val="List Bullet 2"/>
    <w:basedOn w:val="Normal"/>
    <w:semiHidden/>
    <w:rsid w:val="00786E5B"/>
    <w:pPr>
      <w:numPr>
        <w:numId w:val="27"/>
      </w:numPr>
    </w:pPr>
  </w:style>
  <w:style w:type="paragraph" w:styleId="ListBullet3">
    <w:name w:val="List Bullet 3"/>
    <w:basedOn w:val="Normal"/>
    <w:semiHidden/>
    <w:rsid w:val="00786E5B"/>
    <w:pPr>
      <w:numPr>
        <w:numId w:val="28"/>
      </w:numPr>
    </w:pPr>
  </w:style>
  <w:style w:type="paragraph" w:styleId="ListBullet4">
    <w:name w:val="List Bullet 4"/>
    <w:basedOn w:val="Normal"/>
    <w:semiHidden/>
    <w:rsid w:val="00786E5B"/>
    <w:pPr>
      <w:numPr>
        <w:numId w:val="29"/>
      </w:numPr>
    </w:pPr>
  </w:style>
  <w:style w:type="paragraph" w:styleId="ListBullet5">
    <w:name w:val="List Bullet 5"/>
    <w:basedOn w:val="Normal"/>
    <w:semiHidden/>
    <w:rsid w:val="00786E5B"/>
    <w:pPr>
      <w:numPr>
        <w:numId w:val="30"/>
      </w:numPr>
    </w:pPr>
  </w:style>
  <w:style w:type="paragraph" w:styleId="BodyText">
    <w:name w:val="Body Text"/>
    <w:basedOn w:val="Normal"/>
    <w:semiHidden/>
    <w:rsid w:val="00786E5B"/>
    <w:pPr>
      <w:spacing w:after="120"/>
    </w:pPr>
  </w:style>
  <w:style w:type="paragraph" w:styleId="BodyText2">
    <w:name w:val="Body Text 2"/>
    <w:basedOn w:val="Normal"/>
    <w:semiHidden/>
    <w:rsid w:val="00786E5B"/>
    <w:pPr>
      <w:spacing w:after="120" w:line="480" w:lineRule="auto"/>
    </w:pPr>
  </w:style>
  <w:style w:type="paragraph" w:styleId="BodyText3">
    <w:name w:val="Body Text 3"/>
    <w:basedOn w:val="Normal"/>
    <w:semiHidden/>
    <w:rsid w:val="00786E5B"/>
    <w:pPr>
      <w:spacing w:after="120"/>
    </w:pPr>
    <w:rPr>
      <w:sz w:val="16"/>
      <w:szCs w:val="16"/>
    </w:rPr>
  </w:style>
  <w:style w:type="paragraph" w:styleId="Date">
    <w:name w:val="Date"/>
    <w:basedOn w:val="Normal"/>
    <w:next w:val="Normal"/>
    <w:semiHidden/>
    <w:rsid w:val="00786E5B"/>
  </w:style>
  <w:style w:type="character" w:styleId="HTMLDefinition">
    <w:name w:val="HTML Definition"/>
    <w:semiHidden/>
    <w:rsid w:val="00786E5B"/>
    <w:rPr>
      <w:i/>
      <w:iCs/>
    </w:rPr>
  </w:style>
  <w:style w:type="paragraph" w:styleId="EnvelopeAddress">
    <w:name w:val="envelope address"/>
    <w:basedOn w:val="Normal"/>
    <w:semiHidden/>
    <w:rsid w:val="00786E5B"/>
    <w:pPr>
      <w:framePr w:w="7938" w:h="1984" w:hRule="exact" w:hSpace="141" w:wrap="auto" w:hAnchor="page" w:xAlign="center" w:yAlign="bottom"/>
      <w:ind w:left="2835"/>
    </w:pPr>
    <w:rPr>
      <w:rFonts w:cs="Arial"/>
    </w:rPr>
  </w:style>
  <w:style w:type="paragraph" w:styleId="Closing">
    <w:name w:val="Closing"/>
    <w:basedOn w:val="Normal"/>
    <w:semiHidden/>
    <w:rsid w:val="00786E5B"/>
    <w:pPr>
      <w:ind w:left="4252"/>
    </w:pPr>
  </w:style>
  <w:style w:type="paragraph" w:styleId="HTMLAddress">
    <w:name w:val="HTML Address"/>
    <w:basedOn w:val="Normal"/>
    <w:semiHidden/>
    <w:rsid w:val="00786E5B"/>
    <w:rPr>
      <w:i/>
      <w:iCs/>
    </w:rPr>
  </w:style>
  <w:style w:type="character" w:styleId="Emphasis">
    <w:name w:val="Emphasis"/>
    <w:semiHidden/>
    <w:rsid w:val="00786E5B"/>
    <w:rPr>
      <w:i/>
      <w:iCs/>
    </w:rPr>
  </w:style>
  <w:style w:type="character" w:styleId="HTMLSample">
    <w:name w:val="HTML Sample"/>
    <w:semiHidden/>
    <w:rsid w:val="00786E5B"/>
    <w:rPr>
      <w:rFonts w:ascii="Courier New" w:hAnsi="Courier New" w:cs="Courier New"/>
    </w:rPr>
  </w:style>
  <w:style w:type="character" w:styleId="Strong">
    <w:name w:val="Strong"/>
    <w:semiHidden/>
    <w:rsid w:val="00786E5B"/>
    <w:rPr>
      <w:b/>
      <w:bCs/>
    </w:rPr>
  </w:style>
  <w:style w:type="character" w:styleId="FollowedHyperlink">
    <w:name w:val="FollowedHyperlink"/>
    <w:semiHidden/>
    <w:rsid w:val="00786E5B"/>
    <w:rPr>
      <w:color w:val="800080"/>
      <w:u w:val="single"/>
    </w:rPr>
  </w:style>
  <w:style w:type="character" w:styleId="Hyperlink">
    <w:name w:val="Hyperlink"/>
    <w:semiHidden/>
    <w:rsid w:val="00786E5B"/>
    <w:rPr>
      <w:color w:val="0000FF"/>
      <w:u w:val="single"/>
    </w:rPr>
  </w:style>
  <w:style w:type="paragraph" w:styleId="Caption">
    <w:name w:val="caption"/>
    <w:basedOn w:val="Normal"/>
    <w:next w:val="Normal"/>
    <w:uiPriority w:val="99"/>
    <w:qFormat/>
    <w:rsid w:val="00886DE7"/>
    <w:pPr>
      <w:spacing w:before="240"/>
      <w:ind w:firstLine="0"/>
      <w:contextualSpacing/>
      <w:jc w:val="center"/>
    </w:pPr>
    <w:rPr>
      <w:noProof/>
    </w:rPr>
  </w:style>
  <w:style w:type="paragraph" w:styleId="List">
    <w:name w:val="List"/>
    <w:basedOn w:val="Normal"/>
    <w:semiHidden/>
    <w:rsid w:val="00786E5B"/>
    <w:pPr>
      <w:ind w:left="283" w:hanging="283"/>
    </w:pPr>
  </w:style>
  <w:style w:type="paragraph" w:styleId="List2">
    <w:name w:val="List 2"/>
    <w:basedOn w:val="Normal"/>
    <w:semiHidden/>
    <w:rsid w:val="00786E5B"/>
    <w:pPr>
      <w:ind w:left="566" w:hanging="283"/>
    </w:pPr>
  </w:style>
  <w:style w:type="paragraph" w:styleId="List3">
    <w:name w:val="List 3"/>
    <w:basedOn w:val="Normal"/>
    <w:semiHidden/>
    <w:rsid w:val="00786E5B"/>
    <w:pPr>
      <w:ind w:left="849" w:hanging="283"/>
    </w:pPr>
  </w:style>
  <w:style w:type="paragraph" w:styleId="List4">
    <w:name w:val="List 4"/>
    <w:basedOn w:val="Normal"/>
    <w:semiHidden/>
    <w:rsid w:val="00786E5B"/>
    <w:pPr>
      <w:ind w:left="1132" w:hanging="283"/>
    </w:pPr>
  </w:style>
  <w:style w:type="paragraph" w:styleId="List5">
    <w:name w:val="List 5"/>
    <w:basedOn w:val="Normal"/>
    <w:semiHidden/>
    <w:rsid w:val="00786E5B"/>
    <w:pPr>
      <w:ind w:left="1415" w:hanging="283"/>
    </w:pPr>
  </w:style>
  <w:style w:type="paragraph" w:styleId="ListContinue">
    <w:name w:val="List Continue"/>
    <w:basedOn w:val="Normal"/>
    <w:semiHidden/>
    <w:rsid w:val="00786E5B"/>
    <w:pPr>
      <w:spacing w:after="120"/>
      <w:ind w:left="283"/>
    </w:pPr>
  </w:style>
  <w:style w:type="paragraph" w:styleId="ListContinue2">
    <w:name w:val="List Continue 2"/>
    <w:basedOn w:val="Normal"/>
    <w:semiHidden/>
    <w:rsid w:val="00786E5B"/>
    <w:pPr>
      <w:spacing w:after="120"/>
      <w:ind w:left="566"/>
    </w:pPr>
  </w:style>
  <w:style w:type="paragraph" w:styleId="ListContinue3">
    <w:name w:val="List Continue 3"/>
    <w:basedOn w:val="Normal"/>
    <w:semiHidden/>
    <w:rsid w:val="00786E5B"/>
    <w:pPr>
      <w:spacing w:after="120"/>
      <w:ind w:left="849"/>
    </w:pPr>
  </w:style>
  <w:style w:type="paragraph" w:styleId="ListContinue4">
    <w:name w:val="List Continue 4"/>
    <w:basedOn w:val="Normal"/>
    <w:semiHidden/>
    <w:rsid w:val="00786E5B"/>
    <w:pPr>
      <w:spacing w:after="120"/>
      <w:ind w:left="1132"/>
    </w:pPr>
  </w:style>
  <w:style w:type="paragraph" w:styleId="ListContinue5">
    <w:name w:val="List Continue 5"/>
    <w:basedOn w:val="Normal"/>
    <w:semiHidden/>
    <w:rsid w:val="00786E5B"/>
    <w:pPr>
      <w:spacing w:after="120"/>
      <w:ind w:left="1415"/>
    </w:pPr>
  </w:style>
  <w:style w:type="character" w:styleId="HTMLTypewriter">
    <w:name w:val="HTML Typewriter"/>
    <w:semiHidden/>
    <w:rsid w:val="00786E5B"/>
    <w:rPr>
      <w:rFonts w:ascii="Courier New" w:hAnsi="Courier New" w:cs="Courier New"/>
      <w:sz w:val="20"/>
      <w:szCs w:val="20"/>
    </w:rPr>
  </w:style>
  <w:style w:type="paragraph" w:styleId="NormalWeb">
    <w:name w:val="Normal (Web)"/>
    <w:basedOn w:val="Normal"/>
    <w:uiPriority w:val="99"/>
    <w:semiHidden/>
    <w:rsid w:val="00786E5B"/>
    <w:pPr>
      <w:spacing w:before="100" w:beforeAutospacing="1" w:after="100" w:afterAutospacing="1"/>
    </w:pPr>
    <w:rPr>
      <w:rFonts w:ascii="Times" w:hAnsi="Times"/>
      <w:lang w:val="en-US" w:eastAsia="en-US"/>
    </w:rPr>
  </w:style>
  <w:style w:type="paragraph" w:styleId="ListNumber">
    <w:name w:val="List Number"/>
    <w:basedOn w:val="Normal"/>
    <w:semiHidden/>
    <w:rsid w:val="00786E5B"/>
    <w:pPr>
      <w:numPr>
        <w:numId w:val="31"/>
      </w:numPr>
    </w:pPr>
  </w:style>
  <w:style w:type="paragraph" w:styleId="ListNumber2">
    <w:name w:val="List Number 2"/>
    <w:basedOn w:val="Normal"/>
    <w:semiHidden/>
    <w:rsid w:val="00786E5B"/>
    <w:pPr>
      <w:numPr>
        <w:numId w:val="32"/>
      </w:numPr>
    </w:pPr>
  </w:style>
  <w:style w:type="paragraph" w:styleId="ListNumber3">
    <w:name w:val="List Number 3"/>
    <w:basedOn w:val="Normal"/>
    <w:semiHidden/>
    <w:rsid w:val="00786E5B"/>
    <w:pPr>
      <w:numPr>
        <w:numId w:val="33"/>
      </w:numPr>
    </w:pPr>
  </w:style>
  <w:style w:type="paragraph" w:styleId="ListNumber4">
    <w:name w:val="List Number 4"/>
    <w:basedOn w:val="Normal"/>
    <w:semiHidden/>
    <w:rsid w:val="00786E5B"/>
    <w:pPr>
      <w:numPr>
        <w:numId w:val="34"/>
      </w:numPr>
    </w:pPr>
  </w:style>
  <w:style w:type="paragraph" w:styleId="ListNumber5">
    <w:name w:val="List Number 5"/>
    <w:basedOn w:val="Normal"/>
    <w:semiHidden/>
    <w:rsid w:val="00786E5B"/>
    <w:pPr>
      <w:numPr>
        <w:numId w:val="35"/>
      </w:numPr>
    </w:pPr>
  </w:style>
  <w:style w:type="character" w:styleId="LineNumber">
    <w:name w:val="line number"/>
    <w:basedOn w:val="DefaultParagraphFont"/>
    <w:semiHidden/>
    <w:rsid w:val="00786E5B"/>
  </w:style>
  <w:style w:type="character" w:styleId="PageNumber">
    <w:name w:val="page number"/>
    <w:basedOn w:val="DefaultParagraphFont"/>
    <w:uiPriority w:val="99"/>
    <w:semiHidden/>
    <w:rsid w:val="00786E5B"/>
  </w:style>
  <w:style w:type="character" w:customStyle="1" w:styleId="Hyperlink4">
    <w:name w:val="Hyperlink4"/>
    <w:semiHidden/>
    <w:rsid w:val="0013064A"/>
    <w:rPr>
      <w:strike w:val="0"/>
      <w:dstrike w:val="0"/>
      <w:color w:val="000000"/>
      <w:u w:val="none"/>
      <w:effect w:val="none"/>
    </w:rPr>
  </w:style>
  <w:style w:type="paragraph" w:styleId="BodyTextFirstIndent">
    <w:name w:val="Body Text First Indent"/>
    <w:basedOn w:val="BodyText"/>
    <w:semiHidden/>
    <w:rsid w:val="00786E5B"/>
    <w:pPr>
      <w:ind w:firstLine="210"/>
    </w:pPr>
  </w:style>
  <w:style w:type="paragraph" w:styleId="BodyTextIndent">
    <w:name w:val="Body Text Indent"/>
    <w:basedOn w:val="Normal"/>
    <w:semiHidden/>
    <w:rsid w:val="00786E5B"/>
    <w:pPr>
      <w:spacing w:after="120"/>
      <w:ind w:left="283"/>
    </w:pPr>
  </w:style>
  <w:style w:type="paragraph" w:styleId="BodyTextFirstIndent2">
    <w:name w:val="Body Text First Indent 2"/>
    <w:basedOn w:val="BodyTextIndent"/>
    <w:semiHidden/>
    <w:rsid w:val="00786E5B"/>
    <w:pPr>
      <w:ind w:firstLine="210"/>
    </w:pPr>
  </w:style>
  <w:style w:type="character" w:customStyle="1" w:styleId="Hyperlink5">
    <w:name w:val="Hyperlink5"/>
    <w:semiHidden/>
    <w:rsid w:val="0013064A"/>
    <w:rPr>
      <w:strike w:val="0"/>
      <w:dstrike w:val="0"/>
      <w:color w:val="0466D3"/>
      <w:u w:val="none"/>
      <w:effect w:val="none"/>
    </w:rPr>
  </w:style>
  <w:style w:type="paragraph" w:styleId="BodyTextIndent3">
    <w:name w:val="Body Text Indent 3"/>
    <w:basedOn w:val="Normal"/>
    <w:semiHidden/>
    <w:rsid w:val="00786E5B"/>
    <w:pPr>
      <w:spacing w:after="120"/>
      <w:ind w:left="283"/>
    </w:pPr>
    <w:rPr>
      <w:sz w:val="16"/>
      <w:szCs w:val="16"/>
    </w:rPr>
  </w:style>
  <w:style w:type="paragraph" w:styleId="NormalIndent">
    <w:name w:val="Normal Indent"/>
    <w:basedOn w:val="Normal"/>
    <w:semiHidden/>
    <w:rsid w:val="00786E5B"/>
    <w:pPr>
      <w:ind w:left="708"/>
    </w:pPr>
  </w:style>
  <w:style w:type="paragraph" w:styleId="EnvelopeReturn">
    <w:name w:val="envelope return"/>
    <w:basedOn w:val="Normal"/>
    <w:semiHidden/>
    <w:rsid w:val="00786E5B"/>
    <w:rPr>
      <w:rFonts w:cs="Arial"/>
      <w:sz w:val="20"/>
    </w:rPr>
  </w:style>
  <w:style w:type="paragraph" w:styleId="Footer">
    <w:name w:val="footer"/>
    <w:basedOn w:val="Normal"/>
    <w:semiHidden/>
    <w:rsid w:val="00786E5B"/>
    <w:pPr>
      <w:tabs>
        <w:tab w:val="center" w:pos="4252"/>
        <w:tab w:val="right" w:pos="8504"/>
      </w:tabs>
    </w:pPr>
  </w:style>
  <w:style w:type="paragraph" w:styleId="Salutation">
    <w:name w:val="Salutation"/>
    <w:basedOn w:val="Normal"/>
    <w:next w:val="Normal"/>
    <w:semiHidden/>
    <w:rsid w:val="00786E5B"/>
  </w:style>
  <w:style w:type="paragraph" w:styleId="Subtitle">
    <w:name w:val="Subtitle"/>
    <w:basedOn w:val="Normal"/>
    <w:semiHidden/>
    <w:rsid w:val="00786E5B"/>
    <w:pPr>
      <w:spacing w:after="60"/>
      <w:jc w:val="center"/>
      <w:outlineLvl w:val="1"/>
    </w:pPr>
    <w:rPr>
      <w:rFonts w:cs="Arial"/>
    </w:rPr>
  </w:style>
  <w:style w:type="table" w:styleId="TableClassic1">
    <w:name w:val="Table Classic 1"/>
    <w:basedOn w:val="TableNormal"/>
    <w:semiHidden/>
    <w:rsid w:val="00786E5B"/>
    <w:pPr>
      <w:spacing w:line="360" w:lineRule="auto"/>
      <w:ind w:firstLine="709"/>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86E5B"/>
    <w:pPr>
      <w:spacing w:line="360" w:lineRule="auto"/>
      <w:ind w:firstLine="709"/>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86E5B"/>
    <w:pPr>
      <w:spacing w:line="360" w:lineRule="auto"/>
      <w:ind w:firstLine="709"/>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86E5B"/>
    <w:pPr>
      <w:spacing w:line="360" w:lineRule="auto"/>
      <w:ind w:firstLine="709"/>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86E5B"/>
    <w:pPr>
      <w:spacing w:line="360" w:lineRule="auto"/>
      <w:ind w:firstLine="709"/>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86E5B"/>
    <w:pPr>
      <w:spacing w:line="360" w:lineRule="auto"/>
      <w:ind w:firstLine="709"/>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86E5B"/>
    <w:pPr>
      <w:spacing w:line="360" w:lineRule="auto"/>
      <w:ind w:firstLine="709"/>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3Deffects1">
    <w:name w:val="Table 3D effects 1"/>
    <w:basedOn w:val="TableNormal"/>
    <w:semiHidden/>
    <w:rsid w:val="00786E5B"/>
    <w:pPr>
      <w:spacing w:line="360" w:lineRule="auto"/>
      <w:ind w:firstLine="709"/>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86E5B"/>
    <w:pPr>
      <w:spacing w:line="360" w:lineRule="auto"/>
      <w:ind w:firstLine="709"/>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86E5B"/>
    <w:pPr>
      <w:spacing w:line="360" w:lineRule="auto"/>
      <w:ind w:firstLine="709"/>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semiHidden/>
    <w:rsid w:val="00786E5B"/>
    <w:pPr>
      <w:spacing w:line="36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786E5B"/>
    <w:pPr>
      <w:spacing w:line="360" w:lineRule="auto"/>
      <w:ind w:firstLine="709"/>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86E5B"/>
    <w:pPr>
      <w:spacing w:line="360" w:lineRule="auto"/>
      <w:ind w:firstLine="709"/>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FootnoteReference">
    <w:name w:val="footnote reference"/>
    <w:qFormat/>
    <w:rsid w:val="004E790A"/>
    <w:rPr>
      <w:rFonts w:ascii="Arial" w:hAnsi="Arial"/>
      <w:sz w:val="20"/>
      <w:vertAlign w:val="superscript"/>
    </w:rPr>
  </w:style>
  <w:style w:type="table" w:styleId="TableGrid3">
    <w:name w:val="Table Grid 3"/>
    <w:basedOn w:val="TableNormal"/>
    <w:semiHidden/>
    <w:rsid w:val="00786E5B"/>
    <w:pPr>
      <w:spacing w:line="360" w:lineRule="auto"/>
      <w:ind w:firstLine="709"/>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86E5B"/>
    <w:pPr>
      <w:spacing w:line="360" w:lineRule="auto"/>
      <w:ind w:firstLine="709"/>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86E5B"/>
    <w:pPr>
      <w:spacing w:line="360" w:lineRule="auto"/>
      <w:ind w:firstLine="709"/>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86E5B"/>
    <w:pPr>
      <w:spacing w:line="360" w:lineRule="auto"/>
      <w:ind w:firstLine="709"/>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86E5B"/>
    <w:pPr>
      <w:spacing w:line="360" w:lineRule="auto"/>
      <w:ind w:firstLine="709"/>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86E5B"/>
    <w:pPr>
      <w:spacing w:line="360" w:lineRule="auto"/>
      <w:ind w:firstLine="709"/>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786E5B"/>
    <w:pPr>
      <w:spacing w:line="36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semiHidden/>
    <w:rsid w:val="00786E5B"/>
    <w:pPr>
      <w:spacing w:line="360" w:lineRule="auto"/>
      <w:ind w:firstLine="709"/>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1">
    <w:name w:val="Table Web 1"/>
    <w:basedOn w:val="TableNormal"/>
    <w:semiHidden/>
    <w:rsid w:val="00786E5B"/>
    <w:pPr>
      <w:spacing w:line="360" w:lineRule="auto"/>
      <w:ind w:firstLine="709"/>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86E5B"/>
    <w:pPr>
      <w:spacing w:line="360" w:lineRule="auto"/>
      <w:ind w:firstLine="709"/>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86E5B"/>
    <w:pPr>
      <w:spacing w:line="360" w:lineRule="auto"/>
      <w:ind w:firstLine="709"/>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Elegant">
    <w:name w:val="Table Elegant"/>
    <w:basedOn w:val="TableNormal"/>
    <w:semiHidden/>
    <w:rsid w:val="00786E5B"/>
    <w:pPr>
      <w:spacing w:line="360" w:lineRule="auto"/>
      <w:ind w:firstLine="709"/>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umns1">
    <w:name w:val="Table Columns 1"/>
    <w:basedOn w:val="TableNormal"/>
    <w:semiHidden/>
    <w:rsid w:val="00786E5B"/>
    <w:pPr>
      <w:spacing w:line="360" w:lineRule="auto"/>
      <w:ind w:firstLine="709"/>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86E5B"/>
    <w:pPr>
      <w:spacing w:line="360" w:lineRule="auto"/>
      <w:ind w:firstLine="709"/>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86E5B"/>
    <w:pPr>
      <w:spacing w:line="360" w:lineRule="auto"/>
      <w:ind w:firstLine="709"/>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86E5B"/>
    <w:pPr>
      <w:spacing w:line="360" w:lineRule="auto"/>
      <w:ind w:firstLine="709"/>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86E5B"/>
    <w:pPr>
      <w:spacing w:line="360" w:lineRule="auto"/>
      <w:ind w:firstLine="709"/>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786E5B"/>
    <w:pPr>
      <w:spacing w:line="360" w:lineRule="auto"/>
      <w:ind w:firstLine="709"/>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86E5B"/>
    <w:pPr>
      <w:spacing w:line="360" w:lineRule="auto"/>
      <w:ind w:firstLine="709"/>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86E5B"/>
    <w:pPr>
      <w:spacing w:line="360" w:lineRule="auto"/>
      <w:ind w:firstLine="709"/>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86E5B"/>
    <w:pPr>
      <w:spacing w:line="360" w:lineRule="auto"/>
      <w:ind w:firstLine="709"/>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86E5B"/>
    <w:pPr>
      <w:spacing w:line="360" w:lineRule="auto"/>
      <w:ind w:firstLine="709"/>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86E5B"/>
    <w:pPr>
      <w:spacing w:line="360" w:lineRule="auto"/>
      <w:ind w:firstLine="709"/>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86E5B"/>
    <w:pPr>
      <w:spacing w:line="360" w:lineRule="auto"/>
      <w:ind w:firstLine="709"/>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86E5B"/>
    <w:pPr>
      <w:spacing w:line="360" w:lineRule="auto"/>
      <w:ind w:firstLine="709"/>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86E5B"/>
    <w:pPr>
      <w:spacing w:line="360" w:lineRule="auto"/>
      <w:ind w:firstLine="709"/>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86E5B"/>
    <w:pPr>
      <w:spacing w:line="360" w:lineRule="auto"/>
      <w:ind w:firstLine="709"/>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86E5B"/>
    <w:pPr>
      <w:spacing w:line="360" w:lineRule="auto"/>
      <w:ind w:firstLine="709"/>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86E5B"/>
    <w:pPr>
      <w:spacing w:line="360" w:lineRule="auto"/>
      <w:ind w:firstLine="709"/>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86E5B"/>
    <w:pPr>
      <w:spacing w:line="360" w:lineRule="auto"/>
      <w:ind w:firstLine="709"/>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86E5B"/>
    <w:pPr>
      <w:spacing w:line="360" w:lineRule="auto"/>
      <w:ind w:firstLine="709"/>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Keyboard">
    <w:name w:val="HTML Keyboard"/>
    <w:semiHidden/>
    <w:rsid w:val="00786E5B"/>
    <w:rPr>
      <w:rFonts w:ascii="Courier New" w:hAnsi="Courier New" w:cs="Courier New"/>
      <w:sz w:val="20"/>
      <w:szCs w:val="20"/>
    </w:rPr>
  </w:style>
  <w:style w:type="paragraph" w:styleId="BlockText">
    <w:name w:val="Block Text"/>
    <w:basedOn w:val="Normal"/>
    <w:semiHidden/>
    <w:rsid w:val="00786E5B"/>
    <w:pPr>
      <w:spacing w:after="120"/>
      <w:ind w:left="1440" w:right="1440"/>
    </w:pPr>
  </w:style>
  <w:style w:type="paragraph" w:styleId="PlainText">
    <w:name w:val="Plain Text"/>
    <w:basedOn w:val="Normal"/>
    <w:semiHidden/>
    <w:rsid w:val="00786E5B"/>
    <w:rPr>
      <w:rFonts w:ascii="Courier New" w:hAnsi="Courier New" w:cs="Courier New"/>
      <w:sz w:val="20"/>
    </w:rPr>
  </w:style>
  <w:style w:type="character" w:customStyle="1" w:styleId="CITAOLONGAChar">
    <w:name w:val="CITAÇÃO LONGA Char"/>
    <w:link w:val="CITAOLONGA"/>
    <w:rsid w:val="00EC736A"/>
    <w:rPr>
      <w:rFonts w:ascii="Arial" w:hAnsi="Arial" w:cs="Arial"/>
      <w:szCs w:val="24"/>
    </w:rPr>
  </w:style>
  <w:style w:type="paragraph" w:styleId="NoteHeading">
    <w:name w:val="Note Heading"/>
    <w:basedOn w:val="Normal"/>
    <w:next w:val="Normal"/>
    <w:semiHidden/>
    <w:rsid w:val="00786E5B"/>
  </w:style>
  <w:style w:type="character" w:styleId="HTMLVariable">
    <w:name w:val="HTML Variable"/>
    <w:semiHidden/>
    <w:rsid w:val="00786E5B"/>
    <w:rPr>
      <w:i/>
      <w:iCs/>
    </w:rPr>
  </w:style>
  <w:style w:type="paragraph" w:styleId="Header">
    <w:name w:val="header"/>
    <w:basedOn w:val="Normal"/>
    <w:link w:val="HeaderChar"/>
    <w:uiPriority w:val="99"/>
    <w:semiHidden/>
    <w:rsid w:val="00786E5B"/>
    <w:pPr>
      <w:tabs>
        <w:tab w:val="center" w:pos="4419"/>
        <w:tab w:val="right" w:pos="8838"/>
        <w:tab w:val="right" w:leader="dot" w:pos="9072"/>
      </w:tabs>
    </w:pPr>
  </w:style>
  <w:style w:type="paragraph" w:styleId="TableofFigures">
    <w:name w:val="table of figures"/>
    <w:basedOn w:val="Normal"/>
    <w:next w:val="Normal"/>
    <w:semiHidden/>
    <w:rsid w:val="00331282"/>
    <w:pPr>
      <w:ind w:firstLine="0"/>
      <w:jc w:val="left"/>
    </w:pPr>
  </w:style>
  <w:style w:type="paragraph" w:customStyle="1" w:styleId="Resumo">
    <w:name w:val="Resumo"/>
    <w:basedOn w:val="Normal"/>
    <w:semiHidden/>
    <w:rsid w:val="0013064A"/>
    <w:rPr>
      <w:i/>
      <w:iCs/>
    </w:rPr>
  </w:style>
  <w:style w:type="paragraph" w:styleId="MessageHeader">
    <w:name w:val="Message Header"/>
    <w:basedOn w:val="Normal"/>
    <w:semiHidden/>
    <w:rsid w:val="00786E5B"/>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customStyle="1" w:styleId="DadosCadastrais">
    <w:name w:val="Dados Cadastrais"/>
    <w:basedOn w:val="Normal"/>
    <w:semiHidden/>
    <w:rsid w:val="005E1CE1"/>
    <w:pPr>
      <w:tabs>
        <w:tab w:val="right" w:pos="8505"/>
      </w:tabs>
      <w:spacing w:line="240" w:lineRule="auto"/>
      <w:ind w:firstLine="0"/>
    </w:pPr>
    <w:rPr>
      <w:rFonts w:cs="Arial"/>
      <w:caps/>
    </w:rPr>
  </w:style>
  <w:style w:type="character" w:styleId="EndnoteReference">
    <w:name w:val="endnote reference"/>
    <w:semiHidden/>
    <w:rsid w:val="00B76CB5"/>
    <w:rPr>
      <w:vertAlign w:val="superscript"/>
    </w:rPr>
  </w:style>
  <w:style w:type="paragraph" w:styleId="EndnoteText">
    <w:name w:val="endnote text"/>
    <w:basedOn w:val="Normal"/>
    <w:link w:val="EndnoteTextChar"/>
    <w:semiHidden/>
    <w:rsid w:val="00B76CB5"/>
  </w:style>
  <w:style w:type="paragraph" w:customStyle="1" w:styleId="Notaderodap">
    <w:name w:val="Nota de rodapé"/>
    <w:basedOn w:val="Normal"/>
    <w:semiHidden/>
    <w:rsid w:val="00F1122C"/>
    <w:pPr>
      <w:tabs>
        <w:tab w:val="left" w:pos="425"/>
      </w:tabs>
      <w:spacing w:after="120"/>
    </w:pPr>
    <w:rPr>
      <w:spacing w:val="-8"/>
      <w:sz w:val="22"/>
    </w:rPr>
  </w:style>
  <w:style w:type="paragraph" w:customStyle="1" w:styleId="FALASENTREVISTA">
    <w:name w:val="FALAS/ENTREVISTA"/>
    <w:basedOn w:val="Normal2"/>
    <w:next w:val="Normal"/>
    <w:rsid w:val="009E5334"/>
    <w:pPr>
      <w:spacing w:before="360" w:after="360" w:line="240" w:lineRule="auto"/>
      <w:ind w:left="1134" w:firstLine="0"/>
    </w:pPr>
    <w:rPr>
      <w:rFonts w:cs="Arial"/>
      <w:i/>
      <w:szCs w:val="22"/>
    </w:rPr>
  </w:style>
  <w:style w:type="paragraph" w:customStyle="1" w:styleId="TCC-C5">
    <w:name w:val="TCC-C5"/>
    <w:basedOn w:val="Normal"/>
    <w:link w:val="TCC-C5Char"/>
    <w:semiHidden/>
    <w:rsid w:val="00786E5B"/>
    <w:pPr>
      <w:tabs>
        <w:tab w:val="right" w:leader="dot" w:pos="9072"/>
      </w:tabs>
      <w:spacing w:after="120"/>
    </w:pPr>
  </w:style>
  <w:style w:type="paragraph" w:customStyle="1" w:styleId="grafico">
    <w:name w:val="grafico"/>
    <w:basedOn w:val="Normal"/>
    <w:next w:val="Normal"/>
    <w:semiHidden/>
    <w:rsid w:val="00A07F63"/>
    <w:pPr>
      <w:spacing w:line="240" w:lineRule="auto"/>
      <w:ind w:firstLine="0"/>
      <w:jc w:val="center"/>
    </w:pPr>
    <w:rPr>
      <w:rFonts w:ascii="Times New Roman" w:hAnsi="Times New Roman"/>
      <w:noProof/>
      <w:szCs w:val="20"/>
    </w:rPr>
  </w:style>
  <w:style w:type="paragraph" w:customStyle="1" w:styleId="Ttulocentral1">
    <w:name w:val="Título central 1"/>
    <w:basedOn w:val="Normal"/>
    <w:next w:val="Normal"/>
    <w:semiHidden/>
    <w:rsid w:val="00786E5B"/>
    <w:pPr>
      <w:tabs>
        <w:tab w:val="right" w:leader="dot" w:pos="9072"/>
      </w:tabs>
      <w:spacing w:after="360"/>
      <w:ind w:firstLine="0"/>
      <w:jc w:val="center"/>
    </w:pPr>
    <w:rPr>
      <w:b/>
      <w:caps/>
    </w:rPr>
  </w:style>
  <w:style w:type="paragraph" w:customStyle="1" w:styleId="ListParagraph2">
    <w:name w:val="List Paragraph2"/>
    <w:basedOn w:val="Normal"/>
    <w:semiHidden/>
    <w:qFormat/>
    <w:rsid w:val="00786E5B"/>
    <w:pPr>
      <w:spacing w:after="200" w:line="276" w:lineRule="auto"/>
      <w:ind w:left="720"/>
      <w:contextualSpacing/>
    </w:pPr>
    <w:rPr>
      <w:rFonts w:ascii="Calibri" w:eastAsia="Calibri" w:hAnsi="Calibri"/>
      <w:sz w:val="22"/>
      <w:szCs w:val="22"/>
      <w:lang w:eastAsia="en-US"/>
    </w:rPr>
  </w:style>
  <w:style w:type="paragraph" w:customStyle="1" w:styleId="Default">
    <w:name w:val="Default"/>
    <w:rsid w:val="00385F45"/>
    <w:pPr>
      <w:autoSpaceDE w:val="0"/>
      <w:autoSpaceDN w:val="0"/>
      <w:adjustRightInd w:val="0"/>
    </w:pPr>
    <w:rPr>
      <w:rFonts w:ascii="Verdana" w:hAnsi="Verdana" w:cs="Verdana"/>
      <w:color w:val="000000"/>
      <w:sz w:val="24"/>
      <w:szCs w:val="24"/>
      <w:lang w:eastAsia="en-US"/>
    </w:rPr>
  </w:style>
  <w:style w:type="paragraph" w:customStyle="1" w:styleId="Pa3">
    <w:name w:val="Pa3"/>
    <w:basedOn w:val="Normal"/>
    <w:next w:val="Normal"/>
    <w:semiHidden/>
    <w:rsid w:val="00F1122C"/>
    <w:pPr>
      <w:autoSpaceDE w:val="0"/>
      <w:spacing w:line="241" w:lineRule="atLeast"/>
    </w:pPr>
    <w:rPr>
      <w:rFonts w:ascii="Gill Sans" w:hAnsi="Gill Sans"/>
    </w:rPr>
  </w:style>
  <w:style w:type="paragraph" w:customStyle="1" w:styleId="PargrafodaLista1">
    <w:name w:val="Parágrafo da Lista1"/>
    <w:basedOn w:val="Normal"/>
    <w:semiHidden/>
    <w:qFormat/>
    <w:rsid w:val="00385F45"/>
    <w:pPr>
      <w:spacing w:after="360"/>
      <w:ind w:left="720"/>
      <w:contextualSpacing/>
    </w:pPr>
    <w:rPr>
      <w:rFonts w:eastAsia="Calibri"/>
      <w:szCs w:val="22"/>
      <w:lang w:eastAsia="en-US"/>
    </w:rPr>
  </w:style>
  <w:style w:type="character" w:customStyle="1" w:styleId="Hyperlink6">
    <w:name w:val="Hyperlink6"/>
    <w:semiHidden/>
    <w:rsid w:val="0013064A"/>
    <w:rPr>
      <w:strike w:val="0"/>
      <w:dstrike w:val="0"/>
      <w:color w:val="FF3300"/>
      <w:u w:val="none"/>
      <w:effect w:val="none"/>
    </w:rPr>
  </w:style>
  <w:style w:type="paragraph" w:customStyle="1" w:styleId="Primeirorecuodecorpodetexto1">
    <w:name w:val="Primeiro recuo de corpo de texto1"/>
    <w:basedOn w:val="Normal"/>
    <w:semiHidden/>
    <w:rsid w:val="0013064A"/>
    <w:pPr>
      <w:ind w:firstLine="210"/>
    </w:pPr>
  </w:style>
  <w:style w:type="character" w:customStyle="1" w:styleId="apple-converted-space">
    <w:name w:val="apple-converted-space"/>
    <w:semiHidden/>
    <w:rsid w:val="00786E5B"/>
  </w:style>
  <w:style w:type="character" w:customStyle="1" w:styleId="apple-style-span">
    <w:name w:val="apple-style-span"/>
    <w:semiHidden/>
    <w:rsid w:val="00385F45"/>
    <w:rPr>
      <w:rFonts w:cs="Times New Roman"/>
    </w:rPr>
  </w:style>
  <w:style w:type="paragraph" w:customStyle="1" w:styleId="Autoridade">
    <w:name w:val="Autoridade"/>
    <w:basedOn w:val="Normal"/>
    <w:semiHidden/>
    <w:rsid w:val="00F1122C"/>
    <w:pPr>
      <w:autoSpaceDE w:val="0"/>
      <w:autoSpaceDN w:val="0"/>
      <w:spacing w:line="360" w:lineRule="atLeast"/>
      <w:ind w:left="1871" w:right="1871"/>
      <w:jc w:val="center"/>
    </w:pPr>
    <w:rPr>
      <w:rFonts w:ascii="Courier New" w:hAnsi="Courier New" w:cs="Courier New"/>
      <w:b/>
      <w:bCs/>
      <w:caps/>
      <w:color w:val="000000"/>
    </w:rPr>
  </w:style>
  <w:style w:type="paragraph" w:customStyle="1" w:styleId="Capa">
    <w:name w:val="Capa"/>
    <w:basedOn w:val="Normal"/>
    <w:next w:val="Normal"/>
    <w:semiHidden/>
    <w:rsid w:val="00786E5B"/>
    <w:pPr>
      <w:tabs>
        <w:tab w:val="right" w:leader="dot" w:pos="9072"/>
      </w:tabs>
      <w:ind w:firstLine="0"/>
      <w:jc w:val="center"/>
    </w:pPr>
    <w:rPr>
      <w:b/>
      <w:caps/>
    </w:rPr>
  </w:style>
  <w:style w:type="paragraph" w:styleId="TOC4">
    <w:name w:val="toc 4"/>
    <w:basedOn w:val="Normal"/>
    <w:next w:val="Normal"/>
    <w:autoRedefine/>
    <w:semiHidden/>
    <w:rsid w:val="00786E5B"/>
    <w:pPr>
      <w:ind w:left="720"/>
    </w:pPr>
  </w:style>
  <w:style w:type="paragraph" w:customStyle="1" w:styleId="Ementa">
    <w:name w:val="Ementa"/>
    <w:basedOn w:val="Normal"/>
    <w:semiHidden/>
    <w:rsid w:val="00385F45"/>
    <w:pPr>
      <w:suppressAutoHyphens/>
      <w:autoSpaceDE w:val="0"/>
      <w:autoSpaceDN w:val="0"/>
      <w:ind w:left="3119"/>
    </w:pPr>
    <w:rPr>
      <w:rFonts w:cs="Arial"/>
      <w:b/>
      <w:bCs/>
    </w:rPr>
  </w:style>
  <w:style w:type="character" w:customStyle="1" w:styleId="fontetituloscript">
    <w:name w:val="fontetituloscript"/>
    <w:basedOn w:val="DefaultParagraphFont"/>
    <w:semiHidden/>
    <w:rsid w:val="00F1122C"/>
  </w:style>
  <w:style w:type="character" w:customStyle="1" w:styleId="PRETEXTUALCharChar">
    <w:name w:val="PRE TEXTUAL Char Char"/>
    <w:semiHidden/>
    <w:rsid w:val="0013064A"/>
    <w:rPr>
      <w:rFonts w:eastAsia="SimSun"/>
      <w:b/>
      <w:bCs/>
      <w:sz w:val="24"/>
      <w:szCs w:val="24"/>
      <w:lang w:val="pt-BR" w:eastAsia="zh-CN" w:bidi="ar-SA"/>
    </w:rPr>
  </w:style>
  <w:style w:type="paragraph" w:styleId="HTMLPreformatted">
    <w:name w:val="HTML Preformatted"/>
    <w:basedOn w:val="Normal"/>
    <w:semiHidden/>
    <w:rsid w:val="00786E5B"/>
    <w:rPr>
      <w:rFonts w:ascii="Courier New" w:hAnsi="Courier New" w:cs="Courier New"/>
      <w:sz w:val="20"/>
    </w:rPr>
  </w:style>
  <w:style w:type="paragraph" w:styleId="TOC6">
    <w:name w:val="toc 6"/>
    <w:basedOn w:val="Normal"/>
    <w:next w:val="Normal"/>
    <w:semiHidden/>
    <w:rsid w:val="00373B53"/>
    <w:pPr>
      <w:ind w:firstLine="0"/>
    </w:pPr>
  </w:style>
  <w:style w:type="paragraph" w:styleId="BodyTextIndent2">
    <w:name w:val="Body Text Indent 2"/>
    <w:basedOn w:val="Normal"/>
    <w:semiHidden/>
    <w:rsid w:val="00786E5B"/>
    <w:pPr>
      <w:spacing w:after="120" w:line="480" w:lineRule="auto"/>
      <w:ind w:left="283"/>
    </w:pPr>
  </w:style>
  <w:style w:type="paragraph" w:styleId="FootnoteText">
    <w:name w:val="footnote text"/>
    <w:basedOn w:val="Normal"/>
    <w:link w:val="FootnoteTextChar"/>
    <w:uiPriority w:val="99"/>
    <w:qFormat/>
    <w:rsid w:val="00EC736A"/>
    <w:pPr>
      <w:spacing w:line="240" w:lineRule="auto"/>
      <w:ind w:firstLine="0"/>
    </w:pPr>
    <w:rPr>
      <w:sz w:val="20"/>
    </w:rPr>
  </w:style>
  <w:style w:type="paragraph" w:customStyle="1" w:styleId="REFERNCIA2">
    <w:name w:val="REFERÊNCIA 2"/>
    <w:basedOn w:val="Normal"/>
    <w:next w:val="Normal"/>
    <w:semiHidden/>
    <w:rsid w:val="00B76CB5"/>
    <w:pPr>
      <w:spacing w:after="240" w:line="240" w:lineRule="auto"/>
      <w:ind w:firstLine="0"/>
      <w:jc w:val="left"/>
    </w:pPr>
    <w:rPr>
      <w:rFonts w:cs="Arial"/>
    </w:rPr>
  </w:style>
  <w:style w:type="character" w:customStyle="1" w:styleId="Absatz-Standardschriftart">
    <w:name w:val="Absatz-Standardschriftart"/>
    <w:semiHidden/>
    <w:rsid w:val="00540C13"/>
  </w:style>
  <w:style w:type="paragraph" w:styleId="TOC7">
    <w:name w:val="toc 7"/>
    <w:basedOn w:val="Normal"/>
    <w:next w:val="Normal"/>
    <w:autoRedefine/>
    <w:semiHidden/>
    <w:rsid w:val="00385F45"/>
    <w:pPr>
      <w:ind w:left="1200"/>
    </w:pPr>
  </w:style>
  <w:style w:type="paragraph" w:styleId="TOC8">
    <w:name w:val="toc 8"/>
    <w:basedOn w:val="Normal"/>
    <w:next w:val="Normal"/>
    <w:autoRedefine/>
    <w:semiHidden/>
    <w:rsid w:val="00385F45"/>
    <w:pPr>
      <w:ind w:left="1400"/>
    </w:pPr>
  </w:style>
  <w:style w:type="paragraph" w:customStyle="1" w:styleId="CapaTexto">
    <w:name w:val="Capa Texto"/>
    <w:next w:val="Normal"/>
    <w:autoRedefine/>
    <w:semiHidden/>
    <w:rsid w:val="00F1122C"/>
    <w:pPr>
      <w:keepNext/>
      <w:spacing w:line="480" w:lineRule="auto"/>
      <w:ind w:firstLine="851"/>
      <w:jc w:val="center"/>
    </w:pPr>
    <w:rPr>
      <w:rFonts w:ascii="Arial" w:hAnsi="Arial"/>
      <w:caps/>
      <w:noProof/>
      <w:color w:val="000000"/>
      <w:sz w:val="32"/>
    </w:rPr>
  </w:style>
  <w:style w:type="paragraph" w:customStyle="1" w:styleId="CapaTexto2">
    <w:name w:val="Capa Texto2"/>
    <w:basedOn w:val="Normal"/>
    <w:autoRedefine/>
    <w:semiHidden/>
    <w:rsid w:val="00F1122C"/>
    <w:pPr>
      <w:tabs>
        <w:tab w:val="left" w:pos="851"/>
        <w:tab w:val="right" w:leader="dot" w:pos="9072"/>
      </w:tabs>
      <w:jc w:val="center"/>
    </w:pPr>
    <w:rPr>
      <w:iCs/>
      <w:color w:val="000000"/>
      <w:sz w:val="28"/>
      <w:szCs w:val="28"/>
    </w:rPr>
  </w:style>
  <w:style w:type="character" w:customStyle="1" w:styleId="CharChar20">
    <w:name w:val="Char Char20"/>
    <w:semiHidden/>
    <w:rsid w:val="007B5F00"/>
    <w:rPr>
      <w:rFonts w:ascii="Times New Roman" w:eastAsia="Times New Roman" w:hAnsi="Times New Roman" w:cs="Times New Roman"/>
      <w:sz w:val="24"/>
      <w:szCs w:val="24"/>
    </w:rPr>
  </w:style>
  <w:style w:type="character" w:customStyle="1" w:styleId="CharChar5">
    <w:name w:val="Char Char5"/>
    <w:semiHidden/>
    <w:rsid w:val="007B5F00"/>
    <w:rPr>
      <w:rFonts w:ascii="Arial" w:eastAsia="Times New Roman" w:hAnsi="Arial" w:cs="Arial"/>
      <w:sz w:val="24"/>
      <w:szCs w:val="24"/>
    </w:rPr>
  </w:style>
  <w:style w:type="character" w:customStyle="1" w:styleId="CharChar6">
    <w:name w:val="Char Char6"/>
    <w:semiHidden/>
    <w:rsid w:val="007B5F00"/>
    <w:rPr>
      <w:rFonts w:ascii="Times New Roman" w:eastAsia="Times New Roman" w:hAnsi="Times New Roman" w:cs="Times New Roman"/>
      <w:sz w:val="24"/>
      <w:szCs w:val="24"/>
    </w:rPr>
  </w:style>
  <w:style w:type="paragraph" w:customStyle="1" w:styleId="FONTEDASILUSTRAES">
    <w:name w:val="FONTE DAS ILUSTRAÇÕES"/>
    <w:basedOn w:val="Normal"/>
    <w:next w:val="Normal"/>
    <w:qFormat/>
    <w:rsid w:val="00B627AC"/>
    <w:pPr>
      <w:spacing w:before="60" w:after="240"/>
      <w:ind w:firstLine="0"/>
      <w:contextualSpacing/>
      <w:jc w:val="center"/>
    </w:pPr>
    <w:rPr>
      <w:sz w:val="22"/>
    </w:rPr>
  </w:style>
  <w:style w:type="character" w:customStyle="1" w:styleId="PargrafoChar">
    <w:name w:val="Parágrafo Char"/>
    <w:link w:val="Pargrafo"/>
    <w:rsid w:val="00785D08"/>
    <w:rPr>
      <w:rFonts w:ascii="Arial" w:hAnsi="Arial" w:cs="Arial"/>
      <w:sz w:val="24"/>
      <w:szCs w:val="24"/>
    </w:rPr>
  </w:style>
  <w:style w:type="character" w:customStyle="1" w:styleId="TtuloApendAnexoChar">
    <w:name w:val="TítuloApend_Anexo Char"/>
    <w:link w:val="TtuloApendAnexo"/>
    <w:uiPriority w:val="99"/>
    <w:semiHidden/>
    <w:locked/>
    <w:rsid w:val="006A4C9E"/>
    <w:rPr>
      <w:rFonts w:ascii="Arial" w:hAnsi="Arial" w:cs="Arial"/>
      <w:b/>
      <w:bCs/>
      <w:kern w:val="28"/>
      <w:sz w:val="32"/>
      <w:szCs w:val="32"/>
    </w:rPr>
  </w:style>
  <w:style w:type="paragraph" w:customStyle="1" w:styleId="CITAOLONGAMC">
    <w:name w:val="CITAÇÃO LONGA MC"/>
    <w:basedOn w:val="Normal"/>
    <w:semiHidden/>
    <w:rsid w:val="00F1122C"/>
    <w:pPr>
      <w:widowControl w:val="0"/>
      <w:tabs>
        <w:tab w:val="right" w:leader="dot" w:pos="9072"/>
      </w:tabs>
      <w:spacing w:after="240"/>
      <w:ind w:left="2268"/>
    </w:pPr>
    <w:rPr>
      <w:sz w:val="20"/>
      <w:szCs w:val="20"/>
    </w:rPr>
  </w:style>
  <w:style w:type="paragraph" w:customStyle="1" w:styleId="CM25">
    <w:name w:val="CM25"/>
    <w:basedOn w:val="Default"/>
    <w:next w:val="Default"/>
    <w:semiHidden/>
    <w:rsid w:val="00F1122C"/>
    <w:pPr>
      <w:spacing w:line="360" w:lineRule="auto"/>
      <w:ind w:firstLine="851"/>
    </w:pPr>
    <w:rPr>
      <w:color w:val="auto"/>
    </w:rPr>
  </w:style>
  <w:style w:type="paragraph" w:customStyle="1" w:styleId="CM26">
    <w:name w:val="CM26"/>
    <w:basedOn w:val="Default"/>
    <w:next w:val="Default"/>
    <w:semiHidden/>
    <w:rsid w:val="00F1122C"/>
    <w:pPr>
      <w:spacing w:line="360" w:lineRule="auto"/>
      <w:ind w:firstLine="851"/>
    </w:pPr>
    <w:rPr>
      <w:color w:val="auto"/>
    </w:rPr>
  </w:style>
  <w:style w:type="paragraph" w:customStyle="1" w:styleId="CM27">
    <w:name w:val="CM27"/>
    <w:basedOn w:val="Default"/>
    <w:next w:val="Default"/>
    <w:semiHidden/>
    <w:rsid w:val="00F1122C"/>
    <w:pPr>
      <w:spacing w:line="360" w:lineRule="auto"/>
      <w:ind w:firstLine="851"/>
    </w:pPr>
    <w:rPr>
      <w:color w:val="auto"/>
    </w:rPr>
  </w:style>
  <w:style w:type="paragraph" w:customStyle="1" w:styleId="CM28">
    <w:name w:val="CM28"/>
    <w:basedOn w:val="Default"/>
    <w:next w:val="Default"/>
    <w:semiHidden/>
    <w:rsid w:val="00F1122C"/>
    <w:pPr>
      <w:spacing w:line="360" w:lineRule="auto"/>
      <w:ind w:firstLine="851"/>
    </w:pPr>
    <w:rPr>
      <w:color w:val="auto"/>
    </w:rPr>
  </w:style>
  <w:style w:type="character" w:styleId="IntenseEmphasis">
    <w:name w:val="Intense Emphasis"/>
    <w:semiHidden/>
    <w:rsid w:val="005E1CE1"/>
    <w:rPr>
      <w:b/>
      <w:i/>
      <w:sz w:val="24"/>
      <w:szCs w:val="24"/>
      <w:u w:val="single"/>
    </w:rPr>
  </w:style>
  <w:style w:type="character" w:styleId="SubtleEmphasis">
    <w:name w:val="Subtle Emphasis"/>
    <w:semiHidden/>
    <w:rsid w:val="005E1CE1"/>
    <w:rPr>
      <w:i/>
      <w:color w:val="5A5A5A"/>
    </w:rPr>
  </w:style>
  <w:style w:type="paragraph" w:customStyle="1" w:styleId="EstiloEstiloTtulo1esquerda0cmPrimeiralinha0cmDep">
    <w:name w:val="Estilo Estilo Título 1 + À esquerda:  0 cm Primeira linha:  0 cm Dep..."/>
    <w:basedOn w:val="Normal"/>
    <w:autoRedefine/>
    <w:semiHidden/>
    <w:rsid w:val="00F1122C"/>
    <w:pPr>
      <w:keepNext/>
      <w:tabs>
        <w:tab w:val="right" w:leader="dot" w:pos="9072"/>
      </w:tabs>
      <w:spacing w:after="360"/>
      <w:outlineLvl w:val="0"/>
    </w:pPr>
    <w:rPr>
      <w:b/>
      <w:bCs/>
      <w:caps/>
      <w:szCs w:val="20"/>
    </w:rPr>
  </w:style>
  <w:style w:type="paragraph" w:styleId="TOC5">
    <w:name w:val="toc 5"/>
    <w:basedOn w:val="Normal"/>
    <w:next w:val="Normal"/>
    <w:autoRedefine/>
    <w:semiHidden/>
    <w:rsid w:val="0013064A"/>
    <w:pPr>
      <w:ind w:left="800"/>
    </w:pPr>
    <w:rPr>
      <w:rFonts w:eastAsia="SimSun"/>
      <w:sz w:val="20"/>
      <w:szCs w:val="20"/>
      <w:lang w:eastAsia="zh-CN"/>
    </w:rPr>
  </w:style>
  <w:style w:type="paragraph" w:customStyle="1" w:styleId="EstiloTtulo1esquerda0cmPrimeiralinha0cmDepoisd">
    <w:name w:val="Estilo Título 1 + À esquerda:  0 cm Primeira linha:  0 cm Depois d..."/>
    <w:basedOn w:val="Heading1"/>
    <w:semiHidden/>
    <w:rsid w:val="00F1122C"/>
    <w:pPr>
      <w:tabs>
        <w:tab w:val="right" w:leader="dot" w:pos="9072"/>
      </w:tabs>
      <w:spacing w:afterLines="200"/>
    </w:pPr>
    <w:rPr>
      <w:szCs w:val="20"/>
    </w:rPr>
  </w:style>
  <w:style w:type="paragraph" w:customStyle="1" w:styleId="EstiloTtulo1esquerda0cmPrimeiralinha0cmDepoisd1">
    <w:name w:val="Estilo Título 1 + À esquerda:  0 cm Primeira linha:  0 cm Depois d...1"/>
    <w:basedOn w:val="Heading1"/>
    <w:autoRedefine/>
    <w:semiHidden/>
    <w:rsid w:val="00F1122C"/>
    <w:pPr>
      <w:tabs>
        <w:tab w:val="right" w:leader="dot" w:pos="9072"/>
      </w:tabs>
    </w:pPr>
    <w:rPr>
      <w:szCs w:val="20"/>
    </w:rPr>
  </w:style>
  <w:style w:type="paragraph" w:customStyle="1" w:styleId="EstiloTtulo1Depoisde48pt">
    <w:name w:val="Estilo Título 1 + Depois de:  48 pt"/>
    <w:basedOn w:val="Heading1"/>
    <w:semiHidden/>
    <w:rsid w:val="00F1122C"/>
    <w:pPr>
      <w:tabs>
        <w:tab w:val="right" w:leader="dot" w:pos="9072"/>
      </w:tabs>
    </w:pPr>
    <w:rPr>
      <w:szCs w:val="20"/>
    </w:rPr>
  </w:style>
  <w:style w:type="paragraph" w:customStyle="1" w:styleId="EstiloTtulo2Antes4linhaDepoisde4linha">
    <w:name w:val="Estilo Título 2 + Antes:  4 linha Depois de:  4 linha"/>
    <w:basedOn w:val="Heading2"/>
    <w:autoRedefine/>
    <w:semiHidden/>
    <w:rsid w:val="00F1122C"/>
    <w:pPr>
      <w:tabs>
        <w:tab w:val="right" w:leader="dot" w:pos="9072"/>
      </w:tabs>
      <w:ind w:firstLine="851"/>
    </w:pPr>
    <w:rPr>
      <w:i/>
      <w:iCs w:val="0"/>
      <w:caps/>
      <w:szCs w:val="20"/>
      <w:lang w:eastAsia="en-US"/>
    </w:rPr>
  </w:style>
  <w:style w:type="paragraph" w:customStyle="1" w:styleId="EstiloTtulo2Antes4linhaDepoisde4linha1">
    <w:name w:val="Estilo Título 2 + Antes:  4 linha Depois de:  4 linha1"/>
    <w:basedOn w:val="Heading2"/>
    <w:semiHidden/>
    <w:rsid w:val="00F1122C"/>
    <w:pPr>
      <w:tabs>
        <w:tab w:val="right" w:leader="dot" w:pos="9072"/>
      </w:tabs>
    </w:pPr>
    <w:rPr>
      <w:i/>
      <w:iCs w:val="0"/>
      <w:caps/>
      <w:szCs w:val="20"/>
      <w:lang w:eastAsia="en-US"/>
    </w:rPr>
  </w:style>
  <w:style w:type="paragraph" w:customStyle="1" w:styleId="EstiloTtulo3Antes48ptDepoisde48pt">
    <w:name w:val="Estilo Título 3 + Antes:  48 pt Depois de:  48 pt"/>
    <w:basedOn w:val="Heading3"/>
    <w:autoRedefine/>
    <w:semiHidden/>
    <w:rsid w:val="00F1122C"/>
    <w:pPr>
      <w:tabs>
        <w:tab w:val="right" w:leader="dot" w:pos="9072"/>
      </w:tabs>
    </w:pPr>
    <w:rPr>
      <w:rFonts w:cs="Times New Roman"/>
      <w:color w:val="000000"/>
      <w:szCs w:val="20"/>
      <w:shd w:val="clear" w:color="auto" w:fill="FFFFFF"/>
    </w:rPr>
  </w:style>
  <w:style w:type="paragraph" w:customStyle="1" w:styleId="EstiloTtulo3Antes48ptDepoisde48pt1">
    <w:name w:val="Estilo Título 3 + Antes:  48 pt Depois de:  48 pt1"/>
    <w:basedOn w:val="Heading3"/>
    <w:semiHidden/>
    <w:rsid w:val="00F1122C"/>
    <w:pPr>
      <w:tabs>
        <w:tab w:val="right" w:leader="dot" w:pos="9072"/>
      </w:tabs>
    </w:pPr>
    <w:rPr>
      <w:rFonts w:cs="Times New Roman"/>
      <w:szCs w:val="20"/>
      <w:shd w:val="clear" w:color="auto" w:fill="FFFFFF"/>
    </w:rPr>
  </w:style>
  <w:style w:type="paragraph" w:customStyle="1" w:styleId="EstiloTTULOPRINCIPALMCesquerda">
    <w:name w:val="Estilo TÍTULO PRINCIPAL MC + À esquerda"/>
    <w:basedOn w:val="Normal"/>
    <w:semiHidden/>
    <w:rsid w:val="00F1122C"/>
    <w:pPr>
      <w:widowControl w:val="0"/>
      <w:tabs>
        <w:tab w:val="right" w:leader="dot" w:pos="9072"/>
      </w:tabs>
      <w:spacing w:after="360"/>
      <w:jc w:val="center"/>
      <w:outlineLvl w:val="0"/>
    </w:pPr>
    <w:rPr>
      <w:b/>
      <w:bCs/>
      <w:szCs w:val="20"/>
    </w:rPr>
  </w:style>
  <w:style w:type="paragraph" w:customStyle="1" w:styleId="Estilo1">
    <w:name w:val="Estilo1"/>
    <w:basedOn w:val="NormalNegrito"/>
    <w:semiHidden/>
    <w:rsid w:val="009C5C89"/>
    <w:pPr>
      <w:ind w:left="0"/>
    </w:pPr>
    <w:rPr>
      <w:rFonts w:cs="Arial"/>
      <w:b w:val="0"/>
      <w:sz w:val="26"/>
      <w:szCs w:val="26"/>
    </w:rPr>
  </w:style>
  <w:style w:type="paragraph" w:customStyle="1" w:styleId="Estilo2">
    <w:name w:val="Estilo2"/>
    <w:basedOn w:val="Normal"/>
    <w:semiHidden/>
    <w:rsid w:val="009C5C89"/>
    <w:rPr>
      <w:rFonts w:ascii="Gill Sans Ultra Bold" w:hAnsi="Gill Sans Ultra Bold"/>
      <w:sz w:val="26"/>
    </w:rPr>
  </w:style>
  <w:style w:type="paragraph" w:customStyle="1" w:styleId="Estilo3">
    <w:name w:val="Estilo3"/>
    <w:basedOn w:val="Joaquim-RegistroCAPA"/>
    <w:semiHidden/>
    <w:qFormat/>
    <w:rsid w:val="005E1CE1"/>
    <w:pPr>
      <w:ind w:left="4536"/>
      <w:jc w:val="both"/>
    </w:pPr>
    <w:rPr>
      <w:b w:val="0"/>
    </w:rPr>
  </w:style>
  <w:style w:type="paragraph" w:customStyle="1" w:styleId="Estilo4">
    <w:name w:val="Estilo4"/>
    <w:basedOn w:val="TOC1"/>
    <w:semiHidden/>
    <w:qFormat/>
    <w:rsid w:val="005E1CE1"/>
    <w:pPr>
      <w:tabs>
        <w:tab w:val="left" w:pos="1200"/>
      </w:tabs>
    </w:pPr>
  </w:style>
  <w:style w:type="paragraph" w:customStyle="1" w:styleId="Estilo5">
    <w:name w:val="Estilo5"/>
    <w:basedOn w:val="Estilo4"/>
    <w:semiHidden/>
    <w:qFormat/>
    <w:rsid w:val="005E1CE1"/>
  </w:style>
  <w:style w:type="paragraph" w:styleId="TOC9">
    <w:name w:val="toc 9"/>
    <w:basedOn w:val="Normal"/>
    <w:next w:val="Normal"/>
    <w:autoRedefine/>
    <w:semiHidden/>
    <w:rsid w:val="00385F45"/>
    <w:pPr>
      <w:ind w:left="1600"/>
    </w:pPr>
  </w:style>
  <w:style w:type="character" w:customStyle="1" w:styleId="gt-icon-text1">
    <w:name w:val="gt-icon-text1"/>
    <w:semiHidden/>
    <w:rsid w:val="00F1122C"/>
    <w:rPr>
      <w:rFonts w:cs="Times New Roman"/>
    </w:rPr>
  </w:style>
  <w:style w:type="character" w:customStyle="1" w:styleId="gwt-inlinehtml">
    <w:name w:val="gwt-inlinehtml"/>
    <w:semiHidden/>
    <w:rsid w:val="00F1122C"/>
    <w:rPr>
      <w:rFonts w:cs="Times New Roman"/>
      <w:bdr w:val="single" w:sz="6" w:space="5" w:color="DDDDDD" w:frame="1"/>
      <w:shd w:val="clear" w:color="auto" w:fill="D9E6F7"/>
    </w:rPr>
  </w:style>
  <w:style w:type="character" w:customStyle="1" w:styleId="hps">
    <w:name w:val="hps"/>
    <w:basedOn w:val="DefaultParagraphFont"/>
    <w:semiHidden/>
    <w:rsid w:val="00EC2430"/>
  </w:style>
  <w:style w:type="paragraph" w:customStyle="1" w:styleId="Introdeconcluso">
    <w:name w:val="Introd e conclusão"/>
    <w:basedOn w:val="Normal"/>
    <w:semiHidden/>
    <w:rsid w:val="00F1122C"/>
    <w:pPr>
      <w:keepNext/>
      <w:tabs>
        <w:tab w:val="right" w:leader="dot" w:pos="9072"/>
      </w:tabs>
      <w:spacing w:after="360"/>
      <w:outlineLvl w:val="0"/>
    </w:pPr>
    <w:rPr>
      <w:b/>
      <w:caps/>
    </w:rPr>
  </w:style>
  <w:style w:type="paragraph" w:customStyle="1" w:styleId="LocaleData">
    <w:name w:val="Local e Data"/>
    <w:basedOn w:val="Normal"/>
    <w:autoRedefine/>
    <w:semiHidden/>
    <w:rsid w:val="00F1122C"/>
    <w:pPr>
      <w:tabs>
        <w:tab w:val="left" w:pos="851"/>
        <w:tab w:val="right" w:leader="dot" w:pos="9072"/>
      </w:tabs>
      <w:jc w:val="center"/>
    </w:pPr>
    <w:rPr>
      <w:iCs/>
      <w:color w:val="000000"/>
      <w:sz w:val="28"/>
    </w:rPr>
  </w:style>
  <w:style w:type="character" w:customStyle="1" w:styleId="longtext">
    <w:name w:val="long_text"/>
    <w:basedOn w:val="DefaultParagraphFont"/>
    <w:semiHidden/>
    <w:rsid w:val="00F1122C"/>
  </w:style>
  <w:style w:type="character" w:customStyle="1" w:styleId="longtext1">
    <w:name w:val="long_text1"/>
    <w:semiHidden/>
    <w:rsid w:val="00FF562F"/>
    <w:rPr>
      <w:rFonts w:cs="Times New Roman"/>
      <w:sz w:val="20"/>
      <w:szCs w:val="20"/>
    </w:rPr>
  </w:style>
  <w:style w:type="paragraph" w:customStyle="1" w:styleId="N">
    <w:name w:val="N"/>
    <w:basedOn w:val="Normal"/>
    <w:autoRedefine/>
    <w:semiHidden/>
    <w:rsid w:val="00F1122C"/>
    <w:pPr>
      <w:tabs>
        <w:tab w:val="right" w:leader="dot" w:pos="9072"/>
      </w:tabs>
      <w:spacing w:before="240" w:after="120"/>
      <w:ind w:left="705"/>
    </w:pPr>
  </w:style>
  <w:style w:type="paragraph" w:customStyle="1" w:styleId="NomeTrabalho">
    <w:name w:val="Nome Trabalho"/>
    <w:basedOn w:val="Normal"/>
    <w:autoRedefine/>
    <w:semiHidden/>
    <w:rsid w:val="00F1122C"/>
    <w:pPr>
      <w:tabs>
        <w:tab w:val="right" w:leader="dot" w:pos="9072"/>
      </w:tabs>
      <w:jc w:val="center"/>
      <w:outlineLvl w:val="0"/>
    </w:pPr>
    <w:rPr>
      <w:iCs/>
      <w:caps/>
      <w:color w:val="000000"/>
      <w:sz w:val="32"/>
    </w:rPr>
  </w:style>
  <w:style w:type="paragraph" w:customStyle="1" w:styleId="nomesecao">
    <w:name w:val="nomesecao"/>
    <w:basedOn w:val="Normal"/>
    <w:semiHidden/>
    <w:rsid w:val="00F1122C"/>
    <w:pPr>
      <w:tabs>
        <w:tab w:val="right" w:leader="dot" w:pos="9072"/>
      </w:tabs>
      <w:spacing w:before="100" w:beforeAutospacing="1" w:after="100" w:afterAutospacing="1"/>
    </w:pPr>
  </w:style>
  <w:style w:type="paragraph" w:customStyle="1" w:styleId="Normal3">
    <w:name w:val="Normal 3"/>
    <w:autoRedefine/>
    <w:semiHidden/>
    <w:rsid w:val="00F1122C"/>
    <w:pPr>
      <w:tabs>
        <w:tab w:val="left" w:pos="4860"/>
      </w:tabs>
      <w:spacing w:line="360" w:lineRule="auto"/>
      <w:ind w:firstLine="851"/>
    </w:pPr>
    <w:rPr>
      <w:rFonts w:ascii="Arial" w:hAnsi="Arial"/>
      <w:noProof/>
      <w:sz w:val="24"/>
    </w:rPr>
  </w:style>
  <w:style w:type="paragraph" w:customStyle="1" w:styleId="normalabnt0">
    <w:name w:val="normal abnt"/>
    <w:basedOn w:val="Normal"/>
    <w:semiHidden/>
    <w:rsid w:val="00F1122C"/>
    <w:pPr>
      <w:spacing w:after="480"/>
    </w:pPr>
    <w:rPr>
      <w:rFonts w:cs="Arial"/>
    </w:rPr>
  </w:style>
  <w:style w:type="paragraph" w:customStyle="1" w:styleId="NormalAbnt1">
    <w:name w:val="Normal Abnt"/>
    <w:semiHidden/>
    <w:rsid w:val="00F1122C"/>
    <w:pPr>
      <w:spacing w:after="480" w:line="360" w:lineRule="auto"/>
      <w:ind w:firstLine="851"/>
      <w:jc w:val="both"/>
    </w:pPr>
    <w:rPr>
      <w:rFonts w:ascii="Arial" w:hAnsi="Arial"/>
      <w:sz w:val="24"/>
      <w:szCs w:val="24"/>
    </w:rPr>
  </w:style>
  <w:style w:type="paragraph" w:customStyle="1" w:styleId="NormalABNT2">
    <w:name w:val="Normal_ABNT"/>
    <w:basedOn w:val="Normal"/>
    <w:semiHidden/>
    <w:rsid w:val="00F1122C"/>
    <w:pPr>
      <w:tabs>
        <w:tab w:val="left" w:pos="851"/>
      </w:tabs>
      <w:spacing w:after="480"/>
    </w:pPr>
    <w:rPr>
      <w:rFonts w:cs="Arial"/>
      <w:color w:val="000000"/>
    </w:rPr>
  </w:style>
  <w:style w:type="paragraph" w:customStyle="1" w:styleId="NotadeRodap0">
    <w:name w:val="Nota de Rodapé"/>
    <w:basedOn w:val="Normal"/>
    <w:semiHidden/>
    <w:rsid w:val="00F1122C"/>
    <w:pPr>
      <w:spacing w:line="240" w:lineRule="auto"/>
      <w:ind w:left="119" w:hanging="119"/>
    </w:pPr>
  </w:style>
  <w:style w:type="character" w:styleId="CommentReference">
    <w:name w:val="annotation reference"/>
    <w:uiPriority w:val="99"/>
    <w:semiHidden/>
    <w:rsid w:val="00786E5B"/>
    <w:rPr>
      <w:sz w:val="16"/>
      <w:szCs w:val="16"/>
    </w:rPr>
  </w:style>
  <w:style w:type="paragraph" w:customStyle="1" w:styleId="Referencias">
    <w:name w:val="Referencias"/>
    <w:basedOn w:val="Normal"/>
    <w:next w:val="Normal"/>
    <w:semiHidden/>
    <w:rsid w:val="00E24462"/>
    <w:pPr>
      <w:spacing w:before="240" w:after="240" w:line="240" w:lineRule="auto"/>
      <w:ind w:firstLine="0"/>
      <w:jc w:val="left"/>
    </w:pPr>
    <w:rPr>
      <w:rFonts w:cs="Arial"/>
    </w:rPr>
  </w:style>
  <w:style w:type="paragraph" w:customStyle="1" w:styleId="Referenciasbibligraficas">
    <w:name w:val="Referencias bibligraficas"/>
    <w:basedOn w:val="Normal"/>
    <w:semiHidden/>
    <w:rsid w:val="00F1122C"/>
    <w:pPr>
      <w:keepNext/>
      <w:pageBreakBefore/>
      <w:spacing w:after="360"/>
      <w:ind w:firstLine="0"/>
      <w:jc w:val="center"/>
      <w:outlineLvl w:val="0"/>
    </w:pPr>
    <w:rPr>
      <w:rFonts w:cs="Arial"/>
      <w:b/>
      <w:caps/>
    </w:rPr>
  </w:style>
  <w:style w:type="paragraph" w:styleId="Index1">
    <w:name w:val="index 1"/>
    <w:basedOn w:val="Normal"/>
    <w:next w:val="Normal"/>
    <w:autoRedefine/>
    <w:semiHidden/>
    <w:rsid w:val="00385F45"/>
    <w:pPr>
      <w:ind w:left="200" w:hanging="200"/>
    </w:pPr>
  </w:style>
  <w:style w:type="paragraph" w:styleId="Index2">
    <w:name w:val="index 2"/>
    <w:basedOn w:val="Normal"/>
    <w:next w:val="Normal"/>
    <w:autoRedefine/>
    <w:semiHidden/>
    <w:rsid w:val="00385F45"/>
    <w:pPr>
      <w:ind w:left="400" w:hanging="200"/>
    </w:pPr>
  </w:style>
  <w:style w:type="paragraph" w:styleId="Index3">
    <w:name w:val="index 3"/>
    <w:basedOn w:val="Normal"/>
    <w:next w:val="Normal"/>
    <w:autoRedefine/>
    <w:semiHidden/>
    <w:rsid w:val="00385F45"/>
    <w:pPr>
      <w:ind w:left="600" w:hanging="200"/>
    </w:pPr>
  </w:style>
  <w:style w:type="paragraph" w:styleId="Index4">
    <w:name w:val="index 4"/>
    <w:basedOn w:val="Normal"/>
    <w:next w:val="Normal"/>
    <w:autoRedefine/>
    <w:semiHidden/>
    <w:rsid w:val="00385F45"/>
    <w:pPr>
      <w:ind w:left="800" w:hanging="200"/>
    </w:pPr>
  </w:style>
  <w:style w:type="paragraph" w:styleId="Index5">
    <w:name w:val="index 5"/>
    <w:basedOn w:val="Normal"/>
    <w:next w:val="Normal"/>
    <w:autoRedefine/>
    <w:semiHidden/>
    <w:rsid w:val="00385F45"/>
    <w:pPr>
      <w:ind w:left="1000" w:hanging="200"/>
    </w:pPr>
  </w:style>
  <w:style w:type="paragraph" w:styleId="Index6">
    <w:name w:val="index 6"/>
    <w:basedOn w:val="Normal"/>
    <w:next w:val="Normal"/>
    <w:autoRedefine/>
    <w:semiHidden/>
    <w:rsid w:val="00385F45"/>
    <w:pPr>
      <w:ind w:left="1200" w:hanging="200"/>
    </w:pPr>
  </w:style>
  <w:style w:type="paragraph" w:styleId="Index7">
    <w:name w:val="index 7"/>
    <w:basedOn w:val="Normal"/>
    <w:next w:val="Normal"/>
    <w:autoRedefine/>
    <w:semiHidden/>
    <w:rsid w:val="00385F45"/>
    <w:pPr>
      <w:ind w:left="1400" w:hanging="200"/>
    </w:pPr>
  </w:style>
  <w:style w:type="paragraph" w:styleId="Index8">
    <w:name w:val="index 8"/>
    <w:basedOn w:val="Normal"/>
    <w:next w:val="Normal"/>
    <w:autoRedefine/>
    <w:semiHidden/>
    <w:rsid w:val="00385F45"/>
    <w:pPr>
      <w:ind w:left="1600" w:hanging="200"/>
    </w:pPr>
  </w:style>
  <w:style w:type="paragraph" w:styleId="Index9">
    <w:name w:val="index 9"/>
    <w:basedOn w:val="Normal"/>
    <w:next w:val="Normal"/>
    <w:autoRedefine/>
    <w:semiHidden/>
    <w:rsid w:val="00385F45"/>
    <w:pPr>
      <w:ind w:left="1800" w:hanging="200"/>
    </w:pPr>
  </w:style>
  <w:style w:type="paragraph" w:customStyle="1" w:styleId="ResumoAbstract">
    <w:name w:val="Resumo Abstract"/>
    <w:basedOn w:val="Normal"/>
    <w:semiHidden/>
    <w:rsid w:val="00F1122C"/>
    <w:pPr>
      <w:keepNext/>
      <w:tabs>
        <w:tab w:val="right" w:leader="dot" w:pos="9061"/>
      </w:tabs>
      <w:spacing w:after="360"/>
      <w:ind w:firstLine="0"/>
    </w:pPr>
    <w:rPr>
      <w:rFonts w:cs="Arial"/>
    </w:rPr>
  </w:style>
  <w:style w:type="paragraph" w:styleId="NoSpacing">
    <w:name w:val="No Spacing"/>
    <w:semiHidden/>
    <w:rsid w:val="00F83948"/>
    <w:rPr>
      <w:rFonts w:ascii="Calibri" w:hAnsi="Calibri"/>
      <w:sz w:val="22"/>
      <w:szCs w:val="22"/>
      <w:lang w:eastAsia="en-US"/>
    </w:rPr>
  </w:style>
  <w:style w:type="character" w:customStyle="1" w:styleId="shorttext1">
    <w:name w:val="short_text1"/>
    <w:semiHidden/>
    <w:rsid w:val="00F1122C"/>
    <w:rPr>
      <w:rFonts w:cs="Times New Roman"/>
      <w:sz w:val="29"/>
      <w:szCs w:val="29"/>
    </w:rPr>
  </w:style>
  <w:style w:type="paragraph" w:styleId="BalloonText">
    <w:name w:val="Balloon Text"/>
    <w:basedOn w:val="Normal"/>
    <w:link w:val="BalloonTextChar"/>
    <w:semiHidden/>
    <w:rsid w:val="00786E5B"/>
    <w:rPr>
      <w:rFonts w:ascii="Tahoma" w:hAnsi="Tahoma" w:cs="Tahoma"/>
      <w:sz w:val="16"/>
      <w:szCs w:val="16"/>
    </w:rPr>
  </w:style>
  <w:style w:type="character" w:customStyle="1" w:styleId="TextodenotaderodapChar">
    <w:name w:val="Texto de nota de rodapé Char"/>
    <w:uiPriority w:val="99"/>
    <w:rsid w:val="002A0969"/>
    <w:rPr>
      <w:lang w:eastAsia="en-US"/>
    </w:rPr>
  </w:style>
  <w:style w:type="character" w:customStyle="1" w:styleId="texto1">
    <w:name w:val="texto1"/>
    <w:semiHidden/>
    <w:rsid w:val="00F1122C"/>
    <w:rPr>
      <w:rFonts w:ascii="Verdana" w:hAnsi="Verdana" w:cs="Times New Roman"/>
      <w:color w:val="000000"/>
      <w:sz w:val="20"/>
      <w:szCs w:val="20"/>
    </w:rPr>
  </w:style>
  <w:style w:type="paragraph" w:customStyle="1" w:styleId="TtForadoSumrio">
    <w:name w:val="Tít. Fora do Sumário"/>
    <w:basedOn w:val="Normal"/>
    <w:next w:val="Normal"/>
    <w:semiHidden/>
    <w:rsid w:val="00F1122C"/>
    <w:pPr>
      <w:keepNext/>
      <w:tabs>
        <w:tab w:val="right" w:leader="dot" w:pos="9061"/>
      </w:tabs>
      <w:spacing w:after="360"/>
      <w:ind w:firstLine="0"/>
      <w:jc w:val="center"/>
    </w:pPr>
    <w:rPr>
      <w:rFonts w:cs="Arial"/>
      <w:b/>
      <w:caps/>
    </w:rPr>
  </w:style>
  <w:style w:type="paragraph" w:customStyle="1" w:styleId="TTULO11MC">
    <w:name w:val="TÍTULO 1.1 MC"/>
    <w:basedOn w:val="Normal"/>
    <w:semiHidden/>
    <w:rsid w:val="00F1122C"/>
    <w:pPr>
      <w:spacing w:before="360" w:after="360"/>
      <w:jc w:val="left"/>
      <w:outlineLvl w:val="2"/>
    </w:pPr>
    <w:rPr>
      <w:rFonts w:ascii="Times New Roman" w:hAnsi="Times New Roman"/>
      <w:caps/>
    </w:rPr>
  </w:style>
  <w:style w:type="paragraph" w:customStyle="1" w:styleId="TTULO1MC">
    <w:name w:val="TÍTULO 1MC"/>
    <w:basedOn w:val="Normal"/>
    <w:semiHidden/>
    <w:rsid w:val="00F1122C"/>
    <w:pPr>
      <w:spacing w:before="360" w:after="360"/>
      <w:jc w:val="left"/>
      <w:outlineLvl w:val="1"/>
    </w:pPr>
    <w:rPr>
      <w:rFonts w:ascii="Times New Roman" w:hAnsi="Times New Roman"/>
      <w:b/>
      <w:caps/>
    </w:rPr>
  </w:style>
  <w:style w:type="paragraph" w:customStyle="1" w:styleId="TTULOCENTRAL10">
    <w:name w:val="TÍTULO CENTRAL 1"/>
    <w:basedOn w:val="Normal"/>
    <w:next w:val="Normal"/>
    <w:semiHidden/>
    <w:rsid w:val="0013064A"/>
    <w:pPr>
      <w:suppressAutoHyphens/>
      <w:spacing w:after="720"/>
      <w:jc w:val="center"/>
    </w:pPr>
    <w:rPr>
      <w:rFonts w:eastAsia="Calibri" w:cs="Calibri"/>
      <w:b/>
      <w:caps/>
      <w:szCs w:val="22"/>
      <w:lang w:eastAsia="ar-SA"/>
    </w:rPr>
  </w:style>
  <w:style w:type="paragraph" w:customStyle="1" w:styleId="TTULOCENTRAL2">
    <w:name w:val="TÍTULO CENTRAL 2"/>
    <w:basedOn w:val="Normal"/>
    <w:next w:val="Normal"/>
    <w:semiHidden/>
    <w:rsid w:val="00C342E2"/>
    <w:pPr>
      <w:spacing w:after="360"/>
      <w:jc w:val="center"/>
    </w:pPr>
    <w:rPr>
      <w:rFonts w:cs="Arial"/>
      <w:b/>
      <w:caps/>
      <w:lang w:val="en-US"/>
    </w:rPr>
  </w:style>
  <w:style w:type="paragraph" w:styleId="IndexHeading">
    <w:name w:val="index heading"/>
    <w:basedOn w:val="Normal"/>
    <w:next w:val="Index1"/>
    <w:semiHidden/>
    <w:rsid w:val="00385F45"/>
    <w:rPr>
      <w:rFonts w:cs="Arial"/>
      <w:b/>
      <w:bCs/>
    </w:rPr>
  </w:style>
  <w:style w:type="paragraph" w:customStyle="1" w:styleId="Ttulononumeradoaesquerda">
    <w:name w:val="Título não numerado a esquerda"/>
    <w:basedOn w:val="Normal"/>
    <w:autoRedefine/>
    <w:semiHidden/>
    <w:rsid w:val="00402691"/>
    <w:pPr>
      <w:spacing w:before="240" w:after="60"/>
      <w:ind w:firstLine="0"/>
      <w:jc w:val="left"/>
      <w:outlineLvl w:val="0"/>
    </w:pPr>
    <w:rPr>
      <w:rFonts w:cs="Arial"/>
      <w:bCs/>
      <w:caps/>
      <w:noProof/>
      <w:kern w:val="28"/>
      <w:sz w:val="32"/>
      <w:szCs w:val="32"/>
    </w:rPr>
  </w:style>
  <w:style w:type="paragraph" w:customStyle="1" w:styleId="TTULOPRINCIPALMC">
    <w:name w:val="TÍTULO PRINCIPAL MC"/>
    <w:basedOn w:val="Normal"/>
    <w:semiHidden/>
    <w:rsid w:val="00F1122C"/>
    <w:pPr>
      <w:widowControl w:val="0"/>
      <w:spacing w:after="360"/>
      <w:ind w:firstLine="0"/>
      <w:jc w:val="center"/>
      <w:outlineLvl w:val="0"/>
    </w:pPr>
    <w:rPr>
      <w:rFonts w:ascii="Times New Roman" w:hAnsi="Times New Roman"/>
      <w:b/>
    </w:rPr>
  </w:style>
  <w:style w:type="paragraph" w:customStyle="1" w:styleId="TtuloSumrio">
    <w:name w:val="Título.Sumário"/>
    <w:basedOn w:val="Heading1"/>
    <w:next w:val="Normal"/>
    <w:semiHidden/>
    <w:rsid w:val="00F1122C"/>
  </w:style>
  <w:style w:type="character" w:customStyle="1" w:styleId="txt-tahoma-11-preto-materias">
    <w:name w:val="txt-tahoma-11-preto-materias"/>
    <w:semiHidden/>
    <w:rsid w:val="00F1122C"/>
    <w:rPr>
      <w:rFonts w:cs="Times New Roman"/>
    </w:rPr>
  </w:style>
  <w:style w:type="paragraph" w:customStyle="1" w:styleId="western">
    <w:name w:val="western"/>
    <w:basedOn w:val="Normal"/>
    <w:semiHidden/>
    <w:rsid w:val="00D937E0"/>
    <w:pPr>
      <w:spacing w:before="280" w:after="119"/>
    </w:pPr>
  </w:style>
  <w:style w:type="character" w:customStyle="1" w:styleId="HeaderChar">
    <w:name w:val="Header Char"/>
    <w:link w:val="Header"/>
    <w:uiPriority w:val="99"/>
    <w:rsid w:val="00F83948"/>
    <w:rPr>
      <w:rFonts w:ascii="Calibri" w:eastAsia="Calibri" w:hAnsi="Calibri"/>
      <w:sz w:val="22"/>
      <w:szCs w:val="22"/>
      <w:lang w:val="pt-BR" w:eastAsia="en-US" w:bidi="ar-SA"/>
    </w:rPr>
  </w:style>
  <w:style w:type="paragraph" w:styleId="TOCHeading">
    <w:name w:val="TOC Heading"/>
    <w:basedOn w:val="Heading1"/>
    <w:next w:val="Normal"/>
    <w:semiHidden/>
    <w:rsid w:val="002A0969"/>
    <w:pPr>
      <w:keepLines/>
      <w:spacing w:before="480"/>
      <w:outlineLvl w:val="9"/>
    </w:pPr>
    <w:rPr>
      <w:color w:val="365F91"/>
      <w:sz w:val="28"/>
      <w:szCs w:val="28"/>
    </w:rPr>
  </w:style>
  <w:style w:type="character" w:customStyle="1" w:styleId="WW8Num4z1">
    <w:name w:val="WW8Num4z1"/>
    <w:semiHidden/>
    <w:rsid w:val="00F1122C"/>
    <w:rPr>
      <w:rFonts w:ascii="Courier New" w:hAnsi="Courier New"/>
      <w:sz w:val="20"/>
    </w:rPr>
  </w:style>
  <w:style w:type="character" w:customStyle="1" w:styleId="FootnoteTextChar">
    <w:name w:val="Footnote Text Char"/>
    <w:link w:val="FootnoteText"/>
    <w:locked/>
    <w:rsid w:val="00EC736A"/>
    <w:rPr>
      <w:rFonts w:ascii="Arial" w:hAnsi="Arial" w:cs="Comic Sans MS"/>
      <w:szCs w:val="24"/>
    </w:rPr>
  </w:style>
  <w:style w:type="character" w:customStyle="1" w:styleId="gt-trans-draggable">
    <w:name w:val="gt-trans-draggable"/>
    <w:basedOn w:val="DefaultParagraphFont"/>
    <w:semiHidden/>
    <w:rsid w:val="00F1122C"/>
  </w:style>
  <w:style w:type="character" w:customStyle="1" w:styleId="hpsatn">
    <w:name w:val="hps atn"/>
    <w:basedOn w:val="DefaultParagraphFont"/>
    <w:semiHidden/>
    <w:rsid w:val="00360BE3"/>
  </w:style>
  <w:style w:type="character" w:customStyle="1" w:styleId="hpsgt-trans-draggable">
    <w:name w:val="hps gt-trans-draggable"/>
    <w:basedOn w:val="DefaultParagraphFont"/>
    <w:semiHidden/>
    <w:rsid w:val="00F1122C"/>
  </w:style>
  <w:style w:type="paragraph" w:customStyle="1" w:styleId="Relato">
    <w:name w:val="Relato"/>
    <w:semiHidden/>
    <w:rsid w:val="00F1122C"/>
    <w:pPr>
      <w:ind w:firstLine="851"/>
      <w:jc w:val="both"/>
    </w:pPr>
    <w:rPr>
      <w:rFonts w:ascii="Ottawa" w:hAnsi="Ottawa"/>
      <w:kern w:val="24"/>
      <w:sz w:val="24"/>
    </w:rPr>
  </w:style>
  <w:style w:type="character" w:customStyle="1" w:styleId="shorttext">
    <w:name w:val="short_text"/>
    <w:semiHidden/>
    <w:rsid w:val="00CF6D25"/>
    <w:rPr>
      <w:rFonts w:cs="Times New Roman"/>
    </w:rPr>
  </w:style>
  <w:style w:type="paragraph" w:customStyle="1" w:styleId="FALASENTREVISTAS">
    <w:name w:val="FALAS/ENTREVISTAS"/>
    <w:basedOn w:val="Normal"/>
    <w:next w:val="Normal"/>
    <w:qFormat/>
    <w:rsid w:val="00F046CF"/>
    <w:pPr>
      <w:spacing w:before="360" w:after="360" w:line="240" w:lineRule="auto"/>
      <w:ind w:left="1134" w:firstLine="0"/>
    </w:pPr>
    <w:rPr>
      <w:rFonts w:eastAsia="Calibri" w:cs="Times New Roman"/>
      <w:i/>
      <w:szCs w:val="22"/>
      <w:lang w:eastAsia="en-US"/>
    </w:rPr>
  </w:style>
  <w:style w:type="paragraph" w:customStyle="1" w:styleId="Figura">
    <w:name w:val="Figura"/>
    <w:basedOn w:val="Normal"/>
    <w:next w:val="Normal"/>
    <w:semiHidden/>
    <w:rsid w:val="00F1122C"/>
    <w:pPr>
      <w:tabs>
        <w:tab w:val="right" w:leader="dot" w:pos="9072"/>
      </w:tabs>
      <w:autoSpaceDE w:val="0"/>
      <w:autoSpaceDN w:val="0"/>
      <w:adjustRightInd w:val="0"/>
      <w:jc w:val="center"/>
    </w:pPr>
  </w:style>
  <w:style w:type="paragraph" w:customStyle="1" w:styleId="Reference">
    <w:name w:val="Reference"/>
    <w:basedOn w:val="Normal"/>
    <w:semiHidden/>
    <w:rsid w:val="00F1122C"/>
    <w:pPr>
      <w:tabs>
        <w:tab w:val="left" w:pos="720"/>
      </w:tabs>
      <w:spacing w:before="120"/>
      <w:ind w:left="284" w:hanging="284"/>
    </w:pPr>
    <w:rPr>
      <w:rFonts w:ascii="Times" w:hAnsi="Times"/>
      <w:szCs w:val="20"/>
    </w:rPr>
  </w:style>
  <w:style w:type="character" w:styleId="IntenseReference">
    <w:name w:val="Intense Reference"/>
    <w:semiHidden/>
    <w:rsid w:val="00EC2430"/>
    <w:rPr>
      <w:b/>
      <w:bCs/>
      <w:smallCaps/>
      <w:color w:val="C0504D"/>
      <w:spacing w:val="5"/>
      <w:u w:val="single"/>
    </w:rPr>
  </w:style>
  <w:style w:type="character" w:styleId="SubtleReference">
    <w:name w:val="Subtle Reference"/>
    <w:semiHidden/>
    <w:rsid w:val="005E1CE1"/>
    <w:rPr>
      <w:sz w:val="24"/>
      <w:szCs w:val="24"/>
      <w:u w:val="single"/>
    </w:rPr>
  </w:style>
  <w:style w:type="paragraph" w:customStyle="1" w:styleId="RESUMO0">
    <w:name w:val="RESUMO"/>
    <w:basedOn w:val="Normal"/>
    <w:next w:val="Normal"/>
    <w:semiHidden/>
    <w:rsid w:val="0013064A"/>
    <w:pPr>
      <w:tabs>
        <w:tab w:val="left" w:pos="1560"/>
      </w:tabs>
      <w:autoSpaceDE w:val="0"/>
      <w:autoSpaceDN w:val="0"/>
      <w:adjustRightInd w:val="0"/>
      <w:spacing w:before="360" w:after="120"/>
      <w:ind w:left="1559"/>
    </w:pPr>
    <w:rPr>
      <w:spacing w:val="4"/>
      <w:lang w:val="pt" w:eastAsia="pt-PT"/>
    </w:rPr>
  </w:style>
  <w:style w:type="character" w:customStyle="1" w:styleId="CharCharChar">
    <w:name w:val="Char Char Char"/>
    <w:semiHidden/>
    <w:rsid w:val="00357F67"/>
    <w:rPr>
      <w:rFonts w:ascii="Tahoma" w:eastAsia="Times New Roman" w:hAnsi="Tahoma"/>
    </w:rPr>
  </w:style>
  <w:style w:type="character" w:styleId="PlaceholderText">
    <w:name w:val="Placeholder Text"/>
    <w:semiHidden/>
    <w:rsid w:val="00F1122C"/>
    <w:rPr>
      <w:color w:val="808080"/>
    </w:rPr>
  </w:style>
  <w:style w:type="paragraph" w:customStyle="1" w:styleId="texto10">
    <w:name w:val="texto10"/>
    <w:basedOn w:val="Normal"/>
    <w:semiHidden/>
    <w:rsid w:val="00F1122C"/>
    <w:pPr>
      <w:spacing w:before="100" w:beforeAutospacing="1" w:after="100" w:afterAutospacing="1"/>
    </w:pPr>
    <w:rPr>
      <w:rFonts w:ascii="Times New Roman" w:hAnsi="Times New Roman"/>
    </w:rPr>
  </w:style>
  <w:style w:type="paragraph" w:customStyle="1" w:styleId="TextoFormulrios">
    <w:name w:val="TextoFormulários"/>
    <w:basedOn w:val="Normal"/>
    <w:semiHidden/>
    <w:rsid w:val="00F1122C"/>
    <w:pPr>
      <w:suppressAutoHyphens/>
    </w:pPr>
    <w:rPr>
      <w:b/>
      <w:color w:val="0000FF"/>
      <w:sz w:val="20"/>
      <w:szCs w:val="20"/>
      <w:lang w:eastAsia="ar-SA"/>
    </w:rPr>
  </w:style>
  <w:style w:type="character" w:styleId="BookTitle">
    <w:name w:val="Book Title"/>
    <w:semiHidden/>
    <w:rsid w:val="006F33EB"/>
    <w:rPr>
      <w:b/>
      <w:bCs/>
      <w:smallCaps/>
      <w:spacing w:val="5"/>
    </w:rPr>
  </w:style>
  <w:style w:type="paragraph" w:customStyle="1" w:styleId="titulo1">
    <w:name w:val="titulo1"/>
    <w:basedOn w:val="Normal"/>
    <w:semiHidden/>
    <w:rsid w:val="00F1122C"/>
    <w:pPr>
      <w:spacing w:before="100" w:beforeAutospacing="1" w:after="100" w:afterAutospacing="1"/>
    </w:pPr>
    <w:rPr>
      <w:rFonts w:cs="Arial"/>
      <w:b/>
      <w:bCs/>
      <w:color w:val="0E3259"/>
      <w:sz w:val="45"/>
      <w:szCs w:val="45"/>
    </w:rPr>
  </w:style>
  <w:style w:type="paragraph" w:customStyle="1" w:styleId="titulo2">
    <w:name w:val="titulo2"/>
    <w:basedOn w:val="Normal"/>
    <w:semiHidden/>
    <w:rsid w:val="00F1122C"/>
    <w:pPr>
      <w:spacing w:before="100" w:beforeAutospacing="1" w:after="100" w:afterAutospacing="1"/>
    </w:pPr>
    <w:rPr>
      <w:rFonts w:cs="Arial"/>
      <w:b/>
      <w:bCs/>
      <w:color w:val="000000"/>
      <w:sz w:val="34"/>
      <w:szCs w:val="34"/>
    </w:rPr>
  </w:style>
  <w:style w:type="paragraph" w:customStyle="1" w:styleId="Ementa-Ttulo">
    <w:name w:val="Ementa - Título"/>
    <w:basedOn w:val="Normal"/>
    <w:semiHidden/>
    <w:rsid w:val="005E1CE1"/>
    <w:pPr>
      <w:spacing w:line="240" w:lineRule="auto"/>
      <w:ind w:left="2835" w:firstLine="0"/>
    </w:pPr>
    <w:rPr>
      <w:rFonts w:cs="Arial"/>
      <w:bCs/>
      <w:caps/>
      <w:sz w:val="22"/>
      <w:szCs w:val="22"/>
    </w:rPr>
  </w:style>
  <w:style w:type="paragraph" w:customStyle="1" w:styleId="PargrafoNormal">
    <w:name w:val="Parágrafo Normal"/>
    <w:basedOn w:val="Normal"/>
    <w:semiHidden/>
    <w:rsid w:val="005E1CE1"/>
    <w:pPr>
      <w:spacing w:after="60"/>
      <w:ind w:firstLine="1418"/>
    </w:pPr>
    <w:rPr>
      <w:rFonts w:cs="Arial"/>
    </w:rPr>
  </w:style>
  <w:style w:type="paragraph" w:customStyle="1" w:styleId="TCC-Capa">
    <w:name w:val="TCC-Capa"/>
    <w:basedOn w:val="Normal"/>
    <w:semiHidden/>
    <w:rsid w:val="00331282"/>
    <w:pPr>
      <w:spacing w:line="480" w:lineRule="auto"/>
      <w:jc w:val="center"/>
    </w:pPr>
    <w:rPr>
      <w:rFonts w:ascii="Times New Roman" w:eastAsia="Calibri" w:hAnsi="Times New Roman"/>
      <w:szCs w:val="20"/>
    </w:rPr>
  </w:style>
  <w:style w:type="paragraph" w:customStyle="1" w:styleId="Ttulocentral20">
    <w:name w:val="Título central 2"/>
    <w:basedOn w:val="Normal"/>
    <w:next w:val="Normal"/>
    <w:semiHidden/>
    <w:rsid w:val="00F1122C"/>
    <w:pPr>
      <w:spacing w:after="720"/>
      <w:ind w:firstLine="0"/>
      <w:jc w:val="center"/>
    </w:pPr>
    <w:rPr>
      <w:b/>
      <w:caps/>
    </w:rPr>
  </w:style>
  <w:style w:type="paragraph" w:customStyle="1" w:styleId="TEXTOCORRIDO">
    <w:name w:val="TEXTO CORRIDO"/>
    <w:basedOn w:val="Normal"/>
    <w:semiHidden/>
    <w:rsid w:val="00A643F7"/>
    <w:pPr>
      <w:suppressAutoHyphens/>
    </w:pPr>
    <w:rPr>
      <w:rFonts w:cs="Arial"/>
      <w:lang w:eastAsia="ar-SA"/>
    </w:rPr>
  </w:style>
  <w:style w:type="character" w:customStyle="1" w:styleId="textojustificado">
    <w:name w:val="textojustificado"/>
    <w:basedOn w:val="DefaultParagraphFont"/>
    <w:semiHidden/>
    <w:rsid w:val="00B76CB5"/>
  </w:style>
  <w:style w:type="paragraph" w:customStyle="1" w:styleId="TtuloCentral11">
    <w:name w:val="Título Central 1"/>
    <w:basedOn w:val="Normal"/>
    <w:next w:val="Normal"/>
    <w:semiHidden/>
    <w:rsid w:val="00B76CB5"/>
    <w:pPr>
      <w:spacing w:after="360"/>
      <w:ind w:firstLine="0"/>
      <w:jc w:val="center"/>
    </w:pPr>
    <w:rPr>
      <w:b/>
      <w:caps/>
    </w:rPr>
  </w:style>
  <w:style w:type="paragraph" w:customStyle="1" w:styleId="ttulocentral21">
    <w:name w:val="título central 2"/>
    <w:basedOn w:val="Normal"/>
    <w:next w:val="Normal"/>
    <w:semiHidden/>
    <w:rsid w:val="00F1122C"/>
    <w:pPr>
      <w:spacing w:after="720"/>
      <w:jc w:val="center"/>
    </w:pPr>
    <w:rPr>
      <w:b/>
      <w:caps/>
    </w:rPr>
  </w:style>
  <w:style w:type="paragraph" w:customStyle="1" w:styleId="TTULOREFERNCIA">
    <w:name w:val="TÍTULO REFERÊNCIA"/>
    <w:basedOn w:val="Normal"/>
    <w:next w:val="Normal"/>
    <w:semiHidden/>
    <w:qFormat/>
    <w:rsid w:val="00F1122C"/>
    <w:pPr>
      <w:spacing w:after="360"/>
      <w:ind w:firstLine="0"/>
      <w:jc w:val="center"/>
    </w:pPr>
    <w:rPr>
      <w:b/>
      <w:caps/>
    </w:rPr>
  </w:style>
  <w:style w:type="paragraph" w:customStyle="1" w:styleId="TTULODECAPTULO">
    <w:name w:val="TÍTULO DE CAPÍTULO"/>
    <w:basedOn w:val="Normal"/>
    <w:next w:val="Normal"/>
    <w:semiHidden/>
    <w:rsid w:val="00CB3FD3"/>
    <w:pPr>
      <w:ind w:firstLine="0"/>
      <w:jc w:val="right"/>
    </w:pPr>
    <w:rPr>
      <w:b/>
      <w:caps/>
      <w:sz w:val="28"/>
      <w:szCs w:val="28"/>
    </w:rPr>
  </w:style>
  <w:style w:type="table" w:customStyle="1" w:styleId="GradeClara1">
    <w:name w:val="Grade Clara1"/>
    <w:semiHidden/>
    <w:rsid w:val="00671FCA"/>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staMdia11">
    <w:name w:val="Lista Média 11"/>
    <w:semiHidden/>
    <w:rsid w:val="00F1122C"/>
    <w:rPr>
      <w:rFonts w:ascii="Calibri" w:hAnsi="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SombreamentoClaro1">
    <w:name w:val="Sombreamento Claro1"/>
    <w:semiHidden/>
    <w:rsid w:val="001905F3"/>
    <w:rPr>
      <w:rFonts w:ascii="Calibri" w:hAnsi="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character" w:customStyle="1" w:styleId="WW8Num4z2">
    <w:name w:val="WW8Num4z2"/>
    <w:semiHidden/>
    <w:rsid w:val="00F1122C"/>
    <w:rPr>
      <w:rFonts w:ascii="Wingdings" w:hAnsi="Wingdings"/>
      <w:sz w:val="20"/>
    </w:rPr>
  </w:style>
  <w:style w:type="character" w:customStyle="1" w:styleId="googqs-tidbit1">
    <w:name w:val="goog_qs-tidbit1"/>
    <w:semiHidden/>
    <w:rsid w:val="00B76CB5"/>
    <w:rPr>
      <w:vanish w:val="0"/>
      <w:webHidden w:val="0"/>
      <w:specVanish w:val="0"/>
    </w:rPr>
  </w:style>
  <w:style w:type="paragraph" w:customStyle="1" w:styleId="referenciass">
    <w:name w:val="referenciass"/>
    <w:basedOn w:val="Normal"/>
    <w:semiHidden/>
    <w:qFormat/>
    <w:rsid w:val="00F1122C"/>
    <w:pPr>
      <w:tabs>
        <w:tab w:val="left" w:pos="709"/>
      </w:tabs>
      <w:spacing w:after="360" w:line="240" w:lineRule="auto"/>
    </w:pPr>
  </w:style>
  <w:style w:type="paragraph" w:customStyle="1" w:styleId="TTULOAPNDICEANEXO">
    <w:name w:val="TÍTULO APÊNDICE ANEXO"/>
    <w:basedOn w:val="Normal"/>
    <w:next w:val="Normal"/>
    <w:semiHidden/>
    <w:qFormat/>
    <w:rsid w:val="00F1122C"/>
    <w:pPr>
      <w:spacing w:after="360"/>
      <w:ind w:firstLine="0"/>
      <w:jc w:val="center"/>
    </w:pPr>
  </w:style>
  <w:style w:type="paragraph" w:customStyle="1" w:styleId="WW-Commarcadores2">
    <w:name w:val="WW-Com marcadores 2"/>
    <w:basedOn w:val="Normal"/>
    <w:semiHidden/>
    <w:rsid w:val="00F1122C"/>
    <w:pPr>
      <w:keepNext/>
      <w:tabs>
        <w:tab w:val="num" w:pos="720"/>
      </w:tabs>
      <w:suppressAutoHyphens/>
      <w:spacing w:line="240" w:lineRule="auto"/>
    </w:pPr>
    <w:rPr>
      <w:rFonts w:ascii="Times New Roman" w:hAnsi="Times New Roman"/>
      <w:szCs w:val="20"/>
      <w:lang w:eastAsia="ar-SA"/>
    </w:rPr>
  </w:style>
  <w:style w:type="character" w:customStyle="1" w:styleId="WW8NumSt3z0">
    <w:name w:val="WW8NumSt3z0"/>
    <w:semiHidden/>
    <w:rsid w:val="00F1122C"/>
    <w:rPr>
      <w:rFonts w:ascii="Wingdings" w:hAnsi="Wingdings"/>
      <w:sz w:val="20"/>
    </w:rPr>
  </w:style>
  <w:style w:type="character" w:customStyle="1" w:styleId="gsa1">
    <w:name w:val="gs_a1"/>
    <w:semiHidden/>
    <w:rsid w:val="00F1122C"/>
    <w:rPr>
      <w:color w:val="008000"/>
    </w:rPr>
  </w:style>
  <w:style w:type="character" w:customStyle="1" w:styleId="gsctg21">
    <w:name w:val="gs_ctg21"/>
    <w:semiHidden/>
    <w:rsid w:val="00F1122C"/>
    <w:rPr>
      <w:b/>
      <w:bCs/>
      <w:sz w:val="24"/>
      <w:szCs w:val="24"/>
    </w:rPr>
  </w:style>
  <w:style w:type="character" w:customStyle="1" w:styleId="gsggs1">
    <w:name w:val="gs_ggs1"/>
    <w:semiHidden/>
    <w:rsid w:val="00F1122C"/>
  </w:style>
  <w:style w:type="paragraph" w:customStyle="1" w:styleId="TCC-Ttulop">
    <w:name w:val="TCC-Títulop"/>
    <w:basedOn w:val="Normal"/>
    <w:semiHidden/>
    <w:rsid w:val="00C5223E"/>
    <w:pPr>
      <w:tabs>
        <w:tab w:val="left" w:leader="dot" w:pos="7796"/>
      </w:tabs>
      <w:spacing w:after="720"/>
      <w:jc w:val="center"/>
    </w:pPr>
    <w:rPr>
      <w:rFonts w:ascii="Times" w:hAnsi="Times"/>
      <w:b/>
      <w:caps/>
      <w:szCs w:val="20"/>
    </w:rPr>
  </w:style>
  <w:style w:type="paragraph" w:customStyle="1" w:styleId="ENTREVISTA">
    <w:name w:val="ENTREVISTA"/>
    <w:basedOn w:val="Normal"/>
    <w:next w:val="Normal"/>
    <w:semiHidden/>
    <w:rsid w:val="00F1122C"/>
    <w:pPr>
      <w:spacing w:before="240" w:after="240" w:line="240" w:lineRule="auto"/>
      <w:ind w:left="1134" w:firstLine="0"/>
    </w:pPr>
    <w:rPr>
      <w:rFonts w:cs="Arial"/>
      <w:i/>
      <w:sz w:val="22"/>
      <w:szCs w:val="20"/>
    </w:rPr>
  </w:style>
  <w:style w:type="character" w:customStyle="1" w:styleId="bwxsm">
    <w:name w:val="b w xsm"/>
    <w:basedOn w:val="DefaultParagraphFont"/>
    <w:semiHidden/>
    <w:rsid w:val="00F1122C"/>
  </w:style>
  <w:style w:type="character" w:customStyle="1" w:styleId="bc">
    <w:name w:val="bc"/>
    <w:basedOn w:val="DefaultParagraphFont"/>
    <w:semiHidden/>
    <w:rsid w:val="00F1122C"/>
  </w:style>
  <w:style w:type="paragraph" w:customStyle="1" w:styleId="Pa0">
    <w:name w:val="Pa0"/>
    <w:basedOn w:val="Normal"/>
    <w:next w:val="Normal"/>
    <w:semiHidden/>
    <w:rsid w:val="00F1122C"/>
    <w:pPr>
      <w:autoSpaceDE w:val="0"/>
      <w:autoSpaceDN w:val="0"/>
      <w:adjustRightInd w:val="0"/>
      <w:spacing w:line="241" w:lineRule="atLeast"/>
      <w:ind w:firstLine="0"/>
      <w:jc w:val="left"/>
    </w:pPr>
    <w:rPr>
      <w:rFonts w:ascii="Comic Sans MS" w:hAnsi="Comic Sans MS"/>
    </w:rPr>
  </w:style>
  <w:style w:type="paragraph" w:customStyle="1" w:styleId="Pa2">
    <w:name w:val="Pa2"/>
    <w:basedOn w:val="Default"/>
    <w:next w:val="Default"/>
    <w:semiHidden/>
    <w:rsid w:val="00F1122C"/>
    <w:pPr>
      <w:spacing w:line="320" w:lineRule="atLeast"/>
    </w:pPr>
    <w:rPr>
      <w:color w:val="auto"/>
    </w:rPr>
  </w:style>
  <w:style w:type="paragraph" w:customStyle="1" w:styleId="Pa6">
    <w:name w:val="Pa6"/>
    <w:basedOn w:val="Default"/>
    <w:next w:val="Default"/>
    <w:semiHidden/>
    <w:rsid w:val="00B94FFF"/>
    <w:pPr>
      <w:spacing w:line="221" w:lineRule="atLeast"/>
    </w:pPr>
    <w:rPr>
      <w:rFonts w:ascii="Times New Roman" w:hAnsi="Times New Roman" w:cs="Times New Roman"/>
      <w:color w:val="auto"/>
      <w:lang w:eastAsia="pt-BR"/>
    </w:rPr>
  </w:style>
  <w:style w:type="paragraph" w:customStyle="1" w:styleId="Pa8">
    <w:name w:val="Pa8"/>
    <w:basedOn w:val="Default"/>
    <w:next w:val="Default"/>
    <w:semiHidden/>
    <w:rsid w:val="00F1122C"/>
    <w:pPr>
      <w:spacing w:line="200" w:lineRule="atLeast"/>
    </w:pPr>
    <w:rPr>
      <w:rFonts w:ascii="XQJRTB+Agenda-Light" w:hAnsi="XQJRTB+Agenda-Light"/>
      <w:color w:val="auto"/>
    </w:rPr>
  </w:style>
  <w:style w:type="paragraph" w:styleId="TableofAuthorities">
    <w:name w:val="table of authorities"/>
    <w:basedOn w:val="Normal"/>
    <w:next w:val="Normal"/>
    <w:semiHidden/>
    <w:rsid w:val="00385F45"/>
    <w:pPr>
      <w:ind w:left="200" w:hanging="200"/>
    </w:pPr>
  </w:style>
  <w:style w:type="paragraph" w:styleId="MacroText">
    <w:name w:val="macro"/>
    <w:semiHidden/>
    <w:rsid w:val="00385F45"/>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OAHeading">
    <w:name w:val="toa heading"/>
    <w:basedOn w:val="Normal"/>
    <w:next w:val="Normal"/>
    <w:semiHidden/>
    <w:rsid w:val="00385F45"/>
    <w:pPr>
      <w:spacing w:before="120"/>
    </w:pPr>
    <w:rPr>
      <w:rFonts w:cs="Arial"/>
      <w:b/>
      <w:bCs/>
    </w:rPr>
  </w:style>
  <w:style w:type="character" w:customStyle="1" w:styleId="googqs-tidbitgoogqs-tidbit-1">
    <w:name w:val="goog_qs-tidbit goog_qs-tidbit-1"/>
    <w:basedOn w:val="DefaultParagraphFont"/>
    <w:semiHidden/>
    <w:rsid w:val="00F1122C"/>
  </w:style>
  <w:style w:type="paragraph" w:customStyle="1" w:styleId="post-footer-linepost-footer-line-1">
    <w:name w:val="post-footer-line post-footer-line-1"/>
    <w:basedOn w:val="Normal"/>
    <w:semiHidden/>
    <w:rsid w:val="00F1122C"/>
    <w:pPr>
      <w:spacing w:before="100" w:beforeAutospacing="1" w:after="100" w:afterAutospacing="1"/>
    </w:pPr>
  </w:style>
  <w:style w:type="paragraph" w:customStyle="1" w:styleId="TCC-Citao">
    <w:name w:val="TCC-Citação"/>
    <w:basedOn w:val="TCC-C5"/>
    <w:semiHidden/>
    <w:rsid w:val="00C5223E"/>
    <w:pPr>
      <w:spacing w:before="720" w:after="720"/>
      <w:ind w:left="2268"/>
    </w:pPr>
    <w:rPr>
      <w:sz w:val="20"/>
    </w:rPr>
  </w:style>
  <w:style w:type="paragraph" w:customStyle="1" w:styleId="TCC-RefBibliogrficas">
    <w:name w:val="TCC-Ref. Bibliográficas"/>
    <w:basedOn w:val="TCC-C5"/>
    <w:autoRedefine/>
    <w:semiHidden/>
    <w:rsid w:val="00163952"/>
    <w:pPr>
      <w:tabs>
        <w:tab w:val="left" w:pos="709"/>
      </w:tabs>
      <w:spacing w:before="120"/>
    </w:pPr>
  </w:style>
  <w:style w:type="paragraph" w:customStyle="1" w:styleId="TCC-Ttulo">
    <w:name w:val="TCC-Título"/>
    <w:basedOn w:val="Normal"/>
    <w:next w:val="Normal"/>
    <w:semiHidden/>
    <w:rsid w:val="00C5223E"/>
    <w:pPr>
      <w:tabs>
        <w:tab w:val="left" w:leader="dot" w:pos="7796"/>
      </w:tabs>
      <w:spacing w:before="2268" w:after="970" w:line="480" w:lineRule="auto"/>
      <w:jc w:val="center"/>
    </w:pPr>
    <w:rPr>
      <w:b/>
      <w:caps/>
      <w:sz w:val="30"/>
      <w:szCs w:val="20"/>
    </w:rPr>
  </w:style>
  <w:style w:type="paragraph" w:customStyle="1" w:styleId="TTULOPR-TEXTUAL">
    <w:name w:val="TÍTULO PRÉ-TEXTUAL"/>
    <w:basedOn w:val="Normal"/>
    <w:next w:val="Normal"/>
    <w:semiHidden/>
    <w:rsid w:val="00385F45"/>
    <w:pPr>
      <w:spacing w:after="360"/>
      <w:jc w:val="center"/>
    </w:pPr>
    <w:rPr>
      <w:rFonts w:eastAsia="Calibri"/>
      <w:b/>
      <w:caps/>
      <w:szCs w:val="22"/>
    </w:rPr>
  </w:style>
  <w:style w:type="paragraph" w:customStyle="1" w:styleId="NormalABNT">
    <w:name w:val="Normal ABNT"/>
    <w:basedOn w:val="Normal"/>
    <w:autoRedefine/>
    <w:semiHidden/>
    <w:qFormat/>
    <w:rsid w:val="005266E2"/>
    <w:pPr>
      <w:numPr>
        <w:numId w:val="17"/>
      </w:numPr>
    </w:pPr>
    <w:rPr>
      <w:szCs w:val="20"/>
    </w:rPr>
  </w:style>
  <w:style w:type="paragraph" w:customStyle="1" w:styleId="Referncias">
    <w:name w:val="Referências"/>
    <w:basedOn w:val="Normal"/>
    <w:semiHidden/>
    <w:qFormat/>
    <w:rsid w:val="005266E2"/>
    <w:pPr>
      <w:spacing w:line="240" w:lineRule="auto"/>
    </w:pPr>
    <w:rPr>
      <w:szCs w:val="20"/>
    </w:rPr>
  </w:style>
  <w:style w:type="paragraph" w:customStyle="1" w:styleId="ndice">
    <w:name w:val="Índice"/>
    <w:basedOn w:val="Normal"/>
    <w:semiHidden/>
    <w:rsid w:val="00B94FFF"/>
    <w:pPr>
      <w:suppressLineNumbers/>
      <w:suppressAutoHyphens/>
      <w:spacing w:line="240" w:lineRule="auto"/>
      <w:ind w:firstLine="0"/>
      <w:jc w:val="left"/>
    </w:pPr>
    <w:rPr>
      <w:rFonts w:cs="Tahoma"/>
      <w:sz w:val="22"/>
      <w:szCs w:val="22"/>
      <w:lang w:eastAsia="ar-SA"/>
    </w:rPr>
  </w:style>
  <w:style w:type="paragraph" w:customStyle="1" w:styleId="Legenda1">
    <w:name w:val="Legenda1"/>
    <w:basedOn w:val="Normal"/>
    <w:semiHidden/>
    <w:rsid w:val="00B94FFF"/>
    <w:pPr>
      <w:suppressLineNumbers/>
      <w:suppressAutoHyphens/>
      <w:spacing w:before="120" w:after="120" w:line="240" w:lineRule="auto"/>
      <w:ind w:firstLine="0"/>
      <w:jc w:val="left"/>
    </w:pPr>
    <w:rPr>
      <w:rFonts w:cs="Tahoma"/>
      <w:i/>
      <w:iCs/>
      <w:lang w:eastAsia="ar-SA"/>
    </w:rPr>
  </w:style>
  <w:style w:type="character" w:customStyle="1" w:styleId="Marcas">
    <w:name w:val="Marcas"/>
    <w:semiHidden/>
    <w:rsid w:val="000064DE"/>
    <w:rPr>
      <w:rFonts w:ascii="OpenSymbol" w:eastAsia="OpenSymbol" w:hAnsi="OpenSymbol" w:cs="OpenSymbol"/>
    </w:rPr>
  </w:style>
  <w:style w:type="character" w:customStyle="1" w:styleId="Smbolosdenumerao">
    <w:name w:val="Símbolos de numeração"/>
    <w:semiHidden/>
    <w:rsid w:val="007B5F00"/>
  </w:style>
  <w:style w:type="paragraph" w:customStyle="1" w:styleId="Ttulo1">
    <w:name w:val="Título1"/>
    <w:basedOn w:val="Normal"/>
    <w:next w:val="Normal"/>
    <w:semiHidden/>
    <w:rsid w:val="00B94FFF"/>
    <w:pPr>
      <w:keepNext/>
      <w:spacing w:before="240" w:after="120"/>
    </w:pPr>
    <w:rPr>
      <w:rFonts w:eastAsia="SimSun" w:cs="Tahoma"/>
      <w:sz w:val="28"/>
      <w:szCs w:val="28"/>
    </w:rPr>
  </w:style>
  <w:style w:type="paragraph" w:customStyle="1" w:styleId="CITAAO">
    <w:name w:val="CITAÇAO"/>
    <w:basedOn w:val="Normal"/>
    <w:next w:val="Normal"/>
    <w:semiHidden/>
    <w:rsid w:val="00F1122C"/>
    <w:pPr>
      <w:autoSpaceDE w:val="0"/>
      <w:autoSpaceDN w:val="0"/>
      <w:adjustRightInd w:val="0"/>
      <w:spacing w:before="360" w:after="360" w:line="240" w:lineRule="auto"/>
      <w:ind w:left="2268"/>
    </w:pPr>
    <w:rPr>
      <w:rFonts w:cs="Arial"/>
    </w:rPr>
  </w:style>
  <w:style w:type="character" w:customStyle="1" w:styleId="ft">
    <w:name w:val="ft"/>
    <w:basedOn w:val="DefaultParagraphFont"/>
    <w:semiHidden/>
    <w:rsid w:val="00716C84"/>
  </w:style>
  <w:style w:type="character" w:customStyle="1" w:styleId="gl3">
    <w:name w:val="gl3"/>
    <w:basedOn w:val="DefaultParagraphFont"/>
    <w:semiHidden/>
    <w:rsid w:val="00F1122C"/>
  </w:style>
  <w:style w:type="paragraph" w:customStyle="1" w:styleId="RefernciastextoChar">
    <w:name w:val="Referências texto Char"/>
    <w:basedOn w:val="Default"/>
    <w:next w:val="Default"/>
    <w:semiHidden/>
    <w:rsid w:val="00F1122C"/>
    <w:rPr>
      <w:color w:val="auto"/>
    </w:rPr>
  </w:style>
  <w:style w:type="character" w:customStyle="1" w:styleId="stdnobr">
    <w:name w:val="std nobr"/>
    <w:basedOn w:val="DefaultParagraphFont"/>
    <w:semiHidden/>
    <w:rsid w:val="00F1122C"/>
  </w:style>
  <w:style w:type="paragraph" w:customStyle="1" w:styleId="TITULOANEXOEAPENDICE">
    <w:name w:val="TITULO ANEXO E APENDICE"/>
    <w:basedOn w:val="Normal"/>
    <w:next w:val="Normal"/>
    <w:semiHidden/>
    <w:rsid w:val="00F1122C"/>
    <w:pPr>
      <w:spacing w:after="360"/>
      <w:ind w:firstLine="0"/>
      <w:jc w:val="center"/>
    </w:pPr>
    <w:rPr>
      <w:rFonts w:cs="Arial"/>
      <w:szCs w:val="28"/>
    </w:rPr>
  </w:style>
  <w:style w:type="paragraph" w:customStyle="1" w:styleId="TITULOPRETEXTUAIS">
    <w:name w:val="TITULO PRETEXTUAIS"/>
    <w:basedOn w:val="Normal"/>
    <w:next w:val="Normal"/>
    <w:semiHidden/>
    <w:rsid w:val="00F1122C"/>
    <w:pPr>
      <w:spacing w:after="360"/>
      <w:jc w:val="center"/>
    </w:pPr>
    <w:rPr>
      <w:rFonts w:cs="Arial"/>
      <w:b/>
      <w:caps/>
    </w:rPr>
  </w:style>
  <w:style w:type="paragraph" w:customStyle="1" w:styleId="TITULOREFERENCIA">
    <w:name w:val="TITULO REFERENCIA"/>
    <w:basedOn w:val="Normal"/>
    <w:next w:val="Normal"/>
    <w:semiHidden/>
    <w:rsid w:val="00F1122C"/>
    <w:pPr>
      <w:spacing w:after="360"/>
      <w:ind w:firstLine="0"/>
      <w:jc w:val="center"/>
    </w:pPr>
    <w:rPr>
      <w:b/>
      <w:caps/>
      <w:szCs w:val="28"/>
    </w:rPr>
  </w:style>
  <w:style w:type="paragraph" w:customStyle="1" w:styleId="Captulo">
    <w:name w:val="Capítulo"/>
    <w:basedOn w:val="Normal"/>
    <w:next w:val="Normal"/>
    <w:semiHidden/>
    <w:rsid w:val="005E1CE1"/>
    <w:pPr>
      <w:keepNext/>
      <w:spacing w:before="240" w:after="120"/>
    </w:pPr>
    <w:rPr>
      <w:rFonts w:eastAsia="Arial Unicode MS" w:cs="Tahoma"/>
      <w:sz w:val="28"/>
      <w:szCs w:val="28"/>
    </w:rPr>
  </w:style>
  <w:style w:type="character" w:customStyle="1" w:styleId="Caracteresdenotadefim">
    <w:name w:val="Caracteres de nota de fim"/>
    <w:semiHidden/>
    <w:rsid w:val="00A70792"/>
  </w:style>
  <w:style w:type="character" w:customStyle="1" w:styleId="Caracteresdenotaderodap">
    <w:name w:val="Caracteres de nota de rodapé"/>
    <w:semiHidden/>
    <w:rsid w:val="00A70792"/>
    <w:rPr>
      <w:vertAlign w:val="superscript"/>
    </w:rPr>
  </w:style>
  <w:style w:type="character" w:customStyle="1" w:styleId="PargrafoTextoChar">
    <w:name w:val="Parágrafo Texto Char"/>
    <w:link w:val="PargrafoTexto"/>
    <w:uiPriority w:val="99"/>
    <w:semiHidden/>
    <w:locked/>
    <w:rsid w:val="00F046CF"/>
    <w:rPr>
      <w:rFonts w:ascii="Arial" w:hAnsi="Arial" w:cs="Comic Sans MS"/>
      <w:sz w:val="24"/>
      <w:szCs w:val="24"/>
    </w:rPr>
  </w:style>
  <w:style w:type="paragraph" w:customStyle="1" w:styleId="Contedodatabela">
    <w:name w:val="Conteúdo da tabela"/>
    <w:basedOn w:val="Normal"/>
    <w:semiHidden/>
    <w:rsid w:val="005E1CE1"/>
    <w:pPr>
      <w:suppressLineNumbers/>
    </w:pPr>
  </w:style>
  <w:style w:type="paragraph" w:customStyle="1" w:styleId="Entradadendice10">
    <w:name w:val="Entrada de índice 10"/>
    <w:basedOn w:val="ndice"/>
    <w:semiHidden/>
    <w:rsid w:val="00D25921"/>
    <w:pPr>
      <w:widowControl w:val="0"/>
      <w:tabs>
        <w:tab w:val="right" w:leader="dot" w:pos="22372"/>
      </w:tabs>
      <w:ind w:left="2547"/>
    </w:pPr>
    <w:rPr>
      <w:rFonts w:eastAsia="Lucida Sans Unicode"/>
      <w:kern w:val="1"/>
      <w:szCs w:val="24"/>
    </w:rPr>
  </w:style>
  <w:style w:type="character" w:customStyle="1" w:styleId="Fontepargpadro1">
    <w:name w:val="Fonte parág. padrão1"/>
    <w:semiHidden/>
    <w:rsid w:val="00B94FFF"/>
  </w:style>
  <w:style w:type="character" w:customStyle="1" w:styleId="Fontepargpadro2">
    <w:name w:val="Fonte parág. padrão2"/>
    <w:semiHidden/>
    <w:rsid w:val="005E1CE1"/>
  </w:style>
  <w:style w:type="character" w:customStyle="1" w:styleId="Fontepargpadro3">
    <w:name w:val="Fonte parág. padrão3"/>
    <w:semiHidden/>
    <w:rsid w:val="000064DE"/>
  </w:style>
  <w:style w:type="character" w:customStyle="1" w:styleId="Fontepargpadro4">
    <w:name w:val="Fonte parág. padrão4"/>
    <w:semiHidden/>
    <w:rsid w:val="000064DE"/>
  </w:style>
  <w:style w:type="character" w:customStyle="1" w:styleId="Fontepargpadro5">
    <w:name w:val="Fonte parág. padrão5"/>
    <w:semiHidden/>
    <w:rsid w:val="00D25921"/>
  </w:style>
  <w:style w:type="character" w:customStyle="1" w:styleId="Fontepargpadro6">
    <w:name w:val="Fonte parág. padrão6"/>
    <w:semiHidden/>
    <w:rsid w:val="00D25921"/>
  </w:style>
  <w:style w:type="paragraph" w:customStyle="1" w:styleId="Legenda2">
    <w:name w:val="Legenda2"/>
    <w:basedOn w:val="Normal"/>
    <w:semiHidden/>
    <w:rsid w:val="005E1CE1"/>
    <w:pPr>
      <w:suppressLineNumbers/>
      <w:spacing w:before="120" w:after="120"/>
    </w:pPr>
    <w:rPr>
      <w:rFonts w:cs="Tahoma"/>
      <w:i/>
      <w:iCs/>
    </w:rPr>
  </w:style>
  <w:style w:type="paragraph" w:customStyle="1" w:styleId="Legenda3">
    <w:name w:val="Legenda3"/>
    <w:basedOn w:val="Normal"/>
    <w:semiHidden/>
    <w:rsid w:val="000064DE"/>
    <w:pPr>
      <w:suppressLineNumbers/>
      <w:tabs>
        <w:tab w:val="left" w:leader="dot" w:pos="7796"/>
      </w:tabs>
      <w:suppressAutoHyphens/>
      <w:spacing w:before="120" w:after="120" w:line="240" w:lineRule="auto"/>
      <w:ind w:firstLine="0"/>
      <w:jc w:val="left"/>
    </w:pPr>
    <w:rPr>
      <w:rFonts w:cs="Tahoma"/>
      <w:i/>
      <w:iCs/>
      <w:lang w:eastAsia="ar-SA"/>
    </w:rPr>
  </w:style>
  <w:style w:type="paragraph" w:customStyle="1" w:styleId="Legenda4">
    <w:name w:val="Legenda4"/>
    <w:basedOn w:val="Normal"/>
    <w:semiHidden/>
    <w:rsid w:val="000064DE"/>
    <w:pPr>
      <w:suppressLineNumbers/>
      <w:tabs>
        <w:tab w:val="left" w:leader="dot" w:pos="7796"/>
      </w:tabs>
      <w:suppressAutoHyphens/>
      <w:spacing w:before="120" w:after="120" w:line="240" w:lineRule="auto"/>
      <w:ind w:firstLine="0"/>
      <w:jc w:val="left"/>
    </w:pPr>
    <w:rPr>
      <w:rFonts w:cs="Tahoma"/>
      <w:i/>
      <w:iCs/>
      <w:lang w:eastAsia="ar-SA"/>
    </w:rPr>
  </w:style>
  <w:style w:type="paragraph" w:customStyle="1" w:styleId="Legenda5">
    <w:name w:val="Legenda5"/>
    <w:basedOn w:val="Normal"/>
    <w:semiHidden/>
    <w:rsid w:val="00D25921"/>
    <w:pPr>
      <w:widowControl w:val="0"/>
      <w:suppressLineNumbers/>
      <w:suppressAutoHyphens/>
      <w:spacing w:before="120" w:after="120"/>
    </w:pPr>
    <w:rPr>
      <w:rFonts w:eastAsia="Lucida Sans Unicode" w:cs="Tahoma"/>
      <w:i/>
      <w:iCs/>
      <w:kern w:val="1"/>
      <w:lang w:eastAsia="ar-SA"/>
    </w:rPr>
  </w:style>
  <w:style w:type="paragraph" w:customStyle="1" w:styleId="Legenda6">
    <w:name w:val="Legenda6"/>
    <w:basedOn w:val="Normal"/>
    <w:semiHidden/>
    <w:rsid w:val="00D25921"/>
    <w:pPr>
      <w:widowControl w:val="0"/>
      <w:suppressLineNumbers/>
      <w:suppressAutoHyphens/>
      <w:spacing w:before="120" w:after="120"/>
    </w:pPr>
    <w:rPr>
      <w:rFonts w:eastAsia="Lucida Sans Unicode" w:cs="Tahoma"/>
      <w:i/>
      <w:iCs/>
      <w:kern w:val="1"/>
      <w:lang w:eastAsia="ar-SA"/>
    </w:rPr>
  </w:style>
  <w:style w:type="paragraph" w:customStyle="1" w:styleId="Legenda7">
    <w:name w:val="Legenda7"/>
    <w:basedOn w:val="Normal"/>
    <w:semiHidden/>
    <w:rsid w:val="00D25921"/>
    <w:pPr>
      <w:widowControl w:val="0"/>
      <w:suppressLineNumbers/>
      <w:suppressAutoHyphens/>
      <w:spacing w:before="120" w:after="120"/>
    </w:pPr>
    <w:rPr>
      <w:rFonts w:eastAsia="Lucida Sans Unicode" w:cs="Tahoma"/>
      <w:i/>
      <w:iCs/>
      <w:kern w:val="1"/>
      <w:lang w:eastAsia="ar-SA"/>
    </w:rPr>
  </w:style>
  <w:style w:type="character" w:customStyle="1" w:styleId="Refdenotadefim1">
    <w:name w:val="Ref. de nota de fim1"/>
    <w:semiHidden/>
    <w:rsid w:val="005E1CE1"/>
    <w:rPr>
      <w:vertAlign w:val="superscript"/>
    </w:rPr>
  </w:style>
  <w:style w:type="character" w:customStyle="1" w:styleId="Refdenotadefim2">
    <w:name w:val="Ref. de nota de fim2"/>
    <w:semiHidden/>
    <w:rsid w:val="00D25921"/>
    <w:rPr>
      <w:vertAlign w:val="superscript"/>
    </w:rPr>
  </w:style>
  <w:style w:type="character" w:customStyle="1" w:styleId="Refdenotaderodap1">
    <w:name w:val="Ref. de nota de rodapé1"/>
    <w:semiHidden/>
    <w:rsid w:val="00540C13"/>
    <w:rPr>
      <w:vertAlign w:val="superscript"/>
    </w:rPr>
  </w:style>
  <w:style w:type="character" w:customStyle="1" w:styleId="Refdenotaderodap2">
    <w:name w:val="Ref. de nota de rodapé2"/>
    <w:semiHidden/>
    <w:rsid w:val="00D25921"/>
    <w:rPr>
      <w:vertAlign w:val="superscript"/>
    </w:rPr>
  </w:style>
  <w:style w:type="character" w:customStyle="1" w:styleId="Refdenotaderodap3">
    <w:name w:val="Ref. de nota de rodapé3"/>
    <w:semiHidden/>
    <w:rsid w:val="00D25921"/>
    <w:rPr>
      <w:vertAlign w:val="superscript"/>
    </w:rPr>
  </w:style>
  <w:style w:type="character" w:customStyle="1" w:styleId="Refdenotaderodap4">
    <w:name w:val="Ref. de nota de rodapé4"/>
    <w:semiHidden/>
    <w:rsid w:val="00D25921"/>
    <w:rPr>
      <w:vertAlign w:val="superscript"/>
    </w:rPr>
  </w:style>
  <w:style w:type="character" w:customStyle="1" w:styleId="Refdenotaderodap5">
    <w:name w:val="Ref. de nota de rodapé5"/>
    <w:semiHidden/>
    <w:rsid w:val="00D25921"/>
    <w:rPr>
      <w:vertAlign w:val="superscript"/>
    </w:rPr>
  </w:style>
  <w:style w:type="paragraph" w:customStyle="1" w:styleId="Ttulodatabela">
    <w:name w:val="Título da tabela"/>
    <w:basedOn w:val="Contedodatabela"/>
    <w:semiHidden/>
    <w:rsid w:val="005E1CE1"/>
    <w:pPr>
      <w:jc w:val="center"/>
    </w:pPr>
    <w:rPr>
      <w:bCs/>
    </w:rPr>
  </w:style>
  <w:style w:type="character" w:customStyle="1" w:styleId="WW8Num10z0">
    <w:name w:val="WW8Num10z0"/>
    <w:semiHidden/>
    <w:rsid w:val="007B5F00"/>
    <w:rPr>
      <w:rFonts w:ascii="Symbol" w:hAnsi="Symbol" w:cs="Symbol"/>
    </w:rPr>
  </w:style>
  <w:style w:type="character" w:customStyle="1" w:styleId="WW8Num10z1">
    <w:name w:val="WW8Num10z1"/>
    <w:semiHidden/>
    <w:rsid w:val="00D25921"/>
    <w:rPr>
      <w:rFonts w:ascii="Courier New" w:hAnsi="Courier New"/>
      <w:sz w:val="20"/>
    </w:rPr>
  </w:style>
  <w:style w:type="character" w:customStyle="1" w:styleId="WW8Num10z2">
    <w:name w:val="WW8Num10z2"/>
    <w:semiHidden/>
    <w:rsid w:val="00D25921"/>
    <w:rPr>
      <w:rFonts w:ascii="Wingdings" w:hAnsi="Wingdings"/>
      <w:sz w:val="20"/>
    </w:rPr>
  </w:style>
  <w:style w:type="character" w:customStyle="1" w:styleId="WW8Num11z0">
    <w:name w:val="WW8Num11z0"/>
    <w:semiHidden/>
    <w:rsid w:val="000064DE"/>
    <w:rPr>
      <w:rFonts w:ascii="Times New Roman" w:eastAsia="Times New Roman" w:hAnsi="Times New Roman" w:cs="Times New Roman"/>
    </w:rPr>
  </w:style>
  <w:style w:type="character" w:customStyle="1" w:styleId="WW8Num11z1">
    <w:name w:val="WW8Num11z1"/>
    <w:semiHidden/>
    <w:rsid w:val="000064DE"/>
    <w:rPr>
      <w:rFonts w:ascii="Courier New" w:hAnsi="Courier New"/>
    </w:rPr>
  </w:style>
  <w:style w:type="character" w:customStyle="1" w:styleId="WW8Num11z2">
    <w:name w:val="WW8Num11z2"/>
    <w:semiHidden/>
    <w:rsid w:val="000064DE"/>
    <w:rPr>
      <w:rFonts w:ascii="Wingdings" w:hAnsi="Wingdings"/>
    </w:rPr>
  </w:style>
  <w:style w:type="character" w:customStyle="1" w:styleId="WW8Num12z0">
    <w:name w:val="WW8Num12z0"/>
    <w:semiHidden/>
    <w:rsid w:val="00D25921"/>
    <w:rPr>
      <w:rFonts w:ascii="Symbol" w:hAnsi="Symbol"/>
      <w:sz w:val="20"/>
    </w:rPr>
  </w:style>
  <w:style w:type="character" w:customStyle="1" w:styleId="WW8Num12z1">
    <w:name w:val="WW8Num12z1"/>
    <w:semiHidden/>
    <w:rsid w:val="00D25921"/>
    <w:rPr>
      <w:rFonts w:ascii="Courier New" w:hAnsi="Courier New"/>
      <w:sz w:val="20"/>
    </w:rPr>
  </w:style>
  <w:style w:type="character" w:customStyle="1" w:styleId="WW8Num12z2">
    <w:name w:val="WW8Num12z2"/>
    <w:semiHidden/>
    <w:rsid w:val="00D25921"/>
    <w:rPr>
      <w:rFonts w:ascii="Wingdings" w:hAnsi="Wingdings"/>
      <w:sz w:val="20"/>
    </w:rPr>
  </w:style>
  <w:style w:type="character" w:customStyle="1" w:styleId="WW8Num13z0">
    <w:name w:val="WW8Num13z0"/>
    <w:semiHidden/>
    <w:rsid w:val="00D25921"/>
    <w:rPr>
      <w:rFonts w:ascii="Symbol" w:hAnsi="Symbol"/>
      <w:sz w:val="20"/>
    </w:rPr>
  </w:style>
  <w:style w:type="character" w:customStyle="1" w:styleId="WW8Num13z1">
    <w:name w:val="WW8Num13z1"/>
    <w:semiHidden/>
    <w:rsid w:val="00D25921"/>
    <w:rPr>
      <w:rFonts w:ascii="Courier New" w:hAnsi="Courier New"/>
      <w:sz w:val="20"/>
    </w:rPr>
  </w:style>
  <w:style w:type="character" w:customStyle="1" w:styleId="WW8Num13z2">
    <w:name w:val="WW8Num13z2"/>
    <w:semiHidden/>
    <w:rsid w:val="00D25921"/>
    <w:rPr>
      <w:rFonts w:ascii="Wingdings" w:hAnsi="Wingdings"/>
      <w:sz w:val="20"/>
    </w:rPr>
  </w:style>
  <w:style w:type="character" w:customStyle="1" w:styleId="WW8Num15z0">
    <w:name w:val="WW8Num15z0"/>
    <w:semiHidden/>
    <w:rsid w:val="00D25921"/>
    <w:rPr>
      <w:rFonts w:ascii="Symbol" w:hAnsi="Symbol"/>
      <w:sz w:val="20"/>
    </w:rPr>
  </w:style>
  <w:style w:type="character" w:customStyle="1" w:styleId="WW8Num15z1">
    <w:name w:val="WW8Num15z1"/>
    <w:semiHidden/>
    <w:rsid w:val="00D25921"/>
    <w:rPr>
      <w:rFonts w:ascii="Courier New" w:hAnsi="Courier New"/>
      <w:sz w:val="20"/>
    </w:rPr>
  </w:style>
  <w:style w:type="character" w:customStyle="1" w:styleId="WW8Num15z2">
    <w:name w:val="WW8Num15z2"/>
    <w:semiHidden/>
    <w:rsid w:val="00D25921"/>
    <w:rPr>
      <w:rFonts w:ascii="Wingdings" w:hAnsi="Wingdings"/>
      <w:sz w:val="20"/>
    </w:rPr>
  </w:style>
  <w:style w:type="character" w:customStyle="1" w:styleId="WW8Num8z0">
    <w:name w:val="WW8Num8z0"/>
    <w:semiHidden/>
    <w:rsid w:val="007B5F00"/>
    <w:rPr>
      <w:rFonts w:ascii="Symbol" w:hAnsi="Symbol" w:cs="Symbol"/>
    </w:rPr>
  </w:style>
  <w:style w:type="character" w:customStyle="1" w:styleId="WW8Num8z1">
    <w:name w:val="WW8Num8z1"/>
    <w:semiHidden/>
    <w:rsid w:val="00D25921"/>
    <w:rPr>
      <w:rFonts w:ascii="Courier New" w:hAnsi="Courier New"/>
      <w:sz w:val="20"/>
    </w:rPr>
  </w:style>
  <w:style w:type="character" w:customStyle="1" w:styleId="WW8Num8z2">
    <w:name w:val="WW8Num8z2"/>
    <w:semiHidden/>
    <w:rsid w:val="00D25921"/>
    <w:rPr>
      <w:rFonts w:ascii="Wingdings" w:hAnsi="Wingdings"/>
      <w:sz w:val="20"/>
    </w:rPr>
  </w:style>
  <w:style w:type="character" w:customStyle="1" w:styleId="WW8Num9z0">
    <w:name w:val="WW8Num9z0"/>
    <w:semiHidden/>
    <w:rsid w:val="000064DE"/>
    <w:rPr>
      <w:rFonts w:ascii="Times New Roman" w:hAnsi="Times New Roman" w:cs="Times New Roman"/>
    </w:rPr>
  </w:style>
  <w:style w:type="character" w:customStyle="1" w:styleId="WW8Num9z1">
    <w:name w:val="WW8Num9z1"/>
    <w:semiHidden/>
    <w:rsid w:val="005E1CE1"/>
    <w:rPr>
      <w:b/>
    </w:rPr>
  </w:style>
  <w:style w:type="character" w:customStyle="1" w:styleId="WW8Num9z2">
    <w:name w:val="WW8Num9z2"/>
    <w:semiHidden/>
    <w:rsid w:val="000064DE"/>
    <w:rPr>
      <w:rFonts w:ascii="Symbol" w:hAnsi="Symbol"/>
    </w:rPr>
  </w:style>
  <w:style w:type="character" w:customStyle="1" w:styleId="WW-Absatz-Standardschriftart">
    <w:name w:val="WW-Absatz-Standardschriftart"/>
    <w:semiHidden/>
    <w:rsid w:val="00540C13"/>
  </w:style>
  <w:style w:type="character" w:customStyle="1" w:styleId="WW-Absatz-Standardschriftart1">
    <w:name w:val="WW-Absatz-Standardschriftart1"/>
    <w:semiHidden/>
    <w:rsid w:val="00C5223E"/>
  </w:style>
  <w:style w:type="character" w:customStyle="1" w:styleId="WW-Absatz-Standardschriftart11">
    <w:name w:val="WW-Absatz-Standardschriftart11"/>
    <w:semiHidden/>
    <w:rsid w:val="000064DE"/>
  </w:style>
  <w:style w:type="character" w:customStyle="1" w:styleId="WW-Absatz-Standardschriftart111">
    <w:name w:val="WW-Absatz-Standardschriftart111"/>
    <w:semiHidden/>
    <w:rsid w:val="000064DE"/>
  </w:style>
  <w:style w:type="character" w:customStyle="1" w:styleId="WW-Caracteresdenotadefim">
    <w:name w:val="WW-Caracteres de nota de fim"/>
    <w:semiHidden/>
    <w:rsid w:val="00540C13"/>
  </w:style>
  <w:style w:type="character" w:customStyle="1" w:styleId="tl">
    <w:name w:val="tl"/>
    <w:basedOn w:val="DefaultParagraphFont"/>
    <w:semiHidden/>
    <w:rsid w:val="00F1122C"/>
  </w:style>
  <w:style w:type="character" w:customStyle="1" w:styleId="vshid1">
    <w:name w:val="vshid1"/>
    <w:semiHidden/>
    <w:rsid w:val="00F1122C"/>
    <w:rPr>
      <w:vanish/>
      <w:webHidden w:val="0"/>
      <w:specVanish w:val="0"/>
    </w:rPr>
  </w:style>
  <w:style w:type="paragraph" w:customStyle="1" w:styleId="BodyText31">
    <w:name w:val="Body Text 31"/>
    <w:basedOn w:val="Normal"/>
    <w:semiHidden/>
    <w:rsid w:val="00311028"/>
    <w:pPr>
      <w:ind w:firstLine="851"/>
    </w:pPr>
    <w:rPr>
      <w:rFonts w:eastAsia="Calibri"/>
      <w:szCs w:val="22"/>
      <w:lang w:eastAsia="en-US"/>
    </w:rPr>
  </w:style>
  <w:style w:type="paragraph" w:styleId="DocumentMap">
    <w:name w:val="Document Map"/>
    <w:basedOn w:val="Normal"/>
    <w:semiHidden/>
    <w:rsid w:val="00331282"/>
    <w:pPr>
      <w:spacing w:line="240" w:lineRule="auto"/>
    </w:pPr>
    <w:rPr>
      <w:rFonts w:ascii="Tahoma" w:hAnsi="Tahoma" w:cs="Tahoma"/>
      <w:sz w:val="16"/>
      <w:szCs w:val="16"/>
      <w:lang w:val="en-US" w:eastAsia="en-US"/>
    </w:rPr>
  </w:style>
  <w:style w:type="paragraph" w:customStyle="1" w:styleId="Capitulo">
    <w:name w:val="Capitulo"/>
    <w:basedOn w:val="Normal"/>
    <w:semiHidden/>
    <w:rsid w:val="00F1122C"/>
    <w:rPr>
      <w:b/>
    </w:rPr>
  </w:style>
  <w:style w:type="paragraph" w:customStyle="1" w:styleId="Citao1">
    <w:name w:val="Citação1"/>
    <w:aliases w:val="CITAÇÃO RECUADA"/>
    <w:basedOn w:val="Normal"/>
    <w:semiHidden/>
    <w:qFormat/>
    <w:rsid w:val="00F1122C"/>
    <w:pPr>
      <w:spacing w:before="840" w:after="840"/>
      <w:ind w:left="2268" w:firstLine="0"/>
      <w:contextualSpacing/>
    </w:pPr>
    <w:rPr>
      <w:sz w:val="20"/>
      <w:szCs w:val="20"/>
    </w:rPr>
  </w:style>
  <w:style w:type="paragraph" w:customStyle="1" w:styleId="DecimalAligned">
    <w:name w:val="Decimal Aligned"/>
    <w:basedOn w:val="Normal"/>
    <w:semiHidden/>
    <w:rsid w:val="00F1122C"/>
    <w:pPr>
      <w:tabs>
        <w:tab w:val="decimal" w:pos="360"/>
      </w:tabs>
      <w:spacing w:after="200" w:line="276" w:lineRule="auto"/>
      <w:ind w:firstLine="0"/>
      <w:jc w:val="left"/>
    </w:pPr>
    <w:rPr>
      <w:rFonts w:ascii="Calibri" w:hAnsi="Calibri"/>
      <w:sz w:val="22"/>
    </w:rPr>
  </w:style>
  <w:style w:type="character" w:customStyle="1" w:styleId="jrnl">
    <w:name w:val="jrnl"/>
    <w:semiHidden/>
    <w:rsid w:val="00F1122C"/>
    <w:rPr>
      <w:rFonts w:cs="Times New Roman"/>
    </w:rPr>
  </w:style>
  <w:style w:type="table" w:customStyle="1" w:styleId="LightShading-Accent51">
    <w:name w:val="Light Shading - Accent 51"/>
    <w:semiHidden/>
    <w:rsid w:val="00F1122C"/>
    <w:rPr>
      <w:rFonts w:ascii="Calibri" w:hAnsi="Calibri"/>
      <w:color w:val="31849B"/>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style>
  <w:style w:type="table" w:customStyle="1" w:styleId="ListaClara1">
    <w:name w:val="Lista Clara1"/>
    <w:semiHidden/>
    <w:rsid w:val="00671FCA"/>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ListaMdia21">
    <w:name w:val="Lista Média 21"/>
    <w:semiHidden/>
    <w:rsid w:val="00F1122C"/>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SombreamentoClaro-nfase11">
    <w:name w:val="Sombreamento Claro - Ênfase 11"/>
    <w:semiHidden/>
    <w:rsid w:val="001905F3"/>
    <w:rPr>
      <w:rFonts w:ascii="Calibri" w:hAnsi="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SombreamentoClaro2">
    <w:name w:val="Sombreamento Claro2"/>
    <w:semiHidden/>
    <w:rsid w:val="00F1122C"/>
    <w:rPr>
      <w:rFonts w:ascii="Calibri" w:hAnsi="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SombreamentoMdio11">
    <w:name w:val="Sombreamento Médio 11"/>
    <w:semiHidden/>
    <w:rsid w:val="00F1122C"/>
    <w:rPr>
      <w:rFonts w:ascii="Calibri" w:hAnsi="Calibri"/>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paragraph" w:customStyle="1" w:styleId="Subtitulo">
    <w:name w:val="Subtitulo"/>
    <w:basedOn w:val="Normal"/>
    <w:semiHidden/>
    <w:rsid w:val="00F1122C"/>
    <w:rPr>
      <w:rFonts w:cs="Arial"/>
    </w:rPr>
  </w:style>
  <w:style w:type="paragraph" w:customStyle="1" w:styleId="Subtitulo2">
    <w:name w:val="Subtitulo_2"/>
    <w:basedOn w:val="Normal"/>
    <w:semiHidden/>
    <w:rsid w:val="00F1122C"/>
    <w:pPr>
      <w:autoSpaceDE w:val="0"/>
      <w:autoSpaceDN w:val="0"/>
      <w:adjustRightInd w:val="0"/>
      <w:ind w:left="708" w:firstLine="0"/>
    </w:pPr>
    <w:rPr>
      <w:rFonts w:cs="Arial"/>
      <w:b/>
    </w:rPr>
  </w:style>
  <w:style w:type="character" w:customStyle="1" w:styleId="SubtleEmphasis1">
    <w:name w:val="Subtle Emphasis1"/>
    <w:semiHidden/>
    <w:rsid w:val="00DF61C4"/>
    <w:rPr>
      <w:rFonts w:cs="Times New Roman"/>
      <w:i/>
      <w:iCs/>
      <w:color w:val="808080"/>
    </w:rPr>
  </w:style>
  <w:style w:type="paragraph" w:customStyle="1" w:styleId="titulocentral2">
    <w:name w:val="titulo central 2"/>
    <w:basedOn w:val="Normal"/>
    <w:next w:val="Normal"/>
    <w:semiHidden/>
    <w:rsid w:val="00F1122C"/>
    <w:pPr>
      <w:spacing w:after="360"/>
      <w:ind w:firstLine="0"/>
      <w:jc w:val="center"/>
    </w:pPr>
    <w:rPr>
      <w:b/>
      <w:caps/>
    </w:rPr>
  </w:style>
  <w:style w:type="paragraph" w:customStyle="1" w:styleId="ttulops-textual">
    <w:name w:val="título pós-textual"/>
    <w:basedOn w:val="Normal"/>
    <w:next w:val="Normal"/>
    <w:semiHidden/>
    <w:rsid w:val="00F1122C"/>
    <w:pPr>
      <w:spacing w:after="360"/>
      <w:ind w:firstLine="0"/>
      <w:jc w:val="center"/>
    </w:pPr>
  </w:style>
  <w:style w:type="paragraph" w:customStyle="1" w:styleId="Parag">
    <w:name w:val="Parag"/>
    <w:basedOn w:val="Normal"/>
    <w:semiHidden/>
    <w:rsid w:val="00716C84"/>
    <w:rPr>
      <w:rFonts w:cs="Arial"/>
    </w:rPr>
  </w:style>
  <w:style w:type="character" w:customStyle="1" w:styleId="texto">
    <w:name w:val="texto"/>
    <w:basedOn w:val="DefaultParagraphFont"/>
    <w:semiHidden/>
    <w:rsid w:val="00F1122C"/>
  </w:style>
  <w:style w:type="paragraph" w:customStyle="1" w:styleId="TtuloCentral22">
    <w:name w:val="Título Central 2"/>
    <w:basedOn w:val="Normal"/>
    <w:next w:val="Normal"/>
    <w:semiHidden/>
    <w:rsid w:val="00E61405"/>
    <w:pPr>
      <w:spacing w:after="360"/>
      <w:ind w:firstLine="0"/>
      <w:jc w:val="center"/>
    </w:pPr>
    <w:rPr>
      <w:rFonts w:eastAsia="Calibri"/>
      <w:b/>
      <w:caps/>
      <w:lang w:eastAsia="en-US"/>
    </w:rPr>
  </w:style>
  <w:style w:type="character" w:customStyle="1" w:styleId="st">
    <w:name w:val="st"/>
    <w:semiHidden/>
    <w:rsid w:val="00385F45"/>
    <w:rPr>
      <w:rFonts w:cs="Times New Roman"/>
    </w:rPr>
  </w:style>
  <w:style w:type="paragraph" w:customStyle="1" w:styleId="ABNTFur-CAPA">
    <w:name w:val="ABNT Fur - CAPA"/>
    <w:basedOn w:val="Normal"/>
    <w:autoRedefine/>
    <w:semiHidden/>
    <w:rsid w:val="00F1122C"/>
    <w:pPr>
      <w:tabs>
        <w:tab w:val="left" w:pos="2552"/>
      </w:tabs>
      <w:spacing w:after="10"/>
      <w:ind w:right="74"/>
      <w:jc w:val="center"/>
    </w:pPr>
    <w:rPr>
      <w:rFonts w:cs="Arial"/>
      <w:b/>
    </w:rPr>
  </w:style>
  <w:style w:type="paragraph" w:customStyle="1" w:styleId="Indice">
    <w:name w:val="Indice"/>
    <w:basedOn w:val="TOC1"/>
    <w:semiHidden/>
    <w:qFormat/>
    <w:rsid w:val="00F1122C"/>
    <w:pPr>
      <w:tabs>
        <w:tab w:val="right" w:leader="dot" w:pos="9061"/>
      </w:tabs>
    </w:pPr>
    <w:rPr>
      <w:rFonts w:cs="Arial"/>
      <w:b/>
      <w:caps/>
    </w:rPr>
  </w:style>
  <w:style w:type="paragraph" w:customStyle="1" w:styleId="nvel4">
    <w:name w:val="nível 4"/>
    <w:basedOn w:val="Normal"/>
    <w:semiHidden/>
    <w:rsid w:val="00F1122C"/>
    <w:pPr>
      <w:suppressAutoHyphens/>
    </w:pPr>
    <w:rPr>
      <w:rFonts w:cs="Arial"/>
    </w:rPr>
  </w:style>
  <w:style w:type="paragraph" w:customStyle="1" w:styleId="UnisinosNormalTimes">
    <w:name w:val="Unisinos Normal Times"/>
    <w:basedOn w:val="Normal"/>
    <w:semiHidden/>
    <w:rsid w:val="00F1122C"/>
  </w:style>
  <w:style w:type="paragraph" w:customStyle="1" w:styleId="Contedodequadro">
    <w:name w:val="Conteúdo de quadro"/>
    <w:basedOn w:val="Normal"/>
    <w:semiHidden/>
    <w:rsid w:val="0013064A"/>
    <w:rPr>
      <w:b/>
    </w:rPr>
  </w:style>
  <w:style w:type="paragraph" w:customStyle="1" w:styleId="Contedodetabela">
    <w:name w:val="Conteúdo de tabela"/>
    <w:basedOn w:val="Normal"/>
    <w:semiHidden/>
    <w:rsid w:val="00B94FFF"/>
    <w:pPr>
      <w:suppressLineNumbers/>
      <w:suppressAutoHyphens/>
      <w:spacing w:line="240" w:lineRule="auto"/>
      <w:ind w:firstLine="0"/>
      <w:jc w:val="left"/>
    </w:pPr>
    <w:rPr>
      <w:sz w:val="22"/>
      <w:szCs w:val="22"/>
      <w:lang w:eastAsia="ar-SA"/>
    </w:rPr>
  </w:style>
  <w:style w:type="character" w:customStyle="1" w:styleId="Refdecomentrio1">
    <w:name w:val="Ref. de comentário1"/>
    <w:semiHidden/>
    <w:rsid w:val="00F1122C"/>
    <w:rPr>
      <w:sz w:val="16"/>
      <w:szCs w:val="16"/>
    </w:rPr>
  </w:style>
  <w:style w:type="character" w:customStyle="1" w:styleId="RodapChar">
    <w:name w:val="Rodapé Char"/>
    <w:semiHidden/>
    <w:rsid w:val="002A0969"/>
    <w:rPr>
      <w:sz w:val="22"/>
      <w:szCs w:val="22"/>
      <w:lang w:eastAsia="en-US"/>
    </w:rPr>
  </w:style>
  <w:style w:type="paragraph" w:customStyle="1" w:styleId="tabelas">
    <w:name w:val="tabelas"/>
    <w:basedOn w:val="Normal"/>
    <w:semiHidden/>
    <w:rsid w:val="00570455"/>
    <w:pPr>
      <w:keepNext/>
      <w:keepLines/>
      <w:widowControl w:val="0"/>
      <w:suppressAutoHyphens/>
      <w:spacing w:line="240" w:lineRule="auto"/>
      <w:ind w:firstLine="0"/>
      <w:jc w:val="center"/>
    </w:pPr>
    <w:rPr>
      <w:rFonts w:ascii="Times" w:eastAsia="Lucida Sans Unicode" w:hAnsi="Times"/>
      <w:kern w:val="1"/>
      <w:szCs w:val="20"/>
      <w:lang w:eastAsia="ar-SA"/>
    </w:rPr>
  </w:style>
  <w:style w:type="character" w:customStyle="1" w:styleId="BalloonTextChar">
    <w:name w:val="Balloon Text Char"/>
    <w:link w:val="BalloonText"/>
    <w:semiHidden/>
    <w:rsid w:val="002A0969"/>
    <w:rPr>
      <w:rFonts w:ascii="Tahoma" w:hAnsi="Tahoma" w:cs="Tahoma"/>
      <w:sz w:val="16"/>
      <w:szCs w:val="16"/>
      <w:lang w:eastAsia="en-US"/>
    </w:rPr>
  </w:style>
  <w:style w:type="character" w:customStyle="1" w:styleId="TextodecomentrioChar">
    <w:name w:val="Texto de comentário Char"/>
    <w:uiPriority w:val="99"/>
    <w:semiHidden/>
    <w:rsid w:val="00F1122C"/>
    <w:rPr>
      <w:rFonts w:ascii="Calibri" w:hAnsi="Calibri" w:cs="Times New Roman"/>
      <w:sz w:val="20"/>
      <w:szCs w:val="20"/>
    </w:rPr>
  </w:style>
  <w:style w:type="paragraph" w:customStyle="1" w:styleId="Textodecomentrio1">
    <w:name w:val="Texto de comentário1"/>
    <w:basedOn w:val="Normal"/>
    <w:semiHidden/>
    <w:rsid w:val="00F1122C"/>
    <w:rPr>
      <w:sz w:val="20"/>
    </w:rPr>
  </w:style>
  <w:style w:type="character" w:customStyle="1" w:styleId="EndnoteTextChar">
    <w:name w:val="Endnote Text Char"/>
    <w:link w:val="EndnoteText"/>
    <w:semiHidden/>
    <w:rsid w:val="002A0969"/>
    <w:rPr>
      <w:rFonts w:ascii="Arial" w:eastAsia="Calibri" w:hAnsi="Arial"/>
      <w:lang w:val="pt-BR" w:eastAsia="en-US" w:bidi="ar-SA"/>
    </w:rPr>
  </w:style>
  <w:style w:type="character" w:customStyle="1" w:styleId="Ttulo1Char">
    <w:name w:val="Título 1 Char"/>
    <w:link w:val="TTULO10"/>
    <w:semiHidden/>
    <w:rsid w:val="00F0106B"/>
    <w:rPr>
      <w:rFonts w:ascii="Cambria" w:hAnsi="Cambria"/>
      <w:b/>
      <w:kern w:val="32"/>
      <w:sz w:val="32"/>
      <w:szCs w:val="32"/>
      <w:lang w:val="pt-BR"/>
    </w:rPr>
  </w:style>
  <w:style w:type="paragraph" w:customStyle="1" w:styleId="Ttulodetabela">
    <w:name w:val="Título de tabela"/>
    <w:basedOn w:val="Contedodetabela"/>
    <w:semiHidden/>
    <w:rsid w:val="00B94FFF"/>
    <w:pPr>
      <w:jc w:val="center"/>
    </w:pPr>
    <w:rPr>
      <w:b/>
      <w:bCs/>
    </w:rPr>
  </w:style>
  <w:style w:type="paragraph" w:customStyle="1" w:styleId="TOCHeading1">
    <w:name w:val="TOC Heading1"/>
    <w:basedOn w:val="Heading1"/>
    <w:next w:val="Normal"/>
    <w:semiHidden/>
    <w:rsid w:val="00B310AB"/>
    <w:pPr>
      <w:outlineLvl w:val="9"/>
    </w:pPr>
  </w:style>
  <w:style w:type="character" w:customStyle="1" w:styleId="WW8Num1z0">
    <w:name w:val="WW8Num1z0"/>
    <w:semiHidden/>
    <w:rsid w:val="00540C13"/>
    <w:rPr>
      <w:rFonts w:ascii="Times New Roman" w:hAnsi="Times New Roman" w:cs="Times New Roman"/>
    </w:rPr>
  </w:style>
  <w:style w:type="character" w:customStyle="1" w:styleId="WW8Num2z0">
    <w:name w:val="WW8Num2z0"/>
    <w:semiHidden/>
    <w:rsid w:val="00540C13"/>
    <w:rPr>
      <w:rFonts w:ascii="Times New Roman" w:hAnsi="Times New Roman" w:cs="Times New Roman"/>
    </w:rPr>
  </w:style>
  <w:style w:type="paragraph" w:customStyle="1" w:styleId="ABNTFur-TTULOSUMRIO">
    <w:name w:val="ABNT Fur - TÍTULO SUMÁRIO"/>
    <w:basedOn w:val="Normal"/>
    <w:next w:val="Normal"/>
    <w:autoRedefine/>
    <w:semiHidden/>
    <w:rsid w:val="00F1122C"/>
    <w:pPr>
      <w:widowControl w:val="0"/>
      <w:spacing w:before="2840" w:after="1740"/>
      <w:jc w:val="center"/>
    </w:pPr>
    <w:rPr>
      <w:rFonts w:cs="Arial"/>
      <w:b/>
    </w:rPr>
  </w:style>
  <w:style w:type="paragraph" w:styleId="CommentText">
    <w:name w:val="annotation text"/>
    <w:basedOn w:val="Normal"/>
    <w:link w:val="CommentTextChar"/>
    <w:uiPriority w:val="99"/>
    <w:semiHidden/>
    <w:rsid w:val="00B93C7B"/>
    <w:pPr>
      <w:spacing w:after="200"/>
    </w:pPr>
    <w:rPr>
      <w:rFonts w:eastAsia="Calibri"/>
      <w:sz w:val="20"/>
      <w:lang w:eastAsia="en-US"/>
    </w:rPr>
  </w:style>
  <w:style w:type="paragraph" w:customStyle="1" w:styleId="CEARTIGO">
    <w:name w:val="CEARTIGO"/>
    <w:basedOn w:val="Normal"/>
    <w:semiHidden/>
    <w:rsid w:val="00F1122C"/>
    <w:pPr>
      <w:snapToGrid w:val="0"/>
      <w:spacing w:before="360"/>
      <w:ind w:firstLine="567"/>
    </w:pPr>
    <w:rPr>
      <w:rFonts w:ascii="Times New Roman" w:hAnsi="Times New Roman"/>
      <w:sz w:val="20"/>
    </w:rPr>
  </w:style>
  <w:style w:type="paragraph" w:customStyle="1" w:styleId="CEPARGRAFO">
    <w:name w:val="CEPARÁGRAFO"/>
    <w:basedOn w:val="CEARTIGO"/>
    <w:semiHidden/>
    <w:rsid w:val="00F1122C"/>
    <w:pPr>
      <w:tabs>
        <w:tab w:val="right" w:pos="907"/>
      </w:tabs>
      <w:spacing w:before="100"/>
      <w:outlineLvl w:val="4"/>
    </w:pPr>
  </w:style>
  <w:style w:type="paragraph" w:customStyle="1" w:styleId="CM76">
    <w:name w:val="CM76"/>
    <w:basedOn w:val="Normal"/>
    <w:next w:val="Normal"/>
    <w:semiHidden/>
    <w:rsid w:val="00F1122C"/>
    <w:pPr>
      <w:autoSpaceDE w:val="0"/>
      <w:autoSpaceDN w:val="0"/>
      <w:adjustRightInd w:val="0"/>
      <w:ind w:firstLine="0"/>
    </w:pPr>
    <w:rPr>
      <w:rFonts w:ascii="Times New Roman" w:hAnsi="Times New Roman"/>
    </w:rPr>
  </w:style>
  <w:style w:type="paragraph" w:customStyle="1" w:styleId="CM77">
    <w:name w:val="CM77"/>
    <w:basedOn w:val="Normal"/>
    <w:next w:val="Normal"/>
    <w:semiHidden/>
    <w:rsid w:val="00F1122C"/>
    <w:pPr>
      <w:autoSpaceDE w:val="0"/>
      <w:autoSpaceDN w:val="0"/>
      <w:adjustRightInd w:val="0"/>
      <w:ind w:firstLine="0"/>
    </w:pPr>
    <w:rPr>
      <w:rFonts w:ascii="Times New Roman" w:hAnsi="Times New Roman"/>
    </w:rPr>
  </w:style>
  <w:style w:type="character" w:customStyle="1" w:styleId="date9">
    <w:name w:val="date9"/>
    <w:semiHidden/>
    <w:rsid w:val="00F1122C"/>
    <w:rPr>
      <w:shadow w:val="0"/>
      <w:color w:val="7E7E7E"/>
      <w:sz w:val="18"/>
      <w:szCs w:val="18"/>
    </w:rPr>
  </w:style>
  <w:style w:type="character" w:customStyle="1" w:styleId="editsection">
    <w:name w:val="editsection"/>
    <w:basedOn w:val="DefaultParagraphFont"/>
    <w:semiHidden/>
    <w:rsid w:val="00F1122C"/>
  </w:style>
  <w:style w:type="character" w:customStyle="1" w:styleId="mw-headline">
    <w:name w:val="mw-headline"/>
    <w:semiHidden/>
    <w:rsid w:val="00B310AB"/>
    <w:rPr>
      <w:rFonts w:cs="Times New Roman"/>
    </w:rPr>
  </w:style>
  <w:style w:type="character" w:customStyle="1" w:styleId="postbody1">
    <w:name w:val="postbody1"/>
    <w:semiHidden/>
    <w:rsid w:val="00F1122C"/>
    <w:rPr>
      <w:sz w:val="18"/>
      <w:szCs w:val="18"/>
    </w:rPr>
  </w:style>
  <w:style w:type="character" w:customStyle="1" w:styleId="qterm">
    <w:name w:val="qterm"/>
    <w:basedOn w:val="DefaultParagraphFont"/>
    <w:semiHidden/>
    <w:rsid w:val="006B6CE8"/>
  </w:style>
  <w:style w:type="paragraph" w:customStyle="1" w:styleId="style6">
    <w:name w:val="style6"/>
    <w:basedOn w:val="Normal"/>
    <w:semiHidden/>
    <w:rsid w:val="00F1122C"/>
    <w:pPr>
      <w:spacing w:before="100" w:beforeAutospacing="1" w:after="100" w:afterAutospacing="1" w:line="240" w:lineRule="auto"/>
    </w:pPr>
    <w:rPr>
      <w:rFonts w:ascii="Times New Roman" w:hAnsi="Times New Roman"/>
    </w:rPr>
  </w:style>
  <w:style w:type="paragraph" w:customStyle="1" w:styleId="style9">
    <w:name w:val="style9"/>
    <w:basedOn w:val="Normal"/>
    <w:semiHidden/>
    <w:rsid w:val="00F1122C"/>
    <w:pPr>
      <w:spacing w:before="100" w:beforeAutospacing="1" w:after="100" w:afterAutospacing="1" w:line="240" w:lineRule="auto"/>
    </w:pPr>
    <w:rPr>
      <w:rFonts w:ascii="Times New Roman" w:hAnsi="Times New Roman"/>
    </w:rPr>
  </w:style>
  <w:style w:type="character" w:customStyle="1" w:styleId="time2">
    <w:name w:val="time2"/>
    <w:basedOn w:val="DefaultParagraphFont"/>
    <w:semiHidden/>
    <w:rsid w:val="00F1122C"/>
  </w:style>
  <w:style w:type="paragraph" w:customStyle="1" w:styleId="TTULO">
    <w:name w:val="TÍTULO"/>
    <w:basedOn w:val="Heading1"/>
    <w:next w:val="Normal"/>
    <w:semiHidden/>
    <w:rsid w:val="00F1122C"/>
    <w:rPr>
      <w:bCs w:val="0"/>
      <w:szCs w:val="20"/>
    </w:rPr>
  </w:style>
  <w:style w:type="paragraph" w:customStyle="1" w:styleId="TTULO3">
    <w:name w:val="TÍTULO 3"/>
    <w:basedOn w:val="NormalWeb"/>
    <w:next w:val="Normal"/>
    <w:semiHidden/>
    <w:rsid w:val="00F1122C"/>
    <w:pPr>
      <w:spacing w:before="720" w:after="720"/>
      <w:outlineLvl w:val="2"/>
    </w:pPr>
    <w:rPr>
      <w:b/>
    </w:rPr>
  </w:style>
  <w:style w:type="paragraph" w:customStyle="1" w:styleId="Ttulosemnumero">
    <w:name w:val="Título_semnumero"/>
    <w:basedOn w:val="Heading1"/>
    <w:semiHidden/>
    <w:rsid w:val="00716C84"/>
    <w:pPr>
      <w:spacing w:before="2840" w:after="720" w:line="480" w:lineRule="auto"/>
    </w:pPr>
    <w:rPr>
      <w:caps w:val="0"/>
    </w:rPr>
  </w:style>
  <w:style w:type="paragraph" w:customStyle="1" w:styleId="wp-caption-text">
    <w:name w:val="wp-caption-text"/>
    <w:basedOn w:val="Normal"/>
    <w:semiHidden/>
    <w:rsid w:val="00F1122C"/>
    <w:pPr>
      <w:spacing w:before="100" w:beforeAutospacing="1" w:after="100" w:afterAutospacing="1" w:line="456" w:lineRule="atLeast"/>
    </w:pPr>
    <w:rPr>
      <w:rFonts w:ascii="Times New Roman" w:hAnsi="Times New Roman"/>
      <w:color w:val="525252"/>
      <w:sz w:val="18"/>
      <w:szCs w:val="18"/>
    </w:rPr>
  </w:style>
  <w:style w:type="paragraph" w:styleId="CommentSubject">
    <w:name w:val="annotation subject"/>
    <w:basedOn w:val="CommentText"/>
    <w:next w:val="CommentText"/>
    <w:semiHidden/>
    <w:rsid w:val="00385F45"/>
    <w:rPr>
      <w:b/>
      <w:bCs/>
    </w:rPr>
  </w:style>
  <w:style w:type="character" w:customStyle="1" w:styleId="atn">
    <w:name w:val="atn"/>
    <w:basedOn w:val="DefaultParagraphFont"/>
    <w:semiHidden/>
    <w:rsid w:val="00FF562F"/>
  </w:style>
  <w:style w:type="paragraph" w:customStyle="1" w:styleId="citao3linhasChar">
    <w:name w:val="citação + 3 linhas Char"/>
    <w:basedOn w:val="Normal"/>
    <w:autoRedefine/>
    <w:semiHidden/>
    <w:rsid w:val="00F1122C"/>
    <w:pPr>
      <w:autoSpaceDE w:val="0"/>
      <w:autoSpaceDN w:val="0"/>
      <w:adjustRightInd w:val="0"/>
      <w:spacing w:before="720" w:after="720"/>
      <w:ind w:left="2268"/>
    </w:pPr>
    <w:rPr>
      <w:lang w:val="pt-PT" w:eastAsia="x-none"/>
    </w:rPr>
  </w:style>
  <w:style w:type="paragraph" w:customStyle="1" w:styleId="Dedicatria">
    <w:name w:val="Dedicatória"/>
    <w:basedOn w:val="Textotcc"/>
    <w:semiHidden/>
    <w:rsid w:val="00F1122C"/>
    <w:pPr>
      <w:spacing w:before="6960"/>
      <w:ind w:left="4820" w:firstLine="0"/>
    </w:pPr>
  </w:style>
  <w:style w:type="paragraph" w:customStyle="1" w:styleId="Epgrafe">
    <w:name w:val="Epígrafe"/>
    <w:basedOn w:val="Dedicatria"/>
    <w:semiHidden/>
    <w:rsid w:val="00F1122C"/>
  </w:style>
  <w:style w:type="paragraph" w:customStyle="1" w:styleId="EstiloArialJustificadoPrimeiralinha125cmEspaamentoent">
    <w:name w:val="Estilo Arial Justificado Primeira linha:  125 cm Espaçamento ent..."/>
    <w:basedOn w:val="Normal"/>
    <w:semiHidden/>
    <w:rsid w:val="00F1122C"/>
    <w:pPr>
      <w:ind w:firstLine="708"/>
    </w:pPr>
  </w:style>
  <w:style w:type="paragraph" w:customStyle="1" w:styleId="Monografia1">
    <w:name w:val="Monografia 1"/>
    <w:basedOn w:val="Normal"/>
    <w:autoRedefine/>
    <w:semiHidden/>
    <w:rsid w:val="00F1122C"/>
    <w:pPr>
      <w:tabs>
        <w:tab w:val="left" w:pos="0"/>
      </w:tabs>
      <w:ind w:firstLine="567"/>
    </w:pPr>
    <w:rPr>
      <w:rFonts w:cs="Arial"/>
    </w:rPr>
  </w:style>
  <w:style w:type="paragraph" w:customStyle="1" w:styleId="PadroLTGliederung1">
    <w:name w:val="Padrão~LT~Gliederung 1"/>
    <w:semiHidden/>
    <w:rsid w:val="00F1122C"/>
    <w:pPr>
      <w:widowControl w:val="0"/>
      <w:tabs>
        <w:tab w:val="left" w:pos="900"/>
        <w:tab w:val="left" w:pos="2340"/>
        <w:tab w:val="left" w:pos="3780"/>
        <w:tab w:val="left" w:pos="5220"/>
        <w:tab w:val="left" w:pos="6660"/>
        <w:tab w:val="left" w:pos="8100"/>
        <w:tab w:val="left" w:pos="9540"/>
        <w:tab w:val="left" w:pos="10980"/>
        <w:tab w:val="left" w:pos="12420"/>
        <w:tab w:val="left" w:pos="13860"/>
        <w:tab w:val="left" w:pos="15300"/>
      </w:tabs>
      <w:suppressAutoHyphens/>
      <w:autoSpaceDE w:val="0"/>
      <w:spacing w:before="160"/>
    </w:pPr>
    <w:rPr>
      <w:rFonts w:ascii="Tahoma" w:hAnsi="Tahoma"/>
      <w:color w:val="000000"/>
      <w:sz w:val="64"/>
      <w:szCs w:val="64"/>
    </w:rPr>
  </w:style>
  <w:style w:type="paragraph" w:customStyle="1" w:styleId="RefBibliogrfica">
    <w:name w:val="Ref Bibliográfica"/>
    <w:basedOn w:val="TCC-C5"/>
    <w:semiHidden/>
    <w:rsid w:val="00F1122C"/>
  </w:style>
  <w:style w:type="paragraph" w:customStyle="1" w:styleId="Resumotexto">
    <w:name w:val="Resumo texto"/>
    <w:basedOn w:val="Normal"/>
    <w:semiHidden/>
    <w:rsid w:val="00F1122C"/>
    <w:pPr>
      <w:spacing w:line="240" w:lineRule="auto"/>
    </w:pPr>
    <w:rPr>
      <w:rFonts w:ascii="Times New Roman" w:hAnsi="Times New Roman" w:cs="Times New Roman"/>
      <w:szCs w:val="20"/>
    </w:rPr>
  </w:style>
  <w:style w:type="paragraph" w:customStyle="1" w:styleId="Sumrio10">
    <w:name w:val="Sumário 10"/>
    <w:basedOn w:val="ndice"/>
    <w:semiHidden/>
    <w:rsid w:val="007B5F00"/>
    <w:pPr>
      <w:tabs>
        <w:tab w:val="right" w:leader="dot" w:pos="7091"/>
      </w:tabs>
      <w:ind w:left="2547"/>
    </w:pPr>
  </w:style>
  <w:style w:type="paragraph" w:customStyle="1" w:styleId="textotcc0">
    <w:name w:val="texto tcc"/>
    <w:basedOn w:val="Normal"/>
    <w:semiHidden/>
    <w:rsid w:val="00F1122C"/>
    <w:pPr>
      <w:ind w:firstLine="708"/>
    </w:pPr>
    <w:rPr>
      <w:lang w:val="x-none" w:eastAsia="x-none"/>
    </w:rPr>
  </w:style>
  <w:style w:type="paragraph" w:customStyle="1" w:styleId="Textotcc">
    <w:name w:val="Texto tcc"/>
    <w:semiHidden/>
    <w:rsid w:val="00F1122C"/>
    <w:pPr>
      <w:spacing w:line="480" w:lineRule="auto"/>
      <w:ind w:firstLine="709"/>
      <w:jc w:val="both"/>
    </w:pPr>
    <w:rPr>
      <w:sz w:val="24"/>
    </w:rPr>
  </w:style>
  <w:style w:type="paragraph" w:customStyle="1" w:styleId="Ttulo2">
    <w:name w:val="Título2"/>
    <w:basedOn w:val="Normal"/>
    <w:next w:val="Normal"/>
    <w:semiHidden/>
    <w:rsid w:val="000064DE"/>
    <w:pPr>
      <w:keepNext/>
      <w:spacing w:before="240" w:after="120"/>
    </w:pPr>
    <w:rPr>
      <w:rFonts w:eastAsia="MS Gothic" w:cs="Tahoma"/>
      <w:sz w:val="28"/>
      <w:szCs w:val="28"/>
    </w:rPr>
  </w:style>
  <w:style w:type="character" w:customStyle="1" w:styleId="WW8Num24z0">
    <w:name w:val="WW8Num24z0"/>
    <w:semiHidden/>
    <w:rsid w:val="00F1122C"/>
    <w:rPr>
      <w:rFonts w:ascii="StarSymbol" w:hAnsi="StarSymbol" w:cs="StarSymbol"/>
      <w:sz w:val="18"/>
      <w:szCs w:val="18"/>
    </w:rPr>
  </w:style>
  <w:style w:type="character" w:customStyle="1" w:styleId="WW8Num24z1">
    <w:name w:val="WW8Num24z1"/>
    <w:semiHidden/>
    <w:rsid w:val="00F1122C"/>
    <w:rPr>
      <w:rFonts w:ascii="Courier New" w:hAnsi="Courier New" w:cs="Courier New"/>
    </w:rPr>
  </w:style>
  <w:style w:type="character" w:customStyle="1" w:styleId="WW8Num24z3">
    <w:name w:val="WW8Num24z3"/>
    <w:semiHidden/>
    <w:rsid w:val="00F1122C"/>
    <w:rPr>
      <w:rFonts w:ascii="Symbol" w:hAnsi="Symbol"/>
    </w:rPr>
  </w:style>
  <w:style w:type="character" w:customStyle="1" w:styleId="WW-Absatz-Standardschriftart1111">
    <w:name w:val="WW-Absatz-Standardschriftart1111"/>
    <w:semiHidden/>
    <w:rsid w:val="000064DE"/>
  </w:style>
  <w:style w:type="character" w:customStyle="1" w:styleId="WW-Absatz-Standardschriftart11111">
    <w:name w:val="WW-Absatz-Standardschriftart11111"/>
    <w:semiHidden/>
    <w:rsid w:val="000064DE"/>
  </w:style>
  <w:style w:type="character" w:customStyle="1" w:styleId="WW-Absatz-Standardschriftart111111">
    <w:name w:val="WW-Absatz-Standardschriftart111111"/>
    <w:semiHidden/>
    <w:rsid w:val="000064DE"/>
  </w:style>
  <w:style w:type="character" w:customStyle="1" w:styleId="author">
    <w:name w:val="author"/>
    <w:basedOn w:val="Fontepargpadro6"/>
    <w:semiHidden/>
    <w:rsid w:val="00D25921"/>
  </w:style>
  <w:style w:type="character" w:customStyle="1" w:styleId="CaracteresdeNotadeRodap0">
    <w:name w:val="Caracteres de Nota de Rodapé"/>
    <w:semiHidden/>
    <w:rsid w:val="00D937E0"/>
    <w:rPr>
      <w:vertAlign w:val="superscript"/>
    </w:rPr>
  </w:style>
  <w:style w:type="paragraph" w:customStyle="1" w:styleId="Recuodecorpodetexto21">
    <w:name w:val="Recuo de corpo de texto 21"/>
    <w:basedOn w:val="Normal"/>
    <w:semiHidden/>
    <w:rsid w:val="00F8262B"/>
    <w:pPr>
      <w:suppressAutoHyphens/>
    </w:pPr>
    <w:rPr>
      <w:rFonts w:ascii="Times New Roman" w:hAnsi="Times New Roman"/>
      <w:sz w:val="18"/>
      <w:lang w:eastAsia="ar-SA"/>
    </w:rPr>
  </w:style>
  <w:style w:type="character" w:customStyle="1" w:styleId="WW-Absatz-Standardschriftart1111111">
    <w:name w:val="WW-Absatz-Standardschriftart1111111"/>
    <w:semiHidden/>
    <w:rsid w:val="000064DE"/>
  </w:style>
  <w:style w:type="character" w:customStyle="1" w:styleId="WW-Absatz-Standardschriftart11111111">
    <w:name w:val="WW-Absatz-Standardschriftart11111111"/>
    <w:semiHidden/>
    <w:rsid w:val="000064DE"/>
  </w:style>
  <w:style w:type="character" w:customStyle="1" w:styleId="WW-Absatz-Standardschriftart111111111">
    <w:name w:val="WW-Absatz-Standardschriftart111111111"/>
    <w:semiHidden/>
    <w:rsid w:val="000064DE"/>
  </w:style>
  <w:style w:type="character" w:customStyle="1" w:styleId="WW-Absatz-Standardschriftart1111111111">
    <w:name w:val="WW-Absatz-Standardschriftart1111111111"/>
    <w:semiHidden/>
    <w:rsid w:val="000064DE"/>
  </w:style>
  <w:style w:type="character" w:customStyle="1" w:styleId="WW-Absatz-Standardschriftart11111111111">
    <w:name w:val="WW-Absatz-Standardschriftart11111111111"/>
    <w:semiHidden/>
    <w:rsid w:val="000064DE"/>
  </w:style>
  <w:style w:type="character" w:customStyle="1" w:styleId="WW-Absatz-Standardschriftart111111111111">
    <w:name w:val="WW-Absatz-Standardschriftart111111111111"/>
    <w:semiHidden/>
    <w:rsid w:val="000064DE"/>
  </w:style>
  <w:style w:type="character" w:customStyle="1" w:styleId="WW-Absatz-Standardschriftart1111111111111">
    <w:name w:val="WW-Absatz-Standardschriftart1111111111111"/>
    <w:semiHidden/>
    <w:rsid w:val="000064DE"/>
  </w:style>
  <w:style w:type="character" w:customStyle="1" w:styleId="WW-Fontepargpadro">
    <w:name w:val="WW-Fonte parág. padrão"/>
    <w:semiHidden/>
    <w:rsid w:val="00F1122C"/>
  </w:style>
  <w:style w:type="character" w:customStyle="1" w:styleId="WW-Fontepargpadro1">
    <w:name w:val="WW-Fonte parág. padrão1"/>
    <w:semiHidden/>
    <w:rsid w:val="00F1122C"/>
  </w:style>
  <w:style w:type="character" w:customStyle="1" w:styleId="WW-Fontepargpadro11">
    <w:name w:val="WW-Fonte parág. padrão11"/>
    <w:semiHidden/>
    <w:rsid w:val="00F1122C"/>
  </w:style>
  <w:style w:type="character" w:customStyle="1" w:styleId="WW-Fontepargpadro111">
    <w:name w:val="WW-Fonte parág. padrão111"/>
    <w:semiHidden/>
    <w:rsid w:val="00F1122C"/>
  </w:style>
  <w:style w:type="character" w:customStyle="1" w:styleId="WW-Refdenotadefim">
    <w:name w:val="WW-Ref. de nota de fim"/>
    <w:semiHidden/>
    <w:rsid w:val="00F1122C"/>
    <w:rPr>
      <w:vertAlign w:val="superscript"/>
    </w:rPr>
  </w:style>
  <w:style w:type="character" w:customStyle="1" w:styleId="WW-Refdenotadefim1">
    <w:name w:val="WW-Ref. de nota de fim1"/>
    <w:semiHidden/>
    <w:rsid w:val="00F1122C"/>
    <w:rPr>
      <w:vertAlign w:val="superscript"/>
    </w:rPr>
  </w:style>
  <w:style w:type="character" w:customStyle="1" w:styleId="WW-Refdenotadefim12">
    <w:name w:val="WW-Ref. de nota de fim12"/>
    <w:semiHidden/>
    <w:rsid w:val="00F1122C"/>
    <w:rPr>
      <w:vertAlign w:val="superscript"/>
    </w:rPr>
  </w:style>
  <w:style w:type="character" w:customStyle="1" w:styleId="WW-Refdenotaderodap">
    <w:name w:val="WW-Ref. de nota de rodapé"/>
    <w:semiHidden/>
    <w:rsid w:val="00D937E0"/>
    <w:rPr>
      <w:vertAlign w:val="superscript"/>
    </w:rPr>
  </w:style>
  <w:style w:type="character" w:customStyle="1" w:styleId="WW-Refdenotaderodap1">
    <w:name w:val="WW-Ref. de nota de rodapé1"/>
    <w:semiHidden/>
    <w:rsid w:val="00F1122C"/>
    <w:rPr>
      <w:vertAlign w:val="superscript"/>
    </w:rPr>
  </w:style>
  <w:style w:type="character" w:customStyle="1" w:styleId="WW-Refdenotaderodap12">
    <w:name w:val="WW-Ref. de nota de rodapé12"/>
    <w:semiHidden/>
    <w:rsid w:val="00F1122C"/>
    <w:rPr>
      <w:vertAlign w:val="superscript"/>
    </w:rPr>
  </w:style>
  <w:style w:type="character" w:customStyle="1" w:styleId="container">
    <w:name w:val="container"/>
    <w:semiHidden/>
    <w:rsid w:val="00F1122C"/>
    <w:rPr>
      <w:rFonts w:cs="Times New Roman"/>
    </w:rPr>
  </w:style>
  <w:style w:type="character" w:customStyle="1" w:styleId="doi">
    <w:name w:val="doi"/>
    <w:semiHidden/>
    <w:rsid w:val="00F1122C"/>
    <w:rPr>
      <w:rFonts w:cs="Times New Roman"/>
    </w:rPr>
  </w:style>
  <w:style w:type="character" w:customStyle="1" w:styleId="goog-submenu-arrow2">
    <w:name w:val="goog-submenu-arrow2"/>
    <w:semiHidden/>
    <w:rsid w:val="00F1122C"/>
    <w:rPr>
      <w:rFonts w:cs="Times New Roman"/>
    </w:rPr>
  </w:style>
  <w:style w:type="character" w:customStyle="1" w:styleId="CorpodetextoChar">
    <w:name w:val="Corpo de texto Char"/>
    <w:semiHidden/>
    <w:rsid w:val="00200DB6"/>
    <w:rPr>
      <w:rFonts w:cs="Times New Roman"/>
      <w:lang w:eastAsia="en-US"/>
    </w:rPr>
  </w:style>
  <w:style w:type="character" w:customStyle="1" w:styleId="MapadoDocumentoChar">
    <w:name w:val="Mapa do Documento Char"/>
    <w:semiHidden/>
    <w:rsid w:val="00200DB6"/>
    <w:rPr>
      <w:rFonts w:ascii="Times New Roman" w:hAnsi="Times New Roman"/>
      <w:lang w:eastAsia="en-US"/>
    </w:rPr>
  </w:style>
  <w:style w:type="paragraph" w:customStyle="1" w:styleId="MapadoDocumento1">
    <w:name w:val="Mapa do Documento1"/>
    <w:basedOn w:val="Normal"/>
    <w:semiHidden/>
    <w:rsid w:val="00F1122C"/>
    <w:pPr>
      <w:suppressAutoHyphens/>
      <w:spacing w:line="240" w:lineRule="auto"/>
    </w:pPr>
    <w:rPr>
      <w:rFonts w:ascii="Tahoma" w:hAnsi="Tahoma" w:cs="Tahoma"/>
      <w:sz w:val="16"/>
      <w:szCs w:val="16"/>
      <w:lang w:eastAsia="ar-SA"/>
    </w:rPr>
  </w:style>
  <w:style w:type="paragraph" w:customStyle="1" w:styleId="Pa11">
    <w:name w:val="Pa11"/>
    <w:basedOn w:val="Default"/>
    <w:next w:val="Default"/>
    <w:semiHidden/>
    <w:rsid w:val="00F1122C"/>
    <w:pPr>
      <w:spacing w:line="201" w:lineRule="atLeast"/>
    </w:pPr>
    <w:rPr>
      <w:rFonts w:ascii="Times" w:hAnsi="Times" w:cs="Times"/>
      <w:color w:val="auto"/>
    </w:rPr>
  </w:style>
  <w:style w:type="paragraph" w:customStyle="1" w:styleId="Pa7">
    <w:name w:val="Pa7"/>
    <w:basedOn w:val="Default"/>
    <w:next w:val="Default"/>
    <w:semiHidden/>
    <w:rsid w:val="00751FAE"/>
    <w:pPr>
      <w:spacing w:line="201" w:lineRule="atLeast"/>
    </w:pPr>
    <w:rPr>
      <w:rFonts w:cs="Times New Roman"/>
      <w:color w:val="auto"/>
    </w:rPr>
  </w:style>
  <w:style w:type="paragraph" w:customStyle="1" w:styleId="Pa9">
    <w:name w:val="Pa9"/>
    <w:basedOn w:val="Normal"/>
    <w:next w:val="Normal"/>
    <w:semiHidden/>
    <w:rsid w:val="00F1122C"/>
    <w:pPr>
      <w:autoSpaceDE w:val="0"/>
      <w:spacing w:line="181" w:lineRule="atLeast"/>
    </w:pPr>
    <w:rPr>
      <w:rFonts w:ascii="Libre Semi Serif SSi" w:hAnsi="Libre Semi Serif SSi"/>
    </w:rPr>
  </w:style>
  <w:style w:type="paragraph" w:customStyle="1" w:styleId="Pargrafo">
    <w:name w:val="Parágrafo"/>
    <w:basedOn w:val="Normal"/>
    <w:link w:val="PargrafoChar"/>
    <w:qFormat/>
    <w:rsid w:val="00785D08"/>
    <w:pPr>
      <w:tabs>
        <w:tab w:val="left" w:pos="851"/>
        <w:tab w:val="left" w:pos="2730"/>
      </w:tabs>
    </w:pPr>
    <w:rPr>
      <w:rFonts w:cs="Arial"/>
    </w:rPr>
  </w:style>
  <w:style w:type="character" w:customStyle="1" w:styleId="RecuodecorpodetextoChar">
    <w:name w:val="Recuo de corpo de texto Char"/>
    <w:semiHidden/>
    <w:rsid w:val="002A0969"/>
    <w:rPr>
      <w:rFonts w:ascii="Arial" w:hAnsi="Arial" w:cs="Arial"/>
      <w:sz w:val="24"/>
      <w:szCs w:val="24"/>
      <w:lang w:eastAsia="en-US"/>
    </w:rPr>
  </w:style>
  <w:style w:type="paragraph" w:styleId="Revision">
    <w:name w:val="Revision"/>
    <w:semiHidden/>
    <w:rsid w:val="00F1122C"/>
    <w:pPr>
      <w:suppressAutoHyphens/>
    </w:pPr>
    <w:rPr>
      <w:rFonts w:eastAsia="Arial" w:cs="Calibri"/>
      <w:sz w:val="24"/>
      <w:szCs w:val="24"/>
      <w:lang w:eastAsia="ar-SA"/>
    </w:rPr>
  </w:style>
  <w:style w:type="character" w:customStyle="1" w:styleId="SubttuloChar">
    <w:name w:val="Subtítulo Char"/>
    <w:semiHidden/>
    <w:rsid w:val="00200DB6"/>
    <w:rPr>
      <w:rFonts w:ascii="Cambria" w:hAnsi="Cambria" w:cs="Times New Roman"/>
      <w:sz w:val="24"/>
      <w:szCs w:val="24"/>
      <w:lang w:eastAsia="en-US"/>
    </w:rPr>
  </w:style>
  <w:style w:type="paragraph" w:customStyle="1" w:styleId="TextoNORMAL">
    <w:name w:val="Texto NORMAL"/>
    <w:basedOn w:val="Normal"/>
    <w:semiHidden/>
    <w:rsid w:val="00F1122C"/>
    <w:rPr>
      <w:rFonts w:cs="Arial"/>
      <w:b/>
    </w:rPr>
  </w:style>
  <w:style w:type="character" w:customStyle="1" w:styleId="Heading3Char1">
    <w:name w:val="Heading 3 Char1"/>
    <w:link w:val="Heading3"/>
    <w:semiHidden/>
    <w:rsid w:val="00303593"/>
    <w:rPr>
      <w:rFonts w:ascii="Arial" w:hAnsi="Arial"/>
      <w:sz w:val="24"/>
      <w:szCs w:val="24"/>
      <w:lang w:val="pt-BR" w:eastAsia="pt-BR" w:bidi="ar-SA"/>
    </w:rPr>
  </w:style>
  <w:style w:type="character" w:customStyle="1" w:styleId="Ttulo5Char">
    <w:name w:val="Título 5 Char"/>
    <w:semiHidden/>
    <w:rsid w:val="00200DB6"/>
    <w:rPr>
      <w:rFonts w:ascii="Calibri" w:hAnsi="Calibri" w:cs="Times New Roman"/>
      <w:b/>
      <w:bCs/>
      <w:i/>
      <w:iCs/>
      <w:sz w:val="26"/>
      <w:szCs w:val="26"/>
      <w:lang w:eastAsia="en-US"/>
    </w:rPr>
  </w:style>
  <w:style w:type="character" w:customStyle="1" w:styleId="Ttulo6Char">
    <w:name w:val="Título 6 Char"/>
    <w:semiHidden/>
    <w:rsid w:val="00200DB6"/>
    <w:rPr>
      <w:rFonts w:ascii="Calibri" w:hAnsi="Calibri" w:cs="Times New Roman"/>
      <w:b/>
      <w:bCs/>
      <w:lang w:eastAsia="en-US"/>
    </w:rPr>
  </w:style>
  <w:style w:type="character" w:customStyle="1" w:styleId="TtuloChar">
    <w:name w:val="Título Char"/>
    <w:semiHidden/>
    <w:rsid w:val="00200DB6"/>
    <w:rPr>
      <w:rFonts w:ascii="Cambria" w:hAnsi="Cambria" w:cs="Times New Roman"/>
      <w:b/>
      <w:bCs/>
      <w:kern w:val="3"/>
      <w:sz w:val="32"/>
      <w:szCs w:val="32"/>
      <w:lang w:eastAsia="en-US"/>
    </w:rPr>
  </w:style>
  <w:style w:type="character" w:customStyle="1" w:styleId="WW8Num14z0">
    <w:name w:val="WW8Num14z0"/>
    <w:semiHidden/>
    <w:rsid w:val="00F1122C"/>
    <w:rPr>
      <w:rFonts w:ascii="Symbol" w:hAnsi="Symbol" w:cs="StarSymbol"/>
      <w:sz w:val="18"/>
      <w:szCs w:val="18"/>
    </w:rPr>
  </w:style>
  <w:style w:type="character" w:customStyle="1" w:styleId="WW8Num14z1">
    <w:name w:val="WW8Num14z1"/>
    <w:semiHidden/>
    <w:rsid w:val="00F1122C"/>
    <w:rPr>
      <w:rFonts w:ascii="Courier New" w:hAnsi="Courier New" w:cs="Courier New"/>
    </w:rPr>
  </w:style>
  <w:style w:type="character" w:customStyle="1" w:styleId="WW8Num14z2">
    <w:name w:val="WW8Num14z2"/>
    <w:semiHidden/>
    <w:rsid w:val="00F1122C"/>
    <w:rPr>
      <w:rFonts w:ascii="Wingdings" w:hAnsi="Wingdings"/>
    </w:rPr>
  </w:style>
  <w:style w:type="character" w:customStyle="1" w:styleId="WW8Num16z0">
    <w:name w:val="WW8Num16z0"/>
    <w:semiHidden/>
    <w:rsid w:val="00F1122C"/>
    <w:rPr>
      <w:rFonts w:ascii="Symbol" w:hAnsi="Symbol"/>
    </w:rPr>
  </w:style>
  <w:style w:type="character" w:customStyle="1" w:styleId="WW8Num16z1">
    <w:name w:val="WW8Num16z1"/>
    <w:semiHidden/>
    <w:rsid w:val="00F1122C"/>
    <w:rPr>
      <w:rFonts w:ascii="Courier New" w:hAnsi="Courier New" w:cs="Courier New"/>
    </w:rPr>
  </w:style>
  <w:style w:type="character" w:customStyle="1" w:styleId="WW8Num16z2">
    <w:name w:val="WW8Num16z2"/>
    <w:semiHidden/>
    <w:rsid w:val="00F1122C"/>
    <w:rPr>
      <w:rFonts w:ascii="Wingdings" w:hAnsi="Wingdings"/>
    </w:rPr>
  </w:style>
  <w:style w:type="character" w:customStyle="1" w:styleId="WW8Num17z0">
    <w:name w:val="WW8Num17z0"/>
    <w:semiHidden/>
    <w:rsid w:val="00F1122C"/>
    <w:rPr>
      <w:rFonts w:ascii="Symbol" w:hAnsi="Symbol"/>
    </w:rPr>
  </w:style>
  <w:style w:type="character" w:customStyle="1" w:styleId="WW8Num17z1">
    <w:name w:val="WW8Num17z1"/>
    <w:semiHidden/>
    <w:rsid w:val="00F1122C"/>
    <w:rPr>
      <w:rFonts w:ascii="Courier New" w:hAnsi="Courier New" w:cs="Courier New"/>
    </w:rPr>
  </w:style>
  <w:style w:type="character" w:customStyle="1" w:styleId="WW8Num17z2">
    <w:name w:val="WW8Num17z2"/>
    <w:semiHidden/>
    <w:rsid w:val="00F1122C"/>
    <w:rPr>
      <w:rFonts w:ascii="Wingdings" w:hAnsi="Wingdings"/>
    </w:rPr>
  </w:style>
  <w:style w:type="character" w:customStyle="1" w:styleId="WW8Num18z0">
    <w:name w:val="WW8Num18z0"/>
    <w:semiHidden/>
    <w:rsid w:val="00F1122C"/>
    <w:rPr>
      <w:rFonts w:ascii="Symbol" w:hAnsi="Symbol" w:cs="StarSymbol"/>
      <w:sz w:val="18"/>
      <w:szCs w:val="18"/>
    </w:rPr>
  </w:style>
  <w:style w:type="character" w:customStyle="1" w:styleId="WW8Num18z1">
    <w:name w:val="WW8Num18z1"/>
    <w:semiHidden/>
    <w:rsid w:val="00F1122C"/>
    <w:rPr>
      <w:rFonts w:ascii="Courier New" w:hAnsi="Courier New" w:cs="Courier New"/>
    </w:rPr>
  </w:style>
  <w:style w:type="character" w:customStyle="1" w:styleId="WW8Num18z2">
    <w:name w:val="WW8Num18z2"/>
    <w:semiHidden/>
    <w:rsid w:val="00F1122C"/>
    <w:rPr>
      <w:rFonts w:ascii="Wingdings" w:hAnsi="Wingdings"/>
    </w:rPr>
  </w:style>
  <w:style w:type="character" w:customStyle="1" w:styleId="WW8Num19z0">
    <w:name w:val="WW8Num19z0"/>
    <w:semiHidden/>
    <w:rsid w:val="00F1122C"/>
    <w:rPr>
      <w:rFonts w:ascii="Wingdings" w:hAnsi="Wingdings"/>
    </w:rPr>
  </w:style>
  <w:style w:type="character" w:customStyle="1" w:styleId="WW8Num19z1">
    <w:name w:val="WW8Num19z1"/>
    <w:semiHidden/>
    <w:rsid w:val="00F1122C"/>
    <w:rPr>
      <w:rFonts w:ascii="Courier New" w:hAnsi="Courier New" w:cs="Courier New"/>
    </w:rPr>
  </w:style>
  <w:style w:type="character" w:customStyle="1" w:styleId="WW8Num19z2">
    <w:name w:val="WW8Num19z2"/>
    <w:semiHidden/>
    <w:rsid w:val="00F1122C"/>
    <w:rPr>
      <w:rFonts w:ascii="Wingdings" w:hAnsi="Wingdings"/>
    </w:rPr>
  </w:style>
  <w:style w:type="character" w:customStyle="1" w:styleId="WW8Num20z0">
    <w:name w:val="WW8Num20z0"/>
    <w:semiHidden/>
    <w:rsid w:val="00F1122C"/>
    <w:rPr>
      <w:rFonts w:ascii="Symbol" w:hAnsi="Symbol" w:cs="StarSymbol"/>
      <w:sz w:val="18"/>
      <w:szCs w:val="18"/>
    </w:rPr>
  </w:style>
  <w:style w:type="character" w:customStyle="1" w:styleId="WW8Num20z1">
    <w:name w:val="WW8Num20z1"/>
    <w:semiHidden/>
    <w:rsid w:val="00F1122C"/>
    <w:rPr>
      <w:rFonts w:ascii="Courier New" w:hAnsi="Courier New" w:cs="Courier New"/>
    </w:rPr>
  </w:style>
  <w:style w:type="character" w:customStyle="1" w:styleId="WW8Num20z2">
    <w:name w:val="WW8Num20z2"/>
    <w:semiHidden/>
    <w:rsid w:val="00F1122C"/>
    <w:rPr>
      <w:rFonts w:ascii="Wingdings" w:hAnsi="Wingdings"/>
    </w:rPr>
  </w:style>
  <w:style w:type="character" w:customStyle="1" w:styleId="WW8Num21z0">
    <w:name w:val="WW8Num21z0"/>
    <w:semiHidden/>
    <w:rsid w:val="00F1122C"/>
    <w:rPr>
      <w:rFonts w:ascii="Symbol" w:hAnsi="Symbol"/>
    </w:rPr>
  </w:style>
  <w:style w:type="character" w:customStyle="1" w:styleId="WW8Num21z1">
    <w:name w:val="WW8Num21z1"/>
    <w:semiHidden/>
    <w:rsid w:val="00F1122C"/>
    <w:rPr>
      <w:rFonts w:ascii="Courier New" w:hAnsi="Courier New" w:cs="Courier New"/>
    </w:rPr>
  </w:style>
  <w:style w:type="character" w:customStyle="1" w:styleId="WW8Num21z2">
    <w:name w:val="WW8Num21z2"/>
    <w:semiHidden/>
    <w:rsid w:val="00F1122C"/>
    <w:rPr>
      <w:rFonts w:ascii="Wingdings" w:hAnsi="Wingdings"/>
    </w:rPr>
  </w:style>
  <w:style w:type="character" w:customStyle="1" w:styleId="WW8Num22z0">
    <w:name w:val="WW8Num22z0"/>
    <w:semiHidden/>
    <w:rsid w:val="00F1122C"/>
    <w:rPr>
      <w:rFonts w:ascii="Symbol" w:hAnsi="Symbol"/>
    </w:rPr>
  </w:style>
  <w:style w:type="character" w:customStyle="1" w:styleId="WW8Num22z1">
    <w:name w:val="WW8Num22z1"/>
    <w:semiHidden/>
    <w:rsid w:val="00F1122C"/>
    <w:rPr>
      <w:rFonts w:ascii="Courier New" w:hAnsi="Courier New" w:cs="Courier New"/>
    </w:rPr>
  </w:style>
  <w:style w:type="character" w:customStyle="1" w:styleId="WW8Num22z2">
    <w:name w:val="WW8Num22z2"/>
    <w:semiHidden/>
    <w:rsid w:val="00F1122C"/>
    <w:rPr>
      <w:rFonts w:ascii="Wingdings" w:hAnsi="Wingdings"/>
    </w:rPr>
  </w:style>
  <w:style w:type="character" w:customStyle="1" w:styleId="WW8Num23z0">
    <w:name w:val="WW8Num23z0"/>
    <w:semiHidden/>
    <w:rsid w:val="00F1122C"/>
    <w:rPr>
      <w:rFonts w:ascii="StarSymbol" w:hAnsi="StarSymbol"/>
    </w:rPr>
  </w:style>
  <w:style w:type="character" w:customStyle="1" w:styleId="WW8Num23z1">
    <w:name w:val="WW8Num23z1"/>
    <w:semiHidden/>
    <w:rsid w:val="00F1122C"/>
    <w:rPr>
      <w:rFonts w:ascii="Courier New" w:hAnsi="Courier New" w:cs="Courier New"/>
    </w:rPr>
  </w:style>
  <w:style w:type="character" w:customStyle="1" w:styleId="WW8Num23z2">
    <w:name w:val="WW8Num23z2"/>
    <w:semiHidden/>
    <w:rsid w:val="00F1122C"/>
    <w:rPr>
      <w:rFonts w:ascii="Wingdings" w:hAnsi="Wingdings"/>
    </w:rPr>
  </w:style>
  <w:style w:type="character" w:customStyle="1" w:styleId="WW8Num24z2">
    <w:name w:val="WW8Num24z2"/>
    <w:semiHidden/>
    <w:rsid w:val="00F1122C"/>
    <w:rPr>
      <w:rFonts w:ascii="Wingdings" w:hAnsi="Wingdings"/>
    </w:rPr>
  </w:style>
  <w:style w:type="character" w:customStyle="1" w:styleId="WW8Num25z0">
    <w:name w:val="WW8Num25z0"/>
    <w:semiHidden/>
    <w:rsid w:val="00F1122C"/>
    <w:rPr>
      <w:rFonts w:ascii="Symbol" w:hAnsi="Symbol"/>
    </w:rPr>
  </w:style>
  <w:style w:type="character" w:customStyle="1" w:styleId="WW8Num25z1">
    <w:name w:val="WW8Num25z1"/>
    <w:semiHidden/>
    <w:rsid w:val="00F1122C"/>
    <w:rPr>
      <w:rFonts w:ascii="Courier New" w:hAnsi="Courier New" w:cs="Courier New"/>
    </w:rPr>
  </w:style>
  <w:style w:type="character" w:customStyle="1" w:styleId="WW8Num25z2">
    <w:name w:val="WW8Num25z2"/>
    <w:semiHidden/>
    <w:rsid w:val="00F1122C"/>
    <w:rPr>
      <w:rFonts w:ascii="Wingdings" w:hAnsi="Wingdings"/>
    </w:rPr>
  </w:style>
  <w:style w:type="character" w:customStyle="1" w:styleId="WW8Num26z1">
    <w:name w:val="WW8Num26z1"/>
    <w:semiHidden/>
    <w:rsid w:val="00F1122C"/>
    <w:rPr>
      <w:rFonts w:ascii="Courier New" w:hAnsi="Courier New" w:cs="Courier New"/>
    </w:rPr>
  </w:style>
  <w:style w:type="character" w:customStyle="1" w:styleId="WW8Num26z2">
    <w:name w:val="WW8Num26z2"/>
    <w:semiHidden/>
    <w:rsid w:val="00F1122C"/>
    <w:rPr>
      <w:rFonts w:ascii="Wingdings" w:hAnsi="Wingdings"/>
    </w:rPr>
  </w:style>
  <w:style w:type="character" w:customStyle="1" w:styleId="WW8Num26z3">
    <w:name w:val="WW8Num26z3"/>
    <w:semiHidden/>
    <w:rsid w:val="00F1122C"/>
    <w:rPr>
      <w:rFonts w:ascii="Symbol" w:hAnsi="Symbol"/>
    </w:rPr>
  </w:style>
  <w:style w:type="character" w:customStyle="1" w:styleId="WW8Num27z0">
    <w:name w:val="WW8Num27z0"/>
    <w:semiHidden/>
    <w:rsid w:val="00F1122C"/>
    <w:rPr>
      <w:rFonts w:ascii="Symbol" w:hAnsi="Symbol"/>
    </w:rPr>
  </w:style>
  <w:style w:type="character" w:customStyle="1" w:styleId="WW8Num27z1">
    <w:name w:val="WW8Num27z1"/>
    <w:semiHidden/>
    <w:rsid w:val="00736E05"/>
    <w:rPr>
      <w:b/>
      <w:sz w:val="28"/>
    </w:rPr>
  </w:style>
  <w:style w:type="character" w:customStyle="1" w:styleId="WW8Num27z2">
    <w:name w:val="WW8Num27z2"/>
    <w:semiHidden/>
    <w:rsid w:val="00F1122C"/>
    <w:rPr>
      <w:rFonts w:ascii="Wingdings" w:hAnsi="Wingdings"/>
    </w:rPr>
  </w:style>
  <w:style w:type="character" w:customStyle="1" w:styleId="WW8Num28z0">
    <w:name w:val="WW8Num28z0"/>
    <w:semiHidden/>
    <w:rsid w:val="00F1122C"/>
    <w:rPr>
      <w:rFonts w:ascii="Symbol" w:hAnsi="Symbol"/>
    </w:rPr>
  </w:style>
  <w:style w:type="character" w:customStyle="1" w:styleId="WW8Num29z0">
    <w:name w:val="WW8Num29z0"/>
    <w:semiHidden/>
    <w:rsid w:val="00F1122C"/>
    <w:rPr>
      <w:rFonts w:ascii="Symbol" w:hAnsi="Symbol"/>
    </w:rPr>
  </w:style>
  <w:style w:type="character" w:customStyle="1" w:styleId="WW8Num29z1">
    <w:name w:val="WW8Num29z1"/>
    <w:semiHidden/>
    <w:rsid w:val="00F1122C"/>
    <w:rPr>
      <w:rFonts w:ascii="Courier New" w:hAnsi="Courier New" w:cs="Courier New"/>
    </w:rPr>
  </w:style>
  <w:style w:type="character" w:customStyle="1" w:styleId="WW8Num29z2">
    <w:name w:val="WW8Num29z2"/>
    <w:semiHidden/>
    <w:rsid w:val="00F1122C"/>
    <w:rPr>
      <w:rFonts w:ascii="Wingdings" w:hAnsi="Wingdings"/>
    </w:rPr>
  </w:style>
  <w:style w:type="character" w:customStyle="1" w:styleId="WW8Num30z0">
    <w:name w:val="WW8Num30z0"/>
    <w:semiHidden/>
    <w:rsid w:val="00736E05"/>
    <w:rPr>
      <w:rFonts w:ascii="Wingdings" w:hAnsi="Wingdings"/>
    </w:rPr>
  </w:style>
  <w:style w:type="character" w:customStyle="1" w:styleId="WW8Num30z1">
    <w:name w:val="WW8Num30z1"/>
    <w:semiHidden/>
    <w:rsid w:val="00F1122C"/>
    <w:rPr>
      <w:rFonts w:ascii="Courier New" w:hAnsi="Courier New" w:cs="Courier New"/>
    </w:rPr>
  </w:style>
  <w:style w:type="character" w:customStyle="1" w:styleId="WW8Num30z2">
    <w:name w:val="WW8Num30z2"/>
    <w:semiHidden/>
    <w:rsid w:val="00F1122C"/>
    <w:rPr>
      <w:rFonts w:ascii="Wingdings" w:hAnsi="Wingdings"/>
    </w:rPr>
  </w:style>
  <w:style w:type="character" w:customStyle="1" w:styleId="WW8Num31z0">
    <w:name w:val="WW8Num31z0"/>
    <w:semiHidden/>
    <w:rsid w:val="00F1122C"/>
    <w:rPr>
      <w:rFonts w:ascii="Symbol" w:hAnsi="Symbol"/>
    </w:rPr>
  </w:style>
  <w:style w:type="character" w:customStyle="1" w:styleId="WW8Num31z1">
    <w:name w:val="WW8Num31z1"/>
    <w:semiHidden/>
    <w:rsid w:val="00F1122C"/>
    <w:rPr>
      <w:rFonts w:ascii="Courier New" w:hAnsi="Courier New" w:cs="Courier New"/>
    </w:rPr>
  </w:style>
  <w:style w:type="character" w:customStyle="1" w:styleId="WW8Num31z2">
    <w:name w:val="WW8Num31z2"/>
    <w:semiHidden/>
    <w:rsid w:val="00F1122C"/>
    <w:rPr>
      <w:rFonts w:ascii="Wingdings" w:hAnsi="Wingdings"/>
    </w:rPr>
  </w:style>
  <w:style w:type="character" w:customStyle="1" w:styleId="WW8Num3z0">
    <w:name w:val="WW8Num3z0"/>
    <w:semiHidden/>
    <w:rsid w:val="005E1CE1"/>
    <w:rPr>
      <w:rFonts w:ascii="Times" w:hAnsi="Times"/>
      <w:b/>
    </w:rPr>
  </w:style>
  <w:style w:type="character" w:customStyle="1" w:styleId="WW8Num4z0">
    <w:name w:val="WW8Num4z0"/>
    <w:semiHidden/>
    <w:rsid w:val="00F1122C"/>
    <w:rPr>
      <w:rFonts w:ascii="Symbol" w:hAnsi="Symbol" w:cs="StarSymbol"/>
      <w:sz w:val="18"/>
      <w:szCs w:val="18"/>
    </w:rPr>
  </w:style>
  <w:style w:type="character" w:customStyle="1" w:styleId="WW8Num5z0">
    <w:name w:val="WW8Num5z0"/>
    <w:semiHidden/>
    <w:rsid w:val="005E1CE1"/>
    <w:rPr>
      <w:rFonts w:ascii="Times" w:hAnsi="Times"/>
      <w:b/>
    </w:rPr>
  </w:style>
  <w:style w:type="character" w:customStyle="1" w:styleId="WW8Num6z0">
    <w:name w:val="WW8Num6z0"/>
    <w:semiHidden/>
    <w:rsid w:val="007B5F00"/>
    <w:rPr>
      <w:rFonts w:ascii="Symbol" w:hAnsi="Symbol" w:cs="Symbol"/>
    </w:rPr>
  </w:style>
  <w:style w:type="character" w:customStyle="1" w:styleId="WW8Num7z0">
    <w:name w:val="WW8Num7z0"/>
    <w:semiHidden/>
    <w:rsid w:val="005E1CE1"/>
    <w:rPr>
      <w:rFonts w:ascii="Times" w:hAnsi="Times"/>
      <w:b/>
    </w:rPr>
  </w:style>
  <w:style w:type="character" w:customStyle="1" w:styleId="gt-ft-text1">
    <w:name w:val="gt-ft-text1"/>
    <w:semiHidden/>
    <w:rsid w:val="00F1122C"/>
    <w:rPr>
      <w:rFonts w:cs="Times New Roman"/>
    </w:rPr>
  </w:style>
  <w:style w:type="character" w:customStyle="1" w:styleId="hidden">
    <w:name w:val="hidden"/>
    <w:semiHidden/>
    <w:rsid w:val="00F1122C"/>
    <w:rPr>
      <w:rFonts w:cs="Times New Roman"/>
    </w:rPr>
  </w:style>
  <w:style w:type="character" w:customStyle="1" w:styleId="hit">
    <w:name w:val="hit"/>
    <w:semiHidden/>
    <w:rsid w:val="00F1122C"/>
    <w:rPr>
      <w:rFonts w:cs="Times New Roman"/>
    </w:rPr>
  </w:style>
  <w:style w:type="character" w:customStyle="1" w:styleId="info">
    <w:name w:val="info"/>
    <w:semiHidden/>
    <w:rsid w:val="00F1122C"/>
    <w:rPr>
      <w:rFonts w:cs="Times New Roman"/>
    </w:rPr>
  </w:style>
  <w:style w:type="character" w:customStyle="1" w:styleId="issue">
    <w:name w:val="issue"/>
    <w:semiHidden/>
    <w:rsid w:val="00F1122C"/>
    <w:rPr>
      <w:rFonts w:cs="Times New Roman"/>
    </w:rPr>
  </w:style>
  <w:style w:type="table" w:customStyle="1" w:styleId="MediumShading1-Accent31">
    <w:name w:val="Medium Shading 1 - Accent 31"/>
    <w:semiHidden/>
    <w:rsid w:val="00F1122C"/>
    <w:rPr>
      <w:rFonts w:ascii="Calibri" w:hAnsi="Calibri"/>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style>
  <w:style w:type="character" w:customStyle="1" w:styleId="medium-font">
    <w:name w:val="medium-font"/>
    <w:basedOn w:val="DefaultParagraphFont"/>
    <w:semiHidden/>
    <w:rsid w:val="00F1122C"/>
  </w:style>
  <w:style w:type="paragraph" w:customStyle="1" w:styleId="CAPA0">
    <w:name w:val="CAPA"/>
    <w:basedOn w:val="Normal"/>
    <w:next w:val="Normal"/>
    <w:semiHidden/>
    <w:rsid w:val="00385F45"/>
    <w:pPr>
      <w:suppressAutoHyphens/>
      <w:autoSpaceDE w:val="0"/>
      <w:spacing w:after="480"/>
      <w:ind w:firstLine="851"/>
      <w:jc w:val="center"/>
    </w:pPr>
    <w:rPr>
      <w:rFonts w:eastAsia="Calibri" w:cs="Arial"/>
      <w:b/>
      <w:caps/>
      <w:spacing w:val="5"/>
      <w:lang w:eastAsia="ar-SA"/>
    </w:rPr>
  </w:style>
  <w:style w:type="paragraph" w:customStyle="1" w:styleId="Ementa-Corpo">
    <w:name w:val="Ementa - Corpo"/>
    <w:basedOn w:val="Normal"/>
    <w:link w:val="Ementa-CorpoChar"/>
    <w:semiHidden/>
    <w:rsid w:val="005E1CE1"/>
    <w:pPr>
      <w:spacing w:line="240" w:lineRule="auto"/>
      <w:ind w:left="2835" w:firstLine="0"/>
    </w:pPr>
    <w:rPr>
      <w:rFonts w:cs="Arial"/>
      <w:bCs/>
      <w:sz w:val="22"/>
      <w:szCs w:val="22"/>
      <w:lang w:eastAsia="ar-SA"/>
    </w:rPr>
  </w:style>
  <w:style w:type="character" w:customStyle="1" w:styleId="highlightbrs1">
    <w:name w:val="highlightbrs1"/>
    <w:semiHidden/>
    <w:rsid w:val="00F1122C"/>
    <w:rPr>
      <w:b/>
      <w:bCs/>
      <w:color w:val="FF0000"/>
    </w:rPr>
  </w:style>
  <w:style w:type="character" w:customStyle="1" w:styleId="hilite13">
    <w:name w:val="hilite13"/>
    <w:semiHidden/>
    <w:rsid w:val="00F1122C"/>
    <w:rPr>
      <w:shd w:val="clear" w:color="auto" w:fill="FFFF00"/>
    </w:rPr>
  </w:style>
  <w:style w:type="character" w:customStyle="1" w:styleId="hl">
    <w:name w:val="hl"/>
    <w:basedOn w:val="DefaultParagraphFont"/>
    <w:semiHidden/>
    <w:rsid w:val="00736E05"/>
  </w:style>
  <w:style w:type="paragraph" w:customStyle="1" w:styleId="Paragdedicagrad">
    <w:name w:val="Parag_dedic_agrad"/>
    <w:basedOn w:val="Parag"/>
    <w:semiHidden/>
    <w:rsid w:val="00716C84"/>
    <w:pPr>
      <w:spacing w:after="360" w:line="240" w:lineRule="auto"/>
      <w:ind w:left="3958" w:firstLine="0"/>
    </w:pPr>
    <w:rPr>
      <w:i/>
      <w:iCs/>
    </w:rPr>
  </w:style>
  <w:style w:type="paragraph" w:customStyle="1" w:styleId="REFERNCIAS0">
    <w:name w:val="REFERÊNCIAS"/>
    <w:basedOn w:val="Normal"/>
    <w:next w:val="Normal"/>
    <w:semiHidden/>
    <w:rsid w:val="00311028"/>
    <w:pPr>
      <w:spacing w:after="240" w:line="240" w:lineRule="auto"/>
      <w:ind w:firstLine="0"/>
      <w:jc w:val="left"/>
    </w:pPr>
  </w:style>
  <w:style w:type="paragraph" w:customStyle="1" w:styleId="tj">
    <w:name w:val="tj"/>
    <w:basedOn w:val="Normal"/>
    <w:semiHidden/>
    <w:rsid w:val="00736E05"/>
    <w:pPr>
      <w:spacing w:before="100" w:beforeAutospacing="1" w:after="100" w:afterAutospacing="1" w:line="240" w:lineRule="auto"/>
      <w:jc w:val="left"/>
    </w:pPr>
  </w:style>
  <w:style w:type="paragraph" w:customStyle="1" w:styleId="TxBrp1">
    <w:name w:val="TxBr_p1"/>
    <w:basedOn w:val="Normal"/>
    <w:semiHidden/>
    <w:rsid w:val="00F1122C"/>
    <w:pPr>
      <w:widowControl w:val="0"/>
      <w:tabs>
        <w:tab w:val="left" w:pos="204"/>
      </w:tabs>
      <w:autoSpaceDE w:val="0"/>
      <w:autoSpaceDN w:val="0"/>
      <w:spacing w:line="240" w:lineRule="atLeast"/>
    </w:pPr>
  </w:style>
  <w:style w:type="paragraph" w:customStyle="1" w:styleId="Quote1">
    <w:name w:val="Quote1"/>
    <w:basedOn w:val="Normal"/>
    <w:next w:val="Normal"/>
    <w:semiHidden/>
    <w:rsid w:val="00DF61C4"/>
    <w:rPr>
      <w:i/>
      <w:iCs/>
      <w:color w:val="000000"/>
    </w:rPr>
  </w:style>
  <w:style w:type="paragraph" w:customStyle="1" w:styleId="TtuloPR-TEXTUAL0">
    <w:name w:val="Título PRÉ-TEXTUAL"/>
    <w:basedOn w:val="Normal"/>
    <w:next w:val="Normal"/>
    <w:semiHidden/>
    <w:rsid w:val="00F1122C"/>
    <w:pPr>
      <w:tabs>
        <w:tab w:val="right" w:leader="dot" w:pos="9072"/>
      </w:tabs>
      <w:spacing w:after="360"/>
      <w:ind w:firstLine="0"/>
      <w:jc w:val="center"/>
    </w:pPr>
    <w:rPr>
      <w:b/>
      <w:caps/>
    </w:rPr>
  </w:style>
  <w:style w:type="paragraph" w:customStyle="1" w:styleId="Voto">
    <w:name w:val="Voto"/>
    <w:autoRedefine/>
    <w:semiHidden/>
    <w:rsid w:val="00F1122C"/>
    <w:pPr>
      <w:spacing w:line="360" w:lineRule="auto"/>
      <w:ind w:firstLine="1134"/>
      <w:jc w:val="both"/>
    </w:pPr>
    <w:rPr>
      <w:sz w:val="28"/>
      <w:szCs w:val="28"/>
    </w:rPr>
  </w:style>
  <w:style w:type="paragraph" w:customStyle="1" w:styleId="inicio">
    <w:name w:val="inicio"/>
    <w:basedOn w:val="Normal"/>
    <w:semiHidden/>
    <w:rsid w:val="00F1122C"/>
    <w:pPr>
      <w:spacing w:line="360" w:lineRule="atLeast"/>
      <w:ind w:left="680" w:right="567"/>
    </w:pPr>
    <w:rPr>
      <w:b/>
      <w:szCs w:val="20"/>
    </w:rPr>
  </w:style>
  <w:style w:type="paragraph" w:customStyle="1" w:styleId="Recuodecorpodetexto31">
    <w:name w:val="Recuo de corpo de texto 31"/>
    <w:basedOn w:val="Normal"/>
    <w:semiHidden/>
    <w:rsid w:val="007B5F00"/>
    <w:pPr>
      <w:spacing w:after="120"/>
      <w:ind w:left="283"/>
    </w:pPr>
    <w:rPr>
      <w:sz w:val="16"/>
      <w:szCs w:val="16"/>
    </w:rPr>
  </w:style>
  <w:style w:type="paragraph" w:customStyle="1" w:styleId="Ttulo100">
    <w:name w:val="Título 10"/>
    <w:basedOn w:val="Ttulo2"/>
    <w:next w:val="Normal"/>
    <w:semiHidden/>
    <w:rsid w:val="00F1122C"/>
    <w:pPr>
      <w:spacing w:before="360" w:after="360"/>
      <w:outlineLvl w:val="8"/>
    </w:pPr>
    <w:rPr>
      <w:rFonts w:ascii="Times New Roman" w:hAnsi="Times New Roman"/>
      <w:b/>
      <w:bCs/>
      <w:caps/>
      <w:sz w:val="21"/>
      <w:szCs w:val="21"/>
    </w:rPr>
  </w:style>
  <w:style w:type="paragraph" w:customStyle="1" w:styleId="TITULOCENTRAL1">
    <w:name w:val="TITULO CENTRAL 1"/>
    <w:basedOn w:val="Normal"/>
    <w:next w:val="Normal"/>
    <w:semiHidden/>
    <w:rsid w:val="00F1122C"/>
    <w:pPr>
      <w:spacing w:after="720"/>
      <w:jc w:val="center"/>
    </w:pPr>
    <w:rPr>
      <w:b/>
      <w:caps/>
    </w:rPr>
  </w:style>
  <w:style w:type="character" w:customStyle="1" w:styleId="WW8Num1z1">
    <w:name w:val="WW8Num1z1"/>
    <w:semiHidden/>
    <w:rsid w:val="000064DE"/>
    <w:rPr>
      <w:rFonts w:ascii="Courier New" w:hAnsi="Courier New"/>
    </w:rPr>
  </w:style>
  <w:style w:type="paragraph" w:customStyle="1" w:styleId="EstiloTCC-RefBibliogrficasEspaamentoentrelinhassimples">
    <w:name w:val="Estilo TCC-Ref. Bibliográficas + Espaçamento entre linhas:  simples"/>
    <w:basedOn w:val="TCC-RefBibliogrficas"/>
    <w:semiHidden/>
    <w:rsid w:val="00F1122C"/>
    <w:pPr>
      <w:tabs>
        <w:tab w:val="clear" w:pos="9072"/>
      </w:tabs>
    </w:pPr>
    <w:rPr>
      <w:szCs w:val="20"/>
    </w:rPr>
  </w:style>
  <w:style w:type="table" w:styleId="LightGrid-Accent1">
    <w:name w:val="Light Grid Accent 1"/>
    <w:basedOn w:val="TableNormal"/>
    <w:semiHidden/>
    <w:rsid w:val="00F1122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
    <w:name w:val="Light List"/>
    <w:basedOn w:val="TableNormal"/>
    <w:semiHidden/>
    <w:rsid w:val="00F1122C"/>
    <w:rPr>
      <w:rFonts w:ascii="Calibri" w:hAnsi="Calibri"/>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semiHidden/>
    <w:rsid w:val="00F1122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REFERENCIAS0">
    <w:name w:val="REFERENCIAS"/>
    <w:basedOn w:val="Normal"/>
    <w:next w:val="Normal"/>
    <w:semiHidden/>
    <w:rsid w:val="00F1122C"/>
    <w:pPr>
      <w:spacing w:before="240" w:after="240" w:line="240" w:lineRule="auto"/>
      <w:ind w:firstLine="0"/>
      <w:jc w:val="left"/>
    </w:pPr>
    <w:rPr>
      <w:rFonts w:cs="Times New Roman"/>
      <w:lang w:eastAsia="en-US"/>
    </w:rPr>
  </w:style>
  <w:style w:type="table" w:styleId="LightShading-Accent1">
    <w:name w:val="Light Shading Accent 1"/>
    <w:basedOn w:val="TableNormal"/>
    <w:semiHidden/>
    <w:rsid w:val="00F1122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Shading1-Accent1">
    <w:name w:val="Medium Shading 1 Accent 1"/>
    <w:basedOn w:val="TableNormal"/>
    <w:semiHidden/>
    <w:rsid w:val="00F1122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2-Accent1">
    <w:name w:val="Medium Shading 2 Accent 1"/>
    <w:basedOn w:val="TableNormal"/>
    <w:semiHidden/>
    <w:rsid w:val="00F1122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itao">
    <w:name w:val="citação"/>
    <w:basedOn w:val="Normal"/>
    <w:semiHidden/>
    <w:rsid w:val="005E1CE1"/>
    <w:pPr>
      <w:spacing w:after="480" w:line="300" w:lineRule="exact"/>
      <w:ind w:left="2835" w:firstLine="0"/>
    </w:pPr>
    <w:rPr>
      <w:rFonts w:ascii="Arial Rounded MT Bold" w:hAnsi="Arial Rounded MT Bold"/>
      <w:i/>
    </w:rPr>
  </w:style>
  <w:style w:type="character" w:customStyle="1" w:styleId="Ementa-CorpoChar">
    <w:name w:val="Ementa - Corpo Char"/>
    <w:link w:val="Ementa-Corpo"/>
    <w:semiHidden/>
    <w:rsid w:val="00F0106B"/>
    <w:rPr>
      <w:rFonts w:ascii="Arial" w:hAnsi="Arial" w:cs="Arial"/>
      <w:bCs/>
      <w:sz w:val="22"/>
      <w:szCs w:val="22"/>
      <w:lang w:eastAsia="ar-SA"/>
    </w:rPr>
  </w:style>
  <w:style w:type="character" w:customStyle="1" w:styleId="hlhilite">
    <w:name w:val="hl hilite"/>
    <w:basedOn w:val="DefaultParagraphFont"/>
    <w:semiHidden/>
    <w:rsid w:val="00716C84"/>
  </w:style>
  <w:style w:type="character" w:customStyle="1" w:styleId="timeaccess">
    <w:name w:val="timeaccess"/>
    <w:semiHidden/>
    <w:rsid w:val="00F1122C"/>
  </w:style>
  <w:style w:type="character" w:customStyle="1" w:styleId="url">
    <w:name w:val="url"/>
    <w:basedOn w:val="DefaultParagraphFont"/>
    <w:semiHidden/>
    <w:rsid w:val="009C5C89"/>
  </w:style>
  <w:style w:type="paragraph" w:customStyle="1" w:styleId="Normalpres">
    <w:name w:val="Normalpres"/>
    <w:basedOn w:val="Normal"/>
    <w:semiHidden/>
    <w:rsid w:val="00F1122C"/>
    <w:pPr>
      <w:spacing w:before="120"/>
    </w:pPr>
    <w:rPr>
      <w:rFonts w:ascii="Times New Roman" w:hAnsi="Times New Roman"/>
      <w:kern w:val="24"/>
      <w:szCs w:val="20"/>
    </w:rPr>
  </w:style>
  <w:style w:type="paragraph" w:customStyle="1" w:styleId="miologeral">
    <w:name w:val="miologeral"/>
    <w:basedOn w:val="Normal"/>
    <w:semiHidden/>
    <w:rsid w:val="00F1122C"/>
    <w:pPr>
      <w:spacing w:before="100" w:beforeAutospacing="1" w:after="100" w:afterAutospacing="1" w:line="240" w:lineRule="auto"/>
      <w:ind w:firstLine="0"/>
      <w:jc w:val="left"/>
    </w:pPr>
    <w:rPr>
      <w:rFonts w:ascii="Times New Roman" w:hAnsi="Times New Roman"/>
    </w:rPr>
  </w:style>
  <w:style w:type="character" w:customStyle="1" w:styleId="miologeral1">
    <w:name w:val="miologeral1"/>
    <w:basedOn w:val="DefaultParagraphFont"/>
    <w:semiHidden/>
    <w:rsid w:val="00F1122C"/>
  </w:style>
  <w:style w:type="paragraph" w:customStyle="1" w:styleId="NomeJulgadorPadro">
    <w:name w:val="Nome Julgador Padrão"/>
    <w:basedOn w:val="Normal"/>
    <w:semiHidden/>
    <w:rsid w:val="005E1CE1"/>
    <w:pPr>
      <w:spacing w:after="60"/>
      <w:ind w:firstLine="0"/>
    </w:pPr>
    <w:rPr>
      <w:rFonts w:cs="Arial"/>
      <w:bCs/>
      <w:caps/>
    </w:rPr>
  </w:style>
  <w:style w:type="paragraph" w:customStyle="1" w:styleId="Pargrafonormal0">
    <w:name w:val="Parágrafo normal"/>
    <w:basedOn w:val="Normal"/>
    <w:next w:val="Normal"/>
    <w:autoRedefine/>
    <w:semiHidden/>
    <w:rsid w:val="00C33C82"/>
  </w:style>
  <w:style w:type="character" w:customStyle="1" w:styleId="qterm2">
    <w:name w:val="qterm2"/>
    <w:basedOn w:val="DefaultParagraphFont"/>
    <w:semiHidden/>
    <w:rsid w:val="00187D27"/>
  </w:style>
  <w:style w:type="paragraph" w:customStyle="1" w:styleId="style1">
    <w:name w:val="style1"/>
    <w:basedOn w:val="Normal"/>
    <w:semiHidden/>
    <w:rsid w:val="00F1122C"/>
    <w:pPr>
      <w:spacing w:before="100" w:beforeAutospacing="1" w:after="100" w:afterAutospacing="1"/>
    </w:pPr>
    <w:rPr>
      <w:rFonts w:ascii="Times New Roman" w:hAnsi="Times New Roman"/>
    </w:rPr>
  </w:style>
  <w:style w:type="paragraph" w:customStyle="1" w:styleId="style5">
    <w:name w:val="style5"/>
    <w:basedOn w:val="Normal"/>
    <w:semiHidden/>
    <w:rsid w:val="00F1122C"/>
    <w:pPr>
      <w:spacing w:before="100" w:beforeAutospacing="1" w:after="100" w:afterAutospacing="1"/>
    </w:pPr>
    <w:rPr>
      <w:rFonts w:ascii="Times New Roman" w:hAnsi="Times New Roman"/>
    </w:rPr>
  </w:style>
  <w:style w:type="paragraph" w:customStyle="1" w:styleId="TTULO10">
    <w:name w:val="TÍTULO 1"/>
    <w:basedOn w:val="Heading1"/>
    <w:link w:val="Ttulo1Char"/>
    <w:semiHidden/>
    <w:qFormat/>
    <w:rsid w:val="002A0969"/>
    <w:rPr>
      <w:rFonts w:ascii="Cambria" w:hAnsi="Cambria" w:cs="Times New Roman"/>
      <w:bCs w:val="0"/>
      <w:caps w:val="0"/>
      <w:sz w:val="32"/>
    </w:rPr>
  </w:style>
  <w:style w:type="paragraph" w:customStyle="1" w:styleId="TtuloPrincipal">
    <w:name w:val="Título Principal"/>
    <w:basedOn w:val="Heading1"/>
    <w:semiHidden/>
    <w:rsid w:val="00F1122C"/>
    <w:pPr>
      <w:spacing w:before="240" w:after="60"/>
    </w:pPr>
    <w:rPr>
      <w:caps w:val="0"/>
      <w:spacing w:val="60"/>
      <w:w w:val="150"/>
      <w:sz w:val="28"/>
    </w:rPr>
  </w:style>
  <w:style w:type="paragraph" w:customStyle="1" w:styleId="TTULO11">
    <w:name w:val="TÍTULO1"/>
    <w:basedOn w:val="TTULOPR-TEXTUAL"/>
    <w:semiHidden/>
    <w:rsid w:val="00F1122C"/>
  </w:style>
  <w:style w:type="character" w:customStyle="1" w:styleId="url1">
    <w:name w:val="url1"/>
    <w:semiHidden/>
    <w:rsid w:val="00F1122C"/>
    <w:rPr>
      <w:strike w:val="0"/>
      <w:dstrike w:val="0"/>
      <w:color w:val="0746A8"/>
      <w:u w:val="none"/>
      <w:effect w:val="none"/>
    </w:rPr>
  </w:style>
  <w:style w:type="character" w:customStyle="1" w:styleId="verd10">
    <w:name w:val="verd10"/>
    <w:semiHidden/>
    <w:rsid w:val="00F1122C"/>
  </w:style>
  <w:style w:type="character" w:customStyle="1" w:styleId="st1">
    <w:name w:val="st1"/>
    <w:semiHidden/>
    <w:rsid w:val="00385F45"/>
    <w:rPr>
      <w:rFonts w:cs="Times New Roman"/>
    </w:rPr>
  </w:style>
  <w:style w:type="paragraph" w:customStyle="1" w:styleId="NormalpresCharCharCharCharChar">
    <w:name w:val="Normalpres Char Char Char Char Char"/>
    <w:basedOn w:val="Normal"/>
    <w:semiHidden/>
    <w:rsid w:val="00F1122C"/>
    <w:pPr>
      <w:spacing w:before="180" w:line="480" w:lineRule="auto"/>
      <w:ind w:firstLine="680"/>
    </w:pPr>
    <w:rPr>
      <w:rFonts w:ascii="Times New Roman" w:hAnsi="Times New Roman"/>
      <w:kern w:val="24"/>
      <w:szCs w:val="20"/>
    </w:rPr>
  </w:style>
  <w:style w:type="paragraph" w:customStyle="1" w:styleId="Pa17">
    <w:name w:val="Pa17"/>
    <w:basedOn w:val="Default"/>
    <w:next w:val="Default"/>
    <w:semiHidden/>
    <w:rsid w:val="00F1122C"/>
    <w:pPr>
      <w:spacing w:line="181" w:lineRule="atLeast"/>
    </w:pPr>
    <w:rPr>
      <w:rFonts w:ascii="Times" w:hAnsi="Times" w:cs="Times"/>
      <w:color w:val="auto"/>
    </w:rPr>
  </w:style>
  <w:style w:type="character" w:customStyle="1" w:styleId="pages">
    <w:name w:val="pages"/>
    <w:semiHidden/>
    <w:rsid w:val="00F1122C"/>
    <w:rPr>
      <w:rFonts w:cs="Times New Roman"/>
    </w:rPr>
  </w:style>
  <w:style w:type="character" w:customStyle="1" w:styleId="pagination">
    <w:name w:val="pagination"/>
    <w:semiHidden/>
    <w:rsid w:val="00F1122C"/>
    <w:rPr>
      <w:rFonts w:cs="Times New Roman"/>
    </w:rPr>
  </w:style>
  <w:style w:type="character" w:customStyle="1" w:styleId="publisher">
    <w:name w:val="publisher"/>
    <w:semiHidden/>
    <w:rsid w:val="00F1122C"/>
    <w:rPr>
      <w:rFonts w:cs="Times New Roman"/>
    </w:rPr>
  </w:style>
  <w:style w:type="character" w:customStyle="1" w:styleId="referencetext">
    <w:name w:val="referencetext"/>
    <w:semiHidden/>
    <w:rsid w:val="00F1122C"/>
    <w:rPr>
      <w:rFonts w:cs="Times New Roman"/>
    </w:rPr>
  </w:style>
  <w:style w:type="character" w:customStyle="1" w:styleId="title-link-wrapper">
    <w:name w:val="title-link-wrapper"/>
    <w:semiHidden/>
    <w:rsid w:val="00F1122C"/>
    <w:rPr>
      <w:rFonts w:cs="Times New Roman"/>
    </w:rPr>
  </w:style>
  <w:style w:type="character" w:customStyle="1" w:styleId="volume">
    <w:name w:val="volume"/>
    <w:semiHidden/>
    <w:rsid w:val="00F1122C"/>
    <w:rPr>
      <w:rFonts w:cs="Times New Roman"/>
    </w:rPr>
  </w:style>
  <w:style w:type="paragraph" w:customStyle="1" w:styleId="yiv166552938msonormal">
    <w:name w:val="yiv166552938msonormal"/>
    <w:basedOn w:val="Normal"/>
    <w:semiHidden/>
    <w:rsid w:val="00F1122C"/>
    <w:pPr>
      <w:spacing w:before="100" w:beforeAutospacing="1" w:after="100" w:afterAutospacing="1" w:line="240" w:lineRule="auto"/>
    </w:pPr>
    <w:rPr>
      <w:rFonts w:ascii="Times New Roman" w:hAnsi="Times New Roman"/>
    </w:rPr>
  </w:style>
  <w:style w:type="character" w:customStyle="1" w:styleId="A8">
    <w:name w:val="A8"/>
    <w:semiHidden/>
    <w:rsid w:val="00F1122C"/>
    <w:rPr>
      <w:rFonts w:cs="DMRBZP+Agenda-Bold"/>
      <w:b/>
      <w:bCs/>
      <w:color w:val="000000"/>
      <w:sz w:val="28"/>
      <w:szCs w:val="28"/>
    </w:rPr>
  </w:style>
  <w:style w:type="character" w:customStyle="1" w:styleId="pp-hover-attribution5">
    <w:name w:val="pp-hover-attribution5"/>
    <w:semiHidden/>
    <w:rsid w:val="00F1122C"/>
    <w:rPr>
      <w:strike w:val="0"/>
      <w:dstrike w:val="0"/>
      <w:color w:val="666666"/>
      <w:u w:val="none"/>
      <w:effect w:val="none"/>
    </w:rPr>
  </w:style>
  <w:style w:type="character" w:customStyle="1" w:styleId="lista-corpo-rotulo1">
    <w:name w:val="lista-corpo-rotulo1"/>
    <w:semiHidden/>
    <w:rsid w:val="00F1122C"/>
    <w:rPr>
      <w:b/>
    </w:rPr>
  </w:style>
  <w:style w:type="paragraph" w:customStyle="1" w:styleId="citao2">
    <w:name w:val="citação2"/>
    <w:basedOn w:val="Normal"/>
    <w:semiHidden/>
    <w:rsid w:val="00F1122C"/>
    <w:pPr>
      <w:spacing w:before="120" w:after="120"/>
      <w:ind w:firstLine="708"/>
    </w:pPr>
    <w:rPr>
      <w:sz w:val="20"/>
    </w:rPr>
  </w:style>
  <w:style w:type="paragraph" w:customStyle="1" w:styleId="padrao">
    <w:name w:val="padrao"/>
    <w:basedOn w:val="Normal"/>
    <w:semiHidden/>
    <w:rsid w:val="00F1122C"/>
  </w:style>
  <w:style w:type="paragraph" w:customStyle="1" w:styleId="pdrao">
    <w:name w:val="pdrao"/>
    <w:basedOn w:val="Normal"/>
    <w:semiHidden/>
    <w:rsid w:val="00F1122C"/>
  </w:style>
  <w:style w:type="paragraph" w:customStyle="1" w:styleId="titulo">
    <w:name w:val="titulo"/>
    <w:basedOn w:val="Normal"/>
    <w:semiHidden/>
    <w:rsid w:val="00F1122C"/>
    <w:pPr>
      <w:spacing w:before="100" w:beforeAutospacing="1" w:after="100" w:afterAutospacing="1"/>
    </w:pPr>
    <w:rPr>
      <w:rFonts w:ascii="Times New Roman" w:hAnsi="Times New Roman"/>
    </w:rPr>
  </w:style>
  <w:style w:type="character" w:customStyle="1" w:styleId="CaracteresdeNotadeFim0">
    <w:name w:val="Caracteres de Nota de Fim"/>
    <w:semiHidden/>
    <w:rsid w:val="00D937E0"/>
    <w:rPr>
      <w:vertAlign w:val="superscript"/>
    </w:rPr>
  </w:style>
  <w:style w:type="paragraph" w:customStyle="1" w:styleId="ABNTTituloCentral1">
    <w:name w:val="ABNT Titulo Central 1"/>
    <w:basedOn w:val="Normal"/>
    <w:next w:val="Normal"/>
    <w:semiHidden/>
    <w:rsid w:val="00F1122C"/>
    <w:pPr>
      <w:spacing w:after="720"/>
      <w:jc w:val="center"/>
    </w:pPr>
    <w:rPr>
      <w:b/>
      <w:caps/>
    </w:rPr>
  </w:style>
  <w:style w:type="paragraph" w:customStyle="1" w:styleId="ABNTTituloCentral2">
    <w:name w:val="ABNT Titulo Central 2"/>
    <w:basedOn w:val="TOC1"/>
    <w:next w:val="Normal"/>
    <w:semiHidden/>
    <w:rsid w:val="00F1122C"/>
    <w:pPr>
      <w:spacing w:after="720"/>
    </w:pPr>
    <w:rPr>
      <w:bCs/>
      <w:caps/>
    </w:rPr>
  </w:style>
  <w:style w:type="paragraph" w:customStyle="1" w:styleId="ABSTRACT">
    <w:name w:val="ABSTRACT"/>
    <w:basedOn w:val="Normal"/>
    <w:semiHidden/>
    <w:rsid w:val="00F1122C"/>
    <w:pPr>
      <w:keepNext/>
      <w:spacing w:before="2860" w:after="840"/>
      <w:ind w:firstLine="0"/>
      <w:jc w:val="center"/>
      <w:outlineLvl w:val="0"/>
    </w:pPr>
    <w:rPr>
      <w:rFonts w:ascii="Times New Roman" w:hAnsi="Times New Roman"/>
      <w:b/>
      <w:caps/>
      <w:szCs w:val="20"/>
    </w:rPr>
  </w:style>
  <w:style w:type="paragraph" w:customStyle="1" w:styleId="ALICEP">
    <w:name w:val="ALICEP"/>
    <w:basedOn w:val="Normal"/>
    <w:semiHidden/>
    <w:rsid w:val="00F1122C"/>
    <w:pPr>
      <w:widowControl w:val="0"/>
      <w:suppressAutoHyphens/>
    </w:pPr>
    <w:rPr>
      <w:rFonts w:ascii="Times New Roman" w:eastAsia="Lucida Sans Unicode" w:hAnsi="Times New Roman" w:cs="Device Font 10cpi"/>
      <w:kern w:val="1"/>
      <w:lang w:eastAsia="ar-SA"/>
    </w:rPr>
  </w:style>
  <w:style w:type="paragraph" w:customStyle="1" w:styleId="ALICEPARAGRAFO">
    <w:name w:val="ALICEPARAGRAFO"/>
    <w:basedOn w:val="NormalWeb"/>
    <w:semiHidden/>
    <w:rsid w:val="00F1122C"/>
    <w:pPr>
      <w:spacing w:line="480" w:lineRule="auto"/>
      <w:ind w:firstLine="3119"/>
    </w:pPr>
    <w:rPr>
      <w:rFonts w:ascii="Times New Roman" w:hAnsi="Times New Roman"/>
      <w:color w:val="000000"/>
    </w:rPr>
  </w:style>
  <w:style w:type="paragraph" w:customStyle="1" w:styleId="ALNEA0">
    <w:name w:val="ALÍNEA"/>
    <w:basedOn w:val="Normal"/>
    <w:semiHidden/>
    <w:rsid w:val="00F1122C"/>
    <w:pPr>
      <w:spacing w:before="120" w:after="360"/>
      <w:ind w:left="567" w:firstLine="0"/>
    </w:pPr>
    <w:rPr>
      <w:rFonts w:ascii="Times New Roman" w:hAnsi="Times New Roman"/>
      <w:szCs w:val="20"/>
    </w:rPr>
  </w:style>
  <w:style w:type="paragraph" w:customStyle="1" w:styleId="anexos">
    <w:name w:val="anexos"/>
    <w:basedOn w:val="Normal"/>
    <w:semiHidden/>
    <w:rsid w:val="00F1122C"/>
    <w:pPr>
      <w:keepNext/>
      <w:spacing w:line="240" w:lineRule="auto"/>
      <w:ind w:firstLine="0"/>
      <w:jc w:val="center"/>
      <w:outlineLvl w:val="0"/>
    </w:pPr>
    <w:rPr>
      <w:rFonts w:ascii="Times New Roman" w:hAnsi="Times New Roman"/>
      <w:b/>
      <w:caps/>
      <w:szCs w:val="20"/>
    </w:rPr>
  </w:style>
  <w:style w:type="paragraph" w:customStyle="1" w:styleId="ano">
    <w:name w:val="ano"/>
    <w:basedOn w:val="Normal"/>
    <w:semiHidden/>
    <w:rsid w:val="00F1122C"/>
    <w:pPr>
      <w:spacing w:before="160"/>
      <w:ind w:firstLine="0"/>
      <w:jc w:val="center"/>
    </w:pPr>
    <w:rPr>
      <w:rFonts w:cs="Arial"/>
      <w:szCs w:val="20"/>
    </w:rPr>
  </w:style>
  <w:style w:type="paragraph" w:customStyle="1" w:styleId="anorosto">
    <w:name w:val="ano rosto"/>
    <w:basedOn w:val="Normal"/>
    <w:semiHidden/>
    <w:rsid w:val="00F1122C"/>
    <w:pPr>
      <w:spacing w:before="160"/>
      <w:ind w:firstLine="0"/>
      <w:jc w:val="center"/>
    </w:pPr>
    <w:rPr>
      <w:szCs w:val="20"/>
    </w:rPr>
  </w:style>
  <w:style w:type="paragraph" w:customStyle="1" w:styleId="BIBLIOG">
    <w:name w:val="BIBLIOG"/>
    <w:basedOn w:val="Normal"/>
    <w:semiHidden/>
    <w:rsid w:val="00F1122C"/>
    <w:pPr>
      <w:keepNext/>
      <w:spacing w:after="480" w:line="240" w:lineRule="auto"/>
      <w:ind w:firstLine="0"/>
      <w:outlineLvl w:val="0"/>
    </w:pPr>
    <w:rPr>
      <w:rFonts w:ascii="Times New Roman" w:hAnsi="Times New Roman"/>
      <w:bCs/>
    </w:rPr>
  </w:style>
  <w:style w:type="paragraph" w:styleId="Bibliography">
    <w:name w:val="Bibliography"/>
    <w:basedOn w:val="Normal"/>
    <w:semiHidden/>
    <w:rsid w:val="0013064A"/>
    <w:pPr>
      <w:widowControl w:val="0"/>
      <w:spacing w:after="120"/>
    </w:pPr>
    <w:rPr>
      <w:sz w:val="20"/>
      <w:szCs w:val="20"/>
      <w:lang w:val="it-IT"/>
    </w:rPr>
  </w:style>
  <w:style w:type="paragraph" w:customStyle="1" w:styleId="BlockText1">
    <w:name w:val="Block Text1"/>
    <w:basedOn w:val="Normal"/>
    <w:semiHidden/>
    <w:rsid w:val="00F1122C"/>
    <w:pPr>
      <w:spacing w:line="480" w:lineRule="atLeast"/>
      <w:ind w:left="680" w:right="-284" w:firstLine="1531"/>
    </w:pPr>
    <w:rPr>
      <w:rFonts w:ascii="Times New Roman" w:hAnsi="Times New Roman"/>
      <w:szCs w:val="20"/>
    </w:rPr>
  </w:style>
  <w:style w:type="paragraph" w:customStyle="1" w:styleId="BodyText21">
    <w:name w:val="Body Text 21"/>
    <w:basedOn w:val="Normal"/>
    <w:semiHidden/>
    <w:rsid w:val="00F1122C"/>
    <w:pPr>
      <w:overflowPunct w:val="0"/>
      <w:autoSpaceDE w:val="0"/>
      <w:autoSpaceDN w:val="0"/>
      <w:adjustRightInd w:val="0"/>
      <w:spacing w:before="120" w:after="240" w:line="480" w:lineRule="auto"/>
    </w:pPr>
    <w:rPr>
      <w:rFonts w:ascii="Times New Roman" w:hAnsi="Times New Roman"/>
      <w:szCs w:val="20"/>
    </w:rPr>
  </w:style>
  <w:style w:type="paragraph" w:customStyle="1" w:styleId="breadcrumb">
    <w:name w:val="breadcrumb"/>
    <w:basedOn w:val="Normal"/>
    <w:semiHidden/>
    <w:rsid w:val="00F1122C"/>
    <w:pPr>
      <w:spacing w:line="175" w:lineRule="atLeast"/>
      <w:ind w:firstLine="0"/>
      <w:jc w:val="left"/>
    </w:pPr>
    <w:rPr>
      <w:rFonts w:cs="Arial"/>
      <w:color w:val="666666"/>
      <w:sz w:val="14"/>
      <w:szCs w:val="14"/>
    </w:rPr>
  </w:style>
  <w:style w:type="paragraph" w:customStyle="1" w:styleId="bullet">
    <w:name w:val="bullet"/>
    <w:basedOn w:val="Normal"/>
    <w:semiHidden/>
    <w:rsid w:val="00F1122C"/>
    <w:pPr>
      <w:tabs>
        <w:tab w:val="num" w:pos="360"/>
        <w:tab w:val="left" w:pos="425"/>
      </w:tabs>
      <w:spacing w:line="480" w:lineRule="auto"/>
      <w:ind w:left="357" w:hanging="357"/>
    </w:pPr>
    <w:rPr>
      <w:spacing w:val="-8"/>
      <w:szCs w:val="20"/>
    </w:rPr>
  </w:style>
  <w:style w:type="paragraph" w:customStyle="1" w:styleId="Cabealhodamensagem1">
    <w:name w:val="Cabeçalho da mensagem1"/>
    <w:basedOn w:val="Normal"/>
    <w:semiHidden/>
    <w:rsid w:val="007B5F00"/>
    <w:pPr>
      <w:shd w:val="clear" w:color="auto" w:fill="CCCCCC"/>
      <w:suppressAutoHyphens/>
      <w:spacing w:line="240" w:lineRule="auto"/>
      <w:ind w:left="1134" w:hanging="1134"/>
      <w:jc w:val="left"/>
    </w:pPr>
    <w:rPr>
      <w:rFonts w:cs="Arial"/>
      <w:lang w:eastAsia="ar-SA"/>
    </w:rPr>
  </w:style>
  <w:style w:type="paragraph" w:customStyle="1" w:styleId="Cabealhodamensagem2">
    <w:name w:val="Cabeçalho da mensagem2"/>
    <w:basedOn w:val="Normal"/>
    <w:semiHidden/>
    <w:rsid w:val="00F1122C"/>
    <w:pPr>
      <w:widowControl w:val="0"/>
      <w:pBdr>
        <w:top w:val="single" w:sz="4" w:space="1" w:color="000000"/>
        <w:left w:val="single" w:sz="4" w:space="1" w:color="000000"/>
        <w:bottom w:val="single" w:sz="4" w:space="1" w:color="000000"/>
        <w:right w:val="single" w:sz="4" w:space="1" w:color="000000"/>
      </w:pBdr>
      <w:shd w:val="clear" w:color="auto" w:fill="CCCCCC"/>
      <w:suppressAutoHyphens/>
      <w:ind w:left="1134" w:hanging="1134"/>
    </w:pPr>
    <w:rPr>
      <w:rFonts w:eastAsia="Arial Unicode MS" w:cs="Arial"/>
      <w:lang w:eastAsia="ar-SA"/>
    </w:rPr>
  </w:style>
  <w:style w:type="paragraph" w:customStyle="1" w:styleId="cAPA1">
    <w:name w:val="cAPA"/>
    <w:basedOn w:val="Normal"/>
    <w:next w:val="Normal"/>
    <w:semiHidden/>
    <w:rsid w:val="00F1122C"/>
    <w:pPr>
      <w:tabs>
        <w:tab w:val="num" w:pos="643"/>
        <w:tab w:val="num" w:pos="1021"/>
        <w:tab w:val="num" w:pos="1069"/>
      </w:tabs>
      <w:spacing w:line="240" w:lineRule="auto"/>
      <w:ind w:left="1021" w:right="74" w:hanging="312"/>
    </w:pPr>
    <w:rPr>
      <w:b/>
      <w:bCs/>
      <w:sz w:val="22"/>
      <w:szCs w:val="22"/>
    </w:rPr>
  </w:style>
  <w:style w:type="paragraph" w:customStyle="1" w:styleId="capa2">
    <w:name w:val="capa"/>
    <w:basedOn w:val="Normal"/>
    <w:semiHidden/>
    <w:rsid w:val="00402691"/>
    <w:pPr>
      <w:spacing w:before="240" w:after="60" w:line="240" w:lineRule="auto"/>
      <w:ind w:firstLine="0"/>
      <w:jc w:val="center"/>
      <w:outlineLvl w:val="0"/>
    </w:pPr>
    <w:rPr>
      <w:rFonts w:cs="Times New Roman"/>
      <w:noProof/>
      <w:kern w:val="28"/>
      <w:sz w:val="32"/>
      <w:szCs w:val="20"/>
    </w:rPr>
  </w:style>
  <w:style w:type="paragraph" w:customStyle="1" w:styleId="capa11">
    <w:name w:val="capa 11"/>
    <w:basedOn w:val="Normal"/>
    <w:semiHidden/>
    <w:rsid w:val="00F1122C"/>
    <w:pPr>
      <w:spacing w:before="2720"/>
      <w:ind w:firstLine="0"/>
      <w:jc w:val="center"/>
    </w:pPr>
    <w:rPr>
      <w:b/>
      <w:bCs/>
      <w:szCs w:val="20"/>
    </w:rPr>
  </w:style>
  <w:style w:type="paragraph" w:customStyle="1" w:styleId="capa25">
    <w:name w:val="capa 25"/>
    <w:aliases w:val="5"/>
    <w:basedOn w:val="Normal"/>
    <w:semiHidden/>
    <w:rsid w:val="00F1122C"/>
    <w:pPr>
      <w:spacing w:before="8640"/>
      <w:ind w:firstLine="0"/>
      <w:jc w:val="center"/>
    </w:pPr>
    <w:rPr>
      <w:rFonts w:cs="Arial"/>
      <w:szCs w:val="20"/>
    </w:rPr>
  </w:style>
  <w:style w:type="paragraph" w:customStyle="1" w:styleId="capa55">
    <w:name w:val="capa 55"/>
    <w:basedOn w:val="Heading3"/>
    <w:semiHidden/>
    <w:rsid w:val="00F1122C"/>
    <w:pPr>
      <w:spacing w:before="1440"/>
      <w:jc w:val="center"/>
    </w:pPr>
    <w:rPr>
      <w:rFonts w:ascii="Times New Roman" w:eastAsia="Batang" w:hAnsi="Times New Roman" w:cs="Times New Roman"/>
      <w:b/>
      <w:bCs w:val="0"/>
      <w:szCs w:val="20"/>
    </w:rPr>
  </w:style>
  <w:style w:type="paragraph" w:customStyle="1" w:styleId="CAPAABNT">
    <w:name w:val="CAPA ABNT"/>
    <w:basedOn w:val="Normal"/>
    <w:next w:val="Normal"/>
    <w:semiHidden/>
    <w:rsid w:val="00F1122C"/>
    <w:pPr>
      <w:jc w:val="center"/>
    </w:pPr>
    <w:rPr>
      <w:rFonts w:ascii="Times New Roman" w:hAnsi="Times New Roman"/>
      <w:b/>
    </w:rPr>
  </w:style>
  <w:style w:type="paragraph" w:customStyle="1" w:styleId="CAPA10">
    <w:name w:val="CAPA1"/>
    <w:basedOn w:val="Normal"/>
    <w:next w:val="Normal"/>
    <w:semiHidden/>
    <w:rsid w:val="00F1122C"/>
    <w:pPr>
      <w:suppressAutoHyphens/>
      <w:jc w:val="center"/>
    </w:pPr>
    <w:rPr>
      <w:rFonts w:ascii="Times New Roman" w:hAnsi="Times New Roman"/>
      <w:b/>
      <w:caps/>
      <w:szCs w:val="20"/>
      <w:lang w:eastAsia="ar-SA"/>
    </w:rPr>
  </w:style>
  <w:style w:type="paragraph" w:customStyle="1" w:styleId="Cargodaassinatura">
    <w:name w:val="Cargo da assinatura"/>
    <w:basedOn w:val="Signature"/>
    <w:semiHidden/>
    <w:rsid w:val="00F1122C"/>
    <w:pPr>
      <w:spacing w:line="240" w:lineRule="auto"/>
      <w:ind w:firstLine="0"/>
      <w:jc w:val="left"/>
    </w:pPr>
    <w:rPr>
      <w:rFonts w:ascii="Times New Roman" w:hAnsi="Times New Roman"/>
    </w:rPr>
  </w:style>
  <w:style w:type="paragraph" w:customStyle="1" w:styleId="CD4">
    <w:name w:val="CD4"/>
    <w:basedOn w:val="Normal"/>
    <w:semiHidden/>
    <w:rsid w:val="00F1122C"/>
    <w:pPr>
      <w:spacing w:before="240" w:line="240" w:lineRule="auto"/>
      <w:ind w:left="2268" w:firstLine="0"/>
    </w:pPr>
    <w:rPr>
      <w:rFonts w:ascii="Times New Roman" w:hAnsi="Times New Roman"/>
      <w:sz w:val="20"/>
      <w:lang w:val="en-US" w:eastAsia="en-US"/>
    </w:rPr>
  </w:style>
  <w:style w:type="paragraph" w:customStyle="1" w:styleId="centro">
    <w:name w:val="centro"/>
    <w:basedOn w:val="Normal"/>
    <w:semiHidden/>
    <w:rsid w:val="00F1122C"/>
    <w:pPr>
      <w:spacing w:before="40" w:line="240" w:lineRule="auto"/>
      <w:ind w:firstLine="0"/>
      <w:jc w:val="center"/>
    </w:pPr>
    <w:rPr>
      <w:szCs w:val="20"/>
    </w:rPr>
  </w:style>
  <w:style w:type="paragraph" w:customStyle="1" w:styleId="citCharChar">
    <w:name w:val="cit Char Char"/>
    <w:basedOn w:val="Normal"/>
    <w:semiHidden/>
    <w:rsid w:val="00F1122C"/>
    <w:pPr>
      <w:spacing w:after="720" w:line="240" w:lineRule="auto"/>
      <w:ind w:left="2268" w:firstLine="851"/>
    </w:pPr>
    <w:rPr>
      <w:rFonts w:ascii="Times New Roman" w:hAnsi="Times New Roman"/>
      <w:sz w:val="20"/>
      <w:szCs w:val="20"/>
    </w:rPr>
  </w:style>
  <w:style w:type="character" w:customStyle="1" w:styleId="citCharCharChar">
    <w:name w:val="cit Char Char Char"/>
    <w:semiHidden/>
    <w:rsid w:val="00F1122C"/>
    <w:rPr>
      <w:lang w:val="pt-BR" w:eastAsia="pt-BR" w:bidi="ar-SA"/>
    </w:rPr>
  </w:style>
  <w:style w:type="paragraph" w:customStyle="1" w:styleId="citrecuoChar">
    <w:name w:val="cit recuo Char"/>
    <w:basedOn w:val="citCharChar"/>
    <w:semiHidden/>
    <w:rsid w:val="00F1122C"/>
    <w:pPr>
      <w:ind w:firstLine="567"/>
    </w:pPr>
    <w:rPr>
      <w:rFonts w:ascii="Arial" w:hAnsi="Arial"/>
    </w:rPr>
  </w:style>
  <w:style w:type="character" w:customStyle="1" w:styleId="citrecuoCharChar">
    <w:name w:val="cit recuo Char Char"/>
    <w:semiHidden/>
    <w:rsid w:val="00F1122C"/>
    <w:rPr>
      <w:rFonts w:ascii="Arial" w:hAnsi="Arial"/>
      <w:lang w:val="pt-BR" w:eastAsia="pt-BR" w:bidi="ar-SA"/>
    </w:rPr>
  </w:style>
  <w:style w:type="paragraph" w:customStyle="1" w:styleId="citacao">
    <w:name w:val="citacao"/>
    <w:basedOn w:val="Normal"/>
    <w:semiHidden/>
    <w:rsid w:val="00F1122C"/>
    <w:pPr>
      <w:tabs>
        <w:tab w:val="left" w:pos="425"/>
      </w:tabs>
      <w:spacing w:before="720" w:after="720" w:line="240" w:lineRule="auto"/>
      <w:ind w:left="2268" w:firstLine="0"/>
    </w:pPr>
    <w:rPr>
      <w:rFonts w:ascii="Times New Roman" w:hAnsi="Times New Roman"/>
      <w:i/>
      <w:sz w:val="20"/>
      <w:szCs w:val="20"/>
    </w:rPr>
  </w:style>
  <w:style w:type="paragraph" w:customStyle="1" w:styleId="CitaoABNT">
    <w:name w:val="Citação ABNT"/>
    <w:basedOn w:val="Normal"/>
    <w:next w:val="Normal"/>
    <w:semiHidden/>
    <w:rsid w:val="00F1122C"/>
    <w:pPr>
      <w:autoSpaceDE w:val="0"/>
      <w:autoSpaceDN w:val="0"/>
      <w:adjustRightInd w:val="0"/>
      <w:spacing w:before="720" w:after="720" w:line="240" w:lineRule="auto"/>
      <w:ind w:left="2268" w:firstLine="0"/>
    </w:pPr>
    <w:rPr>
      <w:rFonts w:eastAsia="Calibri" w:cs="Arial"/>
      <w:sz w:val="22"/>
      <w:lang w:eastAsia="en-US"/>
    </w:rPr>
  </w:style>
  <w:style w:type="paragraph" w:customStyle="1" w:styleId="CITAOABNT0">
    <w:name w:val="CITAÇÃO ABNT"/>
    <w:basedOn w:val="Normal"/>
    <w:next w:val="Normal"/>
    <w:semiHidden/>
    <w:rsid w:val="00F1122C"/>
    <w:pPr>
      <w:spacing w:before="720" w:after="720"/>
      <w:ind w:left="2268"/>
    </w:pPr>
    <w:rPr>
      <w:rFonts w:ascii="Times New Roman" w:hAnsi="Times New Roman"/>
      <w:sz w:val="20"/>
    </w:rPr>
  </w:style>
  <w:style w:type="paragraph" w:customStyle="1" w:styleId="CITAOABNTChar">
    <w:name w:val="CITAÇÃO ABNT Char"/>
    <w:basedOn w:val="Normal"/>
    <w:next w:val="Normal"/>
    <w:semiHidden/>
    <w:rsid w:val="00F1122C"/>
    <w:pPr>
      <w:spacing w:before="720" w:after="720"/>
      <w:ind w:left="2268"/>
    </w:pPr>
    <w:rPr>
      <w:rFonts w:ascii="Times New Roman" w:hAnsi="Times New Roman"/>
      <w:sz w:val="20"/>
    </w:rPr>
  </w:style>
  <w:style w:type="paragraph" w:customStyle="1" w:styleId="CitaoCharChar">
    <w:name w:val="Citação Char Char"/>
    <w:basedOn w:val="Normal"/>
    <w:semiHidden/>
    <w:rsid w:val="0013064A"/>
    <w:pPr>
      <w:widowControl w:val="0"/>
      <w:spacing w:before="720" w:after="720"/>
      <w:ind w:left="2268"/>
    </w:pPr>
    <w:rPr>
      <w:sz w:val="20"/>
      <w:szCs w:val="20"/>
    </w:rPr>
  </w:style>
  <w:style w:type="character" w:customStyle="1" w:styleId="CitaoCharCharChar">
    <w:name w:val="Citação Char Char Char"/>
    <w:basedOn w:val="DefaultParagraphFont"/>
    <w:semiHidden/>
    <w:rsid w:val="00F1122C"/>
  </w:style>
  <w:style w:type="paragraph" w:customStyle="1" w:styleId="CitacaoItal">
    <w:name w:val="Citacao Ital"/>
    <w:basedOn w:val="Normal"/>
    <w:semiHidden/>
    <w:rsid w:val="00F1122C"/>
    <w:pPr>
      <w:tabs>
        <w:tab w:val="left" w:pos="425"/>
      </w:tabs>
      <w:spacing w:after="480" w:line="240" w:lineRule="auto"/>
      <w:ind w:left="1843"/>
    </w:pPr>
    <w:rPr>
      <w:i/>
      <w:spacing w:val="-8"/>
      <w:szCs w:val="20"/>
    </w:rPr>
  </w:style>
  <w:style w:type="paragraph" w:customStyle="1" w:styleId="CITAO10">
    <w:name w:val="CITAÇÃO1"/>
    <w:basedOn w:val="Normal"/>
    <w:next w:val="Normal"/>
    <w:semiHidden/>
    <w:rsid w:val="00F1122C"/>
    <w:pPr>
      <w:suppressAutoHyphens/>
      <w:spacing w:before="720" w:after="720" w:line="240" w:lineRule="auto"/>
      <w:ind w:left="2268" w:firstLine="0"/>
    </w:pPr>
    <w:rPr>
      <w:rFonts w:ascii="Times New Roman" w:hAnsi="Times New Roman"/>
      <w:color w:val="0000FF"/>
      <w:sz w:val="20"/>
      <w:szCs w:val="20"/>
      <w:lang w:eastAsia="ar-SA"/>
    </w:rPr>
  </w:style>
  <w:style w:type="paragraph" w:customStyle="1" w:styleId="Commarcadores21">
    <w:name w:val="Com marcadores 21"/>
    <w:basedOn w:val="Normal"/>
    <w:semiHidden/>
    <w:rsid w:val="007B5F00"/>
    <w:pPr>
      <w:suppressAutoHyphens/>
      <w:spacing w:line="240" w:lineRule="auto"/>
      <w:ind w:firstLine="0"/>
      <w:jc w:val="left"/>
    </w:pPr>
    <w:rPr>
      <w:rFonts w:ascii="Times New Roman" w:hAnsi="Times New Roman"/>
      <w:lang w:eastAsia="ar-SA"/>
    </w:rPr>
  </w:style>
  <w:style w:type="paragraph" w:customStyle="1" w:styleId="Commarcadores22">
    <w:name w:val="Com marcadores 22"/>
    <w:basedOn w:val="Normal"/>
    <w:semiHidden/>
    <w:rsid w:val="00F1122C"/>
    <w:pPr>
      <w:widowControl w:val="0"/>
      <w:suppressAutoHyphens/>
    </w:pPr>
    <w:rPr>
      <w:rFonts w:eastAsia="Arial Unicode MS"/>
      <w:lang w:eastAsia="ar-SA"/>
    </w:rPr>
  </w:style>
  <w:style w:type="paragraph" w:customStyle="1" w:styleId="Commarcadores31">
    <w:name w:val="Com marcadores 31"/>
    <w:basedOn w:val="Normal"/>
    <w:semiHidden/>
    <w:rsid w:val="007B5F00"/>
    <w:pPr>
      <w:suppressAutoHyphens/>
      <w:spacing w:line="240" w:lineRule="auto"/>
      <w:ind w:firstLine="0"/>
      <w:jc w:val="left"/>
    </w:pPr>
    <w:rPr>
      <w:rFonts w:ascii="Times New Roman" w:hAnsi="Times New Roman"/>
      <w:lang w:eastAsia="ar-SA"/>
    </w:rPr>
  </w:style>
  <w:style w:type="paragraph" w:customStyle="1" w:styleId="Commarcadores32">
    <w:name w:val="Com marcadores 32"/>
    <w:basedOn w:val="Normal"/>
    <w:semiHidden/>
    <w:rsid w:val="00F1122C"/>
    <w:pPr>
      <w:widowControl w:val="0"/>
      <w:suppressAutoHyphens/>
    </w:pPr>
    <w:rPr>
      <w:rFonts w:eastAsia="Arial Unicode MS"/>
      <w:lang w:eastAsia="ar-SA"/>
    </w:rPr>
  </w:style>
  <w:style w:type="paragraph" w:customStyle="1" w:styleId="Commarcadores41">
    <w:name w:val="Com marcadores 41"/>
    <w:basedOn w:val="Normal"/>
    <w:semiHidden/>
    <w:rsid w:val="007B5F00"/>
    <w:pPr>
      <w:suppressAutoHyphens/>
      <w:spacing w:line="240" w:lineRule="auto"/>
      <w:ind w:firstLine="0"/>
      <w:jc w:val="left"/>
    </w:pPr>
    <w:rPr>
      <w:rFonts w:ascii="Times New Roman" w:hAnsi="Times New Roman"/>
      <w:lang w:eastAsia="ar-SA"/>
    </w:rPr>
  </w:style>
  <w:style w:type="paragraph" w:customStyle="1" w:styleId="Commarcadores42">
    <w:name w:val="Com marcadores 42"/>
    <w:basedOn w:val="Normal"/>
    <w:semiHidden/>
    <w:rsid w:val="00F1122C"/>
    <w:pPr>
      <w:widowControl w:val="0"/>
      <w:suppressAutoHyphens/>
    </w:pPr>
    <w:rPr>
      <w:rFonts w:eastAsia="Arial Unicode MS"/>
      <w:lang w:eastAsia="ar-SA"/>
    </w:rPr>
  </w:style>
  <w:style w:type="paragraph" w:customStyle="1" w:styleId="Commarcadores51">
    <w:name w:val="Com marcadores 51"/>
    <w:basedOn w:val="Normal"/>
    <w:semiHidden/>
    <w:rsid w:val="007B5F00"/>
    <w:pPr>
      <w:suppressAutoHyphens/>
      <w:spacing w:line="240" w:lineRule="auto"/>
      <w:ind w:firstLine="0"/>
      <w:jc w:val="left"/>
    </w:pPr>
    <w:rPr>
      <w:rFonts w:ascii="Times New Roman" w:hAnsi="Times New Roman"/>
      <w:lang w:eastAsia="ar-SA"/>
    </w:rPr>
  </w:style>
  <w:style w:type="paragraph" w:customStyle="1" w:styleId="Commarcadores52">
    <w:name w:val="Com marcadores 52"/>
    <w:basedOn w:val="Normal"/>
    <w:semiHidden/>
    <w:rsid w:val="00F1122C"/>
    <w:pPr>
      <w:widowControl w:val="0"/>
      <w:suppressAutoHyphens/>
    </w:pPr>
    <w:rPr>
      <w:rFonts w:eastAsia="Arial Unicode MS"/>
      <w:lang w:eastAsia="ar-SA"/>
    </w:rPr>
  </w:style>
  <w:style w:type="paragraph" w:customStyle="1" w:styleId="Commarcadores1">
    <w:name w:val="Com marcadores1"/>
    <w:basedOn w:val="Normal"/>
    <w:semiHidden/>
    <w:rsid w:val="007B5F00"/>
    <w:pPr>
      <w:suppressAutoHyphens/>
      <w:spacing w:line="240" w:lineRule="auto"/>
      <w:ind w:firstLine="0"/>
      <w:jc w:val="left"/>
    </w:pPr>
    <w:rPr>
      <w:rFonts w:ascii="Times New Roman" w:hAnsi="Times New Roman"/>
      <w:lang w:eastAsia="ar-SA"/>
    </w:rPr>
  </w:style>
  <w:style w:type="paragraph" w:customStyle="1" w:styleId="Commarcadores2">
    <w:name w:val="Com marcadores2"/>
    <w:basedOn w:val="Normal"/>
    <w:semiHidden/>
    <w:rsid w:val="00F1122C"/>
    <w:pPr>
      <w:widowControl w:val="0"/>
      <w:suppressAutoHyphens/>
    </w:pPr>
    <w:rPr>
      <w:rFonts w:eastAsia="Arial Unicode MS"/>
      <w:lang w:eastAsia="ar-SA"/>
    </w:rPr>
  </w:style>
  <w:style w:type="paragraph" w:customStyle="1" w:styleId="Contedo10">
    <w:name w:val="Conteúdo 10"/>
    <w:basedOn w:val="ndice"/>
    <w:semiHidden/>
    <w:rsid w:val="00F1122C"/>
    <w:pPr>
      <w:tabs>
        <w:tab w:val="right" w:leader="dot" w:pos="9637"/>
      </w:tabs>
      <w:ind w:left="2547"/>
    </w:pPr>
  </w:style>
  <w:style w:type="paragraph" w:customStyle="1" w:styleId="Contedodoquadro">
    <w:name w:val="Conteúdo do quadro"/>
    <w:basedOn w:val="Normal"/>
    <w:semiHidden/>
    <w:rsid w:val="0013064A"/>
    <w:rPr>
      <w:b/>
    </w:rPr>
  </w:style>
  <w:style w:type="character" w:customStyle="1" w:styleId="copysmall">
    <w:name w:val="copysmall"/>
    <w:basedOn w:val="DefaultParagraphFont"/>
    <w:semiHidden/>
    <w:rsid w:val="00F1122C"/>
  </w:style>
  <w:style w:type="paragraph" w:customStyle="1" w:styleId="Corpodetexto21">
    <w:name w:val="Corpo de texto 21"/>
    <w:basedOn w:val="Normal"/>
    <w:semiHidden/>
    <w:rsid w:val="00B94FFF"/>
    <w:pPr>
      <w:suppressAutoHyphens/>
      <w:spacing w:line="480" w:lineRule="auto"/>
      <w:ind w:firstLine="0"/>
      <w:jc w:val="center"/>
    </w:pPr>
    <w:rPr>
      <w:rFonts w:ascii="Times New Roman" w:hAnsi="Times New Roman"/>
      <w:b/>
      <w:bCs/>
      <w:lang w:eastAsia="ar-SA"/>
    </w:rPr>
  </w:style>
  <w:style w:type="paragraph" w:customStyle="1" w:styleId="Corpodetexto22">
    <w:name w:val="Corpo de texto 22"/>
    <w:basedOn w:val="Normal"/>
    <w:semiHidden/>
    <w:rsid w:val="00F1122C"/>
    <w:pPr>
      <w:widowControl w:val="0"/>
      <w:suppressAutoHyphens/>
      <w:spacing w:after="120" w:line="480" w:lineRule="auto"/>
    </w:pPr>
    <w:rPr>
      <w:rFonts w:eastAsia="Arial Unicode MS"/>
      <w:lang w:eastAsia="ar-SA"/>
    </w:rPr>
  </w:style>
  <w:style w:type="paragraph" w:customStyle="1" w:styleId="Corpodetexto31">
    <w:name w:val="Corpo de texto 31"/>
    <w:basedOn w:val="Normal"/>
    <w:semiHidden/>
    <w:rsid w:val="00F8262B"/>
    <w:pPr>
      <w:suppressAutoHyphens/>
      <w:spacing w:line="240" w:lineRule="auto"/>
      <w:ind w:firstLine="0"/>
      <w:jc w:val="center"/>
    </w:pPr>
    <w:rPr>
      <w:rFonts w:cs="Arial"/>
      <w:b/>
      <w:bCs/>
      <w:sz w:val="20"/>
      <w:lang w:eastAsia="ar-SA"/>
    </w:rPr>
  </w:style>
  <w:style w:type="paragraph" w:customStyle="1" w:styleId="Corpodetexto32">
    <w:name w:val="Corpo de texto 32"/>
    <w:basedOn w:val="Normal"/>
    <w:semiHidden/>
    <w:rsid w:val="00F1122C"/>
    <w:pPr>
      <w:widowControl w:val="0"/>
      <w:suppressAutoHyphens/>
      <w:spacing w:after="120"/>
    </w:pPr>
    <w:rPr>
      <w:rFonts w:eastAsia="Arial Unicode MS"/>
      <w:sz w:val="16"/>
      <w:szCs w:val="16"/>
      <w:lang w:eastAsia="ar-SA"/>
    </w:rPr>
  </w:style>
  <w:style w:type="paragraph" w:customStyle="1" w:styleId="curso">
    <w:name w:val="curso"/>
    <w:basedOn w:val="Normal"/>
    <w:semiHidden/>
    <w:rsid w:val="00F1122C"/>
    <w:pPr>
      <w:spacing w:before="40" w:line="240" w:lineRule="auto"/>
      <w:ind w:firstLine="0"/>
      <w:jc w:val="center"/>
    </w:pPr>
    <w:rPr>
      <w:szCs w:val="20"/>
    </w:rPr>
  </w:style>
  <w:style w:type="paragraph" w:customStyle="1" w:styleId="Data1">
    <w:name w:val="Data1"/>
    <w:basedOn w:val="Normal"/>
    <w:next w:val="Normal"/>
    <w:semiHidden/>
    <w:rsid w:val="007B5F00"/>
    <w:pPr>
      <w:suppressAutoHyphens/>
      <w:spacing w:line="240" w:lineRule="auto"/>
      <w:ind w:firstLine="0"/>
      <w:jc w:val="left"/>
    </w:pPr>
    <w:rPr>
      <w:rFonts w:ascii="Times New Roman" w:hAnsi="Times New Roman"/>
      <w:lang w:eastAsia="ar-SA"/>
    </w:rPr>
  </w:style>
  <w:style w:type="paragraph" w:customStyle="1" w:styleId="Data2">
    <w:name w:val="Data2"/>
    <w:basedOn w:val="Normal"/>
    <w:next w:val="Normal"/>
    <w:semiHidden/>
    <w:rsid w:val="00F1122C"/>
    <w:pPr>
      <w:widowControl w:val="0"/>
      <w:suppressAutoHyphens/>
    </w:pPr>
    <w:rPr>
      <w:rFonts w:eastAsia="Arial Unicode MS"/>
      <w:lang w:eastAsia="ar-SA"/>
    </w:rPr>
  </w:style>
  <w:style w:type="paragraph" w:customStyle="1" w:styleId="Empresadaassinatura">
    <w:name w:val="Empresa da assinatura"/>
    <w:basedOn w:val="Signature"/>
    <w:semiHidden/>
    <w:rsid w:val="00F1122C"/>
    <w:pPr>
      <w:spacing w:line="240" w:lineRule="auto"/>
      <w:ind w:firstLine="0"/>
      <w:jc w:val="left"/>
    </w:pPr>
    <w:rPr>
      <w:rFonts w:ascii="Times New Roman" w:hAnsi="Times New Roman"/>
    </w:rPr>
  </w:style>
  <w:style w:type="paragraph" w:customStyle="1" w:styleId="Encerramento1">
    <w:name w:val="Encerramento1"/>
    <w:basedOn w:val="Normal"/>
    <w:semiHidden/>
    <w:rsid w:val="007B5F00"/>
    <w:pPr>
      <w:suppressAutoHyphens/>
      <w:spacing w:line="240" w:lineRule="auto"/>
      <w:ind w:left="4252" w:firstLine="0"/>
      <w:jc w:val="left"/>
    </w:pPr>
    <w:rPr>
      <w:rFonts w:ascii="Times New Roman" w:hAnsi="Times New Roman"/>
      <w:lang w:eastAsia="ar-SA"/>
    </w:rPr>
  </w:style>
  <w:style w:type="paragraph" w:customStyle="1" w:styleId="Encerramento2">
    <w:name w:val="Encerramento2"/>
    <w:basedOn w:val="Normal"/>
    <w:semiHidden/>
    <w:rsid w:val="00F1122C"/>
    <w:pPr>
      <w:widowControl w:val="0"/>
      <w:suppressAutoHyphens/>
      <w:ind w:left="4252"/>
    </w:pPr>
    <w:rPr>
      <w:rFonts w:eastAsia="Arial Unicode MS"/>
      <w:lang w:eastAsia="ar-SA"/>
    </w:rPr>
  </w:style>
  <w:style w:type="paragraph" w:customStyle="1" w:styleId="EstiloTtulo4esquerda">
    <w:name w:val="Estilo Título 4 + À esquerda"/>
    <w:basedOn w:val="Heading4"/>
    <w:semiHidden/>
    <w:rsid w:val="00555228"/>
    <w:pPr>
      <w:spacing w:after="100" w:afterAutospacing="1"/>
    </w:pPr>
    <w:rPr>
      <w:bCs w:val="0"/>
      <w:sz w:val="22"/>
      <w:szCs w:val="20"/>
    </w:rPr>
  </w:style>
  <w:style w:type="character" w:customStyle="1" w:styleId="estilodecorreioeletrnico15">
    <w:name w:val="estilodecorreioeletrnico15"/>
    <w:semiHidden/>
    <w:rsid w:val="00F1122C"/>
    <w:rPr>
      <w:rFonts w:ascii="Bookman Old Style" w:hAnsi="Bookman Old Style" w:cs="Arial"/>
      <w:b w:val="0"/>
      <w:bCs w:val="0"/>
      <w:i w:val="0"/>
      <w:iCs w:val="0"/>
      <w:color w:val="0000FF"/>
      <w:sz w:val="24"/>
    </w:rPr>
  </w:style>
  <w:style w:type="paragraph" w:customStyle="1" w:styleId="Estruturadodocumento1">
    <w:name w:val="Estrutura do documento1"/>
    <w:basedOn w:val="Normal"/>
    <w:semiHidden/>
    <w:rsid w:val="00D937E0"/>
    <w:pPr>
      <w:shd w:val="clear" w:color="auto" w:fill="000080"/>
    </w:pPr>
    <w:rPr>
      <w:rFonts w:ascii="Tahoma" w:hAnsi="Tahoma" w:cs="Tahoma"/>
      <w:sz w:val="20"/>
      <w:szCs w:val="20"/>
    </w:rPr>
  </w:style>
  <w:style w:type="character" w:customStyle="1" w:styleId="fileinfofl">
    <w:name w:val="file_info fl"/>
    <w:basedOn w:val="DefaultParagraphFont"/>
    <w:semiHidden/>
    <w:rsid w:val="00F1122C"/>
  </w:style>
  <w:style w:type="paragraph" w:customStyle="1" w:styleId="font5">
    <w:name w:val="font5"/>
    <w:basedOn w:val="Normal"/>
    <w:semiHidden/>
    <w:rsid w:val="00F1122C"/>
    <w:pPr>
      <w:spacing w:before="100" w:beforeAutospacing="1" w:after="100" w:afterAutospacing="1" w:line="240" w:lineRule="auto"/>
      <w:ind w:firstLine="0"/>
      <w:jc w:val="left"/>
    </w:pPr>
    <w:rPr>
      <w:rFonts w:ascii="Univers 55" w:hAnsi="Univers 55"/>
      <w:sz w:val="14"/>
      <w:szCs w:val="14"/>
    </w:rPr>
  </w:style>
  <w:style w:type="paragraph" w:customStyle="1" w:styleId="font6">
    <w:name w:val="font6"/>
    <w:basedOn w:val="Normal"/>
    <w:semiHidden/>
    <w:rsid w:val="00F1122C"/>
    <w:pPr>
      <w:spacing w:before="100" w:beforeAutospacing="1" w:after="100" w:afterAutospacing="1" w:line="240" w:lineRule="auto"/>
      <w:ind w:firstLine="0"/>
      <w:jc w:val="left"/>
    </w:pPr>
    <w:rPr>
      <w:rFonts w:ascii="Univers 55" w:hAnsi="Univers 55"/>
      <w:i/>
      <w:iCs/>
      <w:sz w:val="14"/>
      <w:szCs w:val="14"/>
    </w:rPr>
  </w:style>
  <w:style w:type="character" w:customStyle="1" w:styleId="Fontepargpadro10">
    <w:name w:val="Fonte parág. padrão10"/>
    <w:semiHidden/>
    <w:rsid w:val="00F1122C"/>
  </w:style>
  <w:style w:type="character" w:customStyle="1" w:styleId="Fontepargpadro11">
    <w:name w:val="Fonte parág. padrão11"/>
    <w:semiHidden/>
    <w:rsid w:val="00F1122C"/>
  </w:style>
  <w:style w:type="character" w:customStyle="1" w:styleId="Fontepargpadro7">
    <w:name w:val="Fonte parág. padrão7"/>
    <w:semiHidden/>
    <w:rsid w:val="00F1122C"/>
  </w:style>
  <w:style w:type="character" w:customStyle="1" w:styleId="Fontepargpadro8">
    <w:name w:val="Fonte parág. padrão8"/>
    <w:semiHidden/>
    <w:rsid w:val="00F1122C"/>
  </w:style>
  <w:style w:type="character" w:customStyle="1" w:styleId="Fontepargpadro9">
    <w:name w:val="Fonte parág. padrão9"/>
    <w:semiHidden/>
    <w:rsid w:val="00F1122C"/>
  </w:style>
  <w:style w:type="paragraph" w:customStyle="1" w:styleId="ndicedefiguras1">
    <w:name w:val="Índice de figuras1"/>
    <w:basedOn w:val="Normal"/>
    <w:next w:val="Normal"/>
    <w:semiHidden/>
    <w:rsid w:val="00F1122C"/>
    <w:pPr>
      <w:widowControl w:val="0"/>
      <w:suppressAutoHyphens/>
      <w:ind w:left="480" w:hanging="480"/>
    </w:pPr>
    <w:rPr>
      <w:rFonts w:eastAsia="Arial Unicode MS"/>
      <w:lang w:eastAsia="ar-SA"/>
    </w:rPr>
  </w:style>
  <w:style w:type="paragraph" w:customStyle="1" w:styleId="ndicedeilustraes1">
    <w:name w:val="Índice de ilustrações1"/>
    <w:basedOn w:val="Normal"/>
    <w:next w:val="Normal"/>
    <w:semiHidden/>
    <w:rsid w:val="00F1122C"/>
    <w:pPr>
      <w:suppressAutoHyphens/>
    </w:pPr>
    <w:rPr>
      <w:rFonts w:ascii="Times New Roman" w:hAnsi="Times New Roman"/>
      <w:szCs w:val="20"/>
      <w:lang w:eastAsia="ar-SA"/>
    </w:rPr>
  </w:style>
  <w:style w:type="character" w:customStyle="1" w:styleId="LegendaChar">
    <w:name w:val="Legenda Char"/>
    <w:uiPriority w:val="99"/>
    <w:rsid w:val="00F1122C"/>
    <w:rPr>
      <w:rFonts w:eastAsia="Arial Unicode MS"/>
      <w:bCs/>
      <w:lang w:val="pt-BR" w:eastAsia="ar-SA" w:bidi="ar-SA"/>
    </w:rPr>
  </w:style>
  <w:style w:type="paragraph" w:customStyle="1" w:styleId="Legenda10">
    <w:name w:val="Legenda10"/>
    <w:basedOn w:val="Normal"/>
    <w:semiHidden/>
    <w:rsid w:val="00F1122C"/>
    <w:pPr>
      <w:widowControl w:val="0"/>
      <w:suppressLineNumbers/>
      <w:suppressAutoHyphens/>
      <w:spacing w:before="120" w:after="120"/>
    </w:pPr>
    <w:rPr>
      <w:rFonts w:eastAsia="Arial Unicode MS" w:cs="Tahoma"/>
      <w:i/>
      <w:iCs/>
      <w:lang w:eastAsia="ar-SA"/>
    </w:rPr>
  </w:style>
  <w:style w:type="paragraph" w:customStyle="1" w:styleId="Legenda11">
    <w:name w:val="Legenda11"/>
    <w:basedOn w:val="Normal"/>
    <w:semiHidden/>
    <w:rsid w:val="00F1122C"/>
    <w:pPr>
      <w:widowControl w:val="0"/>
      <w:suppressLineNumbers/>
      <w:suppressAutoHyphens/>
      <w:spacing w:before="120" w:after="120"/>
    </w:pPr>
    <w:rPr>
      <w:rFonts w:eastAsia="Arial Unicode MS" w:cs="Tahoma"/>
      <w:i/>
      <w:iCs/>
      <w:lang w:eastAsia="ar-SA"/>
    </w:rPr>
  </w:style>
  <w:style w:type="paragraph" w:customStyle="1" w:styleId="Legenda12">
    <w:name w:val="Legenda12"/>
    <w:basedOn w:val="Normal"/>
    <w:semiHidden/>
    <w:rsid w:val="00F1122C"/>
    <w:pPr>
      <w:widowControl w:val="0"/>
      <w:suppressLineNumbers/>
      <w:suppressAutoHyphens/>
      <w:spacing w:before="120" w:after="120"/>
    </w:pPr>
    <w:rPr>
      <w:rFonts w:eastAsia="Arial Unicode MS" w:cs="Tahoma"/>
      <w:i/>
      <w:iCs/>
      <w:lang w:eastAsia="ar-SA"/>
    </w:rPr>
  </w:style>
  <w:style w:type="paragraph" w:customStyle="1" w:styleId="Legenda8">
    <w:name w:val="Legenda8"/>
    <w:basedOn w:val="Normal"/>
    <w:next w:val="Normal"/>
    <w:semiHidden/>
    <w:rsid w:val="00F1122C"/>
    <w:pPr>
      <w:widowControl w:val="0"/>
      <w:suppressAutoHyphens/>
      <w:spacing w:before="120" w:after="120"/>
      <w:jc w:val="center"/>
    </w:pPr>
    <w:rPr>
      <w:rFonts w:eastAsia="Arial Unicode MS"/>
      <w:bCs/>
      <w:sz w:val="22"/>
      <w:szCs w:val="22"/>
      <w:lang w:eastAsia="ar-SA"/>
    </w:rPr>
  </w:style>
  <w:style w:type="paragraph" w:customStyle="1" w:styleId="Legenda9">
    <w:name w:val="Legenda9"/>
    <w:basedOn w:val="Normal"/>
    <w:semiHidden/>
    <w:rsid w:val="00F1122C"/>
    <w:pPr>
      <w:widowControl w:val="0"/>
      <w:suppressLineNumbers/>
      <w:suppressAutoHyphens/>
      <w:spacing w:before="120" w:after="120"/>
    </w:pPr>
    <w:rPr>
      <w:rFonts w:eastAsia="Arial Unicode MS" w:cs="Tahoma"/>
      <w:i/>
      <w:iCs/>
      <w:lang w:eastAsia="ar-SA"/>
    </w:rPr>
  </w:style>
  <w:style w:type="paragraph" w:customStyle="1" w:styleId="Lista21">
    <w:name w:val="Lista 21"/>
    <w:basedOn w:val="Normal"/>
    <w:semiHidden/>
    <w:rsid w:val="007B5F00"/>
    <w:pPr>
      <w:suppressAutoHyphens/>
      <w:spacing w:line="240" w:lineRule="auto"/>
      <w:ind w:left="566" w:hanging="283"/>
      <w:jc w:val="left"/>
    </w:pPr>
    <w:rPr>
      <w:rFonts w:ascii="Times New Roman" w:hAnsi="Times New Roman"/>
      <w:lang w:eastAsia="ar-SA"/>
    </w:rPr>
  </w:style>
  <w:style w:type="paragraph" w:customStyle="1" w:styleId="Lista22">
    <w:name w:val="Lista 22"/>
    <w:basedOn w:val="Normal"/>
    <w:semiHidden/>
    <w:rsid w:val="00F1122C"/>
    <w:pPr>
      <w:widowControl w:val="0"/>
      <w:suppressAutoHyphens/>
      <w:ind w:left="566" w:hanging="283"/>
    </w:pPr>
    <w:rPr>
      <w:rFonts w:eastAsia="Arial Unicode MS"/>
      <w:lang w:eastAsia="ar-SA"/>
    </w:rPr>
  </w:style>
  <w:style w:type="paragraph" w:customStyle="1" w:styleId="Lista31">
    <w:name w:val="Lista 31"/>
    <w:basedOn w:val="Normal"/>
    <w:semiHidden/>
    <w:rsid w:val="007B5F00"/>
    <w:pPr>
      <w:suppressAutoHyphens/>
      <w:spacing w:line="240" w:lineRule="auto"/>
      <w:ind w:left="849" w:hanging="283"/>
      <w:jc w:val="left"/>
    </w:pPr>
    <w:rPr>
      <w:rFonts w:ascii="Times New Roman" w:hAnsi="Times New Roman"/>
      <w:lang w:eastAsia="ar-SA"/>
    </w:rPr>
  </w:style>
  <w:style w:type="paragraph" w:customStyle="1" w:styleId="Lista32">
    <w:name w:val="Lista 32"/>
    <w:basedOn w:val="Normal"/>
    <w:semiHidden/>
    <w:rsid w:val="00F1122C"/>
    <w:pPr>
      <w:widowControl w:val="0"/>
      <w:suppressAutoHyphens/>
      <w:ind w:left="849" w:hanging="283"/>
    </w:pPr>
    <w:rPr>
      <w:rFonts w:eastAsia="Arial Unicode MS"/>
      <w:lang w:eastAsia="ar-SA"/>
    </w:rPr>
  </w:style>
  <w:style w:type="paragraph" w:customStyle="1" w:styleId="Lista41">
    <w:name w:val="Lista 41"/>
    <w:basedOn w:val="Normal"/>
    <w:semiHidden/>
    <w:rsid w:val="007B5F00"/>
    <w:pPr>
      <w:suppressAutoHyphens/>
      <w:spacing w:line="240" w:lineRule="auto"/>
      <w:ind w:left="1132" w:hanging="283"/>
      <w:jc w:val="left"/>
    </w:pPr>
    <w:rPr>
      <w:rFonts w:ascii="Times New Roman" w:hAnsi="Times New Roman"/>
      <w:lang w:eastAsia="ar-SA"/>
    </w:rPr>
  </w:style>
  <w:style w:type="paragraph" w:customStyle="1" w:styleId="Lista42">
    <w:name w:val="Lista 42"/>
    <w:basedOn w:val="Normal"/>
    <w:semiHidden/>
    <w:rsid w:val="00F1122C"/>
    <w:pPr>
      <w:widowControl w:val="0"/>
      <w:suppressAutoHyphens/>
      <w:ind w:left="1132" w:hanging="283"/>
    </w:pPr>
    <w:rPr>
      <w:rFonts w:eastAsia="Arial Unicode MS"/>
      <w:lang w:eastAsia="ar-SA"/>
    </w:rPr>
  </w:style>
  <w:style w:type="paragraph" w:customStyle="1" w:styleId="Lista51">
    <w:name w:val="Lista 51"/>
    <w:basedOn w:val="Normal"/>
    <w:semiHidden/>
    <w:rsid w:val="007B5F00"/>
    <w:pPr>
      <w:suppressAutoHyphens/>
      <w:spacing w:line="240" w:lineRule="auto"/>
      <w:ind w:left="1415" w:hanging="283"/>
      <w:jc w:val="left"/>
    </w:pPr>
    <w:rPr>
      <w:rFonts w:ascii="Times New Roman" w:hAnsi="Times New Roman"/>
      <w:lang w:eastAsia="ar-SA"/>
    </w:rPr>
  </w:style>
  <w:style w:type="paragraph" w:customStyle="1" w:styleId="Lista52">
    <w:name w:val="Lista 52"/>
    <w:basedOn w:val="Normal"/>
    <w:semiHidden/>
    <w:rsid w:val="00F1122C"/>
    <w:pPr>
      <w:widowControl w:val="0"/>
      <w:suppressAutoHyphens/>
      <w:ind w:left="1415" w:hanging="283"/>
    </w:pPr>
    <w:rPr>
      <w:rFonts w:eastAsia="Arial Unicode MS"/>
      <w:lang w:eastAsia="ar-SA"/>
    </w:rPr>
  </w:style>
  <w:style w:type="paragraph" w:customStyle="1" w:styleId="Listadecontinuao21">
    <w:name w:val="Lista de continuação 21"/>
    <w:basedOn w:val="Normal"/>
    <w:semiHidden/>
    <w:rsid w:val="007B5F00"/>
    <w:pPr>
      <w:suppressAutoHyphens/>
      <w:spacing w:after="120" w:line="240" w:lineRule="auto"/>
      <w:ind w:left="566" w:firstLine="0"/>
      <w:jc w:val="left"/>
    </w:pPr>
    <w:rPr>
      <w:rFonts w:ascii="Times New Roman" w:hAnsi="Times New Roman"/>
      <w:lang w:eastAsia="ar-SA"/>
    </w:rPr>
  </w:style>
  <w:style w:type="paragraph" w:customStyle="1" w:styleId="Listadecontinuao22">
    <w:name w:val="Lista de continuação 22"/>
    <w:basedOn w:val="Normal"/>
    <w:semiHidden/>
    <w:rsid w:val="00F1122C"/>
    <w:pPr>
      <w:widowControl w:val="0"/>
      <w:suppressAutoHyphens/>
      <w:spacing w:after="120"/>
      <w:ind w:left="566"/>
    </w:pPr>
    <w:rPr>
      <w:rFonts w:eastAsia="Arial Unicode MS"/>
      <w:lang w:eastAsia="ar-SA"/>
    </w:rPr>
  </w:style>
  <w:style w:type="paragraph" w:customStyle="1" w:styleId="Listadecontinuao31">
    <w:name w:val="Lista de continuação 31"/>
    <w:basedOn w:val="Normal"/>
    <w:semiHidden/>
    <w:rsid w:val="007B5F00"/>
    <w:pPr>
      <w:suppressAutoHyphens/>
      <w:spacing w:after="120" w:line="240" w:lineRule="auto"/>
      <w:ind w:left="849" w:firstLine="0"/>
      <w:jc w:val="left"/>
    </w:pPr>
    <w:rPr>
      <w:rFonts w:ascii="Times New Roman" w:hAnsi="Times New Roman"/>
      <w:lang w:eastAsia="ar-SA"/>
    </w:rPr>
  </w:style>
  <w:style w:type="paragraph" w:customStyle="1" w:styleId="Listadecontinuao32">
    <w:name w:val="Lista de continuação 32"/>
    <w:basedOn w:val="Normal"/>
    <w:semiHidden/>
    <w:rsid w:val="00F1122C"/>
    <w:pPr>
      <w:widowControl w:val="0"/>
      <w:suppressAutoHyphens/>
      <w:spacing w:after="120"/>
      <w:ind w:left="849"/>
    </w:pPr>
    <w:rPr>
      <w:rFonts w:eastAsia="Arial Unicode MS"/>
      <w:lang w:eastAsia="ar-SA"/>
    </w:rPr>
  </w:style>
  <w:style w:type="paragraph" w:customStyle="1" w:styleId="Listadecontinuao41">
    <w:name w:val="Lista de continuação 41"/>
    <w:basedOn w:val="Normal"/>
    <w:semiHidden/>
    <w:rsid w:val="007B5F00"/>
    <w:pPr>
      <w:suppressAutoHyphens/>
      <w:spacing w:after="120" w:line="240" w:lineRule="auto"/>
      <w:ind w:left="1132" w:firstLine="0"/>
      <w:jc w:val="left"/>
    </w:pPr>
    <w:rPr>
      <w:rFonts w:ascii="Times New Roman" w:hAnsi="Times New Roman"/>
      <w:lang w:eastAsia="ar-SA"/>
    </w:rPr>
  </w:style>
  <w:style w:type="paragraph" w:customStyle="1" w:styleId="Listadecontinuao42">
    <w:name w:val="Lista de continuação 42"/>
    <w:basedOn w:val="Normal"/>
    <w:semiHidden/>
    <w:rsid w:val="00F1122C"/>
    <w:pPr>
      <w:widowControl w:val="0"/>
      <w:suppressAutoHyphens/>
      <w:spacing w:after="120"/>
      <w:ind w:left="1132"/>
    </w:pPr>
    <w:rPr>
      <w:rFonts w:eastAsia="Arial Unicode MS"/>
      <w:lang w:eastAsia="ar-SA"/>
    </w:rPr>
  </w:style>
  <w:style w:type="paragraph" w:customStyle="1" w:styleId="Listadecontinuao51">
    <w:name w:val="Lista de continuação 51"/>
    <w:basedOn w:val="Normal"/>
    <w:semiHidden/>
    <w:rsid w:val="007B5F00"/>
    <w:pPr>
      <w:suppressAutoHyphens/>
      <w:spacing w:after="120" w:line="240" w:lineRule="auto"/>
      <w:ind w:left="1415" w:firstLine="0"/>
      <w:jc w:val="left"/>
    </w:pPr>
    <w:rPr>
      <w:rFonts w:ascii="Times New Roman" w:hAnsi="Times New Roman"/>
      <w:lang w:eastAsia="ar-SA"/>
    </w:rPr>
  </w:style>
  <w:style w:type="paragraph" w:customStyle="1" w:styleId="Listadecontinuao52">
    <w:name w:val="Lista de continuação 52"/>
    <w:basedOn w:val="Normal"/>
    <w:semiHidden/>
    <w:rsid w:val="00F1122C"/>
    <w:pPr>
      <w:widowControl w:val="0"/>
      <w:suppressAutoHyphens/>
      <w:spacing w:after="120"/>
      <w:ind w:left="1415"/>
    </w:pPr>
    <w:rPr>
      <w:rFonts w:eastAsia="Arial Unicode MS"/>
      <w:lang w:eastAsia="ar-SA"/>
    </w:rPr>
  </w:style>
  <w:style w:type="paragraph" w:customStyle="1" w:styleId="Listadecontinuao1">
    <w:name w:val="Lista de continuação1"/>
    <w:basedOn w:val="Normal"/>
    <w:semiHidden/>
    <w:rsid w:val="007B5F00"/>
    <w:pPr>
      <w:suppressAutoHyphens/>
      <w:spacing w:after="120" w:line="240" w:lineRule="auto"/>
      <w:ind w:left="283" w:firstLine="0"/>
      <w:jc w:val="left"/>
    </w:pPr>
    <w:rPr>
      <w:rFonts w:ascii="Times New Roman" w:hAnsi="Times New Roman"/>
      <w:lang w:eastAsia="ar-SA"/>
    </w:rPr>
  </w:style>
  <w:style w:type="paragraph" w:customStyle="1" w:styleId="Listadecontinuao2">
    <w:name w:val="Lista de continuação2"/>
    <w:basedOn w:val="Normal"/>
    <w:semiHidden/>
    <w:rsid w:val="00F1122C"/>
    <w:pPr>
      <w:widowControl w:val="0"/>
      <w:suppressAutoHyphens/>
      <w:spacing w:after="120"/>
      <w:ind w:left="283"/>
    </w:pPr>
    <w:rPr>
      <w:rFonts w:eastAsia="Arial Unicode MS"/>
      <w:lang w:eastAsia="ar-SA"/>
    </w:rPr>
  </w:style>
  <w:style w:type="paragraph" w:customStyle="1" w:styleId="Listaref">
    <w:name w:val="Lista ref"/>
    <w:basedOn w:val="Normal"/>
    <w:semiHidden/>
    <w:rsid w:val="00F1122C"/>
  </w:style>
  <w:style w:type="paragraph" w:customStyle="1" w:styleId="listas">
    <w:name w:val="listas"/>
    <w:basedOn w:val="Normal"/>
    <w:semiHidden/>
    <w:rsid w:val="00F1122C"/>
    <w:pPr>
      <w:keepNext/>
      <w:spacing w:before="2860" w:after="840"/>
      <w:ind w:firstLine="0"/>
      <w:jc w:val="center"/>
      <w:outlineLvl w:val="0"/>
    </w:pPr>
    <w:rPr>
      <w:rFonts w:ascii="Times New Roman" w:hAnsi="Times New Roman"/>
      <w:b/>
      <w:caps/>
      <w:szCs w:val="20"/>
    </w:rPr>
  </w:style>
  <w:style w:type="paragraph" w:customStyle="1" w:styleId="listfl">
    <w:name w:val="listfl"/>
    <w:basedOn w:val="Normal"/>
    <w:semiHidden/>
    <w:rsid w:val="00F1122C"/>
    <w:pPr>
      <w:spacing w:line="213" w:lineRule="atLeast"/>
      <w:ind w:right="244" w:firstLine="0"/>
      <w:jc w:val="right"/>
    </w:pPr>
    <w:rPr>
      <w:rFonts w:cs="Arial"/>
      <w:color w:val="666666"/>
      <w:sz w:val="15"/>
      <w:szCs w:val="15"/>
    </w:rPr>
  </w:style>
  <w:style w:type="paragraph" w:customStyle="1" w:styleId="listp">
    <w:name w:val="listp"/>
    <w:basedOn w:val="Normal"/>
    <w:semiHidden/>
    <w:rsid w:val="00F1122C"/>
    <w:pPr>
      <w:spacing w:line="213" w:lineRule="atLeast"/>
      <w:ind w:firstLine="0"/>
      <w:jc w:val="left"/>
    </w:pPr>
    <w:rPr>
      <w:rFonts w:cs="Arial"/>
      <w:color w:val="000000"/>
      <w:sz w:val="15"/>
      <w:szCs w:val="15"/>
    </w:rPr>
  </w:style>
  <w:style w:type="paragraph" w:customStyle="1" w:styleId="Local">
    <w:name w:val="Local"/>
    <w:basedOn w:val="capa25"/>
    <w:semiHidden/>
    <w:rsid w:val="00F1122C"/>
  </w:style>
  <w:style w:type="paragraph" w:customStyle="1" w:styleId="localrosto">
    <w:name w:val="local rosto"/>
    <w:basedOn w:val="Normal"/>
    <w:semiHidden/>
    <w:rsid w:val="00F1122C"/>
    <w:pPr>
      <w:spacing w:before="1280"/>
      <w:ind w:firstLine="0"/>
      <w:jc w:val="center"/>
    </w:pPr>
    <w:rPr>
      <w:szCs w:val="20"/>
    </w:rPr>
  </w:style>
  <w:style w:type="character" w:customStyle="1" w:styleId="Marcadores">
    <w:name w:val="Marcadores"/>
    <w:semiHidden/>
    <w:rsid w:val="00F1122C"/>
    <w:rPr>
      <w:rFonts w:ascii="StarSymbol" w:eastAsia="StarSymbol" w:hAnsi="StarSymbol" w:cs="StarSymbol"/>
      <w:sz w:val="18"/>
      <w:szCs w:val="18"/>
    </w:rPr>
  </w:style>
  <w:style w:type="paragraph" w:customStyle="1" w:styleId="naturezadotrabalho">
    <w:name w:val="natureza do trabalho"/>
    <w:basedOn w:val="Normal"/>
    <w:semiHidden/>
    <w:rsid w:val="00F1122C"/>
    <w:pPr>
      <w:spacing w:before="1800"/>
      <w:ind w:firstLine="0"/>
      <w:jc w:val="center"/>
    </w:pPr>
    <w:rPr>
      <w:szCs w:val="20"/>
    </w:rPr>
  </w:style>
  <w:style w:type="paragraph" w:customStyle="1" w:styleId="Normal1">
    <w:name w:val="Normal1"/>
    <w:basedOn w:val="Normal"/>
    <w:semiHidden/>
    <w:rsid w:val="00F1122C"/>
    <w:rPr>
      <w:rFonts w:ascii="Times New Roman" w:hAnsi="Times New Roman"/>
      <w:szCs w:val="20"/>
    </w:rPr>
  </w:style>
  <w:style w:type="paragraph" w:customStyle="1" w:styleId="Normal2">
    <w:name w:val="Normal2"/>
    <w:basedOn w:val="Normal"/>
    <w:next w:val="Normal"/>
    <w:rsid w:val="00EC736A"/>
  </w:style>
  <w:style w:type="paragraph" w:customStyle="1" w:styleId="NORMALABNT3">
    <w:name w:val="NORMAL ABNT"/>
    <w:basedOn w:val="Normal"/>
    <w:next w:val="Normal"/>
    <w:semiHidden/>
    <w:rsid w:val="00F1122C"/>
  </w:style>
  <w:style w:type="paragraph" w:customStyle="1" w:styleId="NORMALABNTChar">
    <w:name w:val="NORMAL ABNT Char"/>
    <w:basedOn w:val="Normal"/>
    <w:next w:val="Normal"/>
    <w:semiHidden/>
    <w:rsid w:val="00F1122C"/>
  </w:style>
  <w:style w:type="paragraph" w:customStyle="1" w:styleId="NORMALELIETE">
    <w:name w:val="NORMAL ELIETE"/>
    <w:basedOn w:val="Normal"/>
    <w:next w:val="Normal"/>
    <w:semiHidden/>
    <w:rsid w:val="00F1122C"/>
  </w:style>
  <w:style w:type="paragraph" w:customStyle="1" w:styleId="NormalUnisinos">
    <w:name w:val="Normal Unisinos"/>
    <w:basedOn w:val="Normal"/>
    <w:next w:val="Normal"/>
    <w:semiHidden/>
    <w:rsid w:val="00F1122C"/>
    <w:rPr>
      <w:kern w:val="1"/>
    </w:rPr>
  </w:style>
  <w:style w:type="character" w:customStyle="1" w:styleId="NotaderodapChar">
    <w:name w:val="Nota de rodapé Char"/>
    <w:semiHidden/>
    <w:rsid w:val="00F1122C"/>
    <w:rPr>
      <w:rFonts w:ascii="Arial" w:hAnsi="Arial"/>
      <w:spacing w:val="-8"/>
      <w:sz w:val="22"/>
      <w:lang w:val="pt-BR" w:eastAsia="pt-BR" w:bidi="ar-SA"/>
    </w:rPr>
  </w:style>
  <w:style w:type="character" w:customStyle="1" w:styleId="NotaderodapChar1">
    <w:name w:val="Nota de rodapé Char1"/>
    <w:semiHidden/>
    <w:rsid w:val="00F1122C"/>
    <w:rPr>
      <w:rFonts w:ascii="Arial" w:hAnsi="Arial"/>
      <w:spacing w:val="-8"/>
      <w:sz w:val="22"/>
      <w:lang w:val="pt-BR" w:eastAsia="pt-BR" w:bidi="ar-SA"/>
    </w:rPr>
  </w:style>
  <w:style w:type="character" w:customStyle="1" w:styleId="NotaderodapChar2">
    <w:name w:val="Nota de rodapé Char2"/>
    <w:semiHidden/>
    <w:rsid w:val="00F1122C"/>
    <w:rPr>
      <w:rFonts w:ascii="Arial" w:hAnsi="Arial"/>
      <w:spacing w:val="-8"/>
      <w:sz w:val="22"/>
      <w:lang w:val="pt-BR" w:eastAsia="pt-BR" w:bidi="ar-SA"/>
    </w:rPr>
  </w:style>
  <w:style w:type="character" w:customStyle="1" w:styleId="NotasdeRodapABNT">
    <w:name w:val="Notas de Rodapé ABNT"/>
    <w:semiHidden/>
    <w:rsid w:val="00F1122C"/>
    <w:rPr>
      <w:rFonts w:ascii="Times New Roman" w:hAnsi="Times New Roman"/>
      <w:iCs/>
      <w:sz w:val="20"/>
      <w:vertAlign w:val="superscript"/>
    </w:rPr>
  </w:style>
  <w:style w:type="paragraph" w:customStyle="1" w:styleId="Numerada21">
    <w:name w:val="Numerada 21"/>
    <w:basedOn w:val="Normal"/>
    <w:semiHidden/>
    <w:rsid w:val="007B5F00"/>
  </w:style>
  <w:style w:type="paragraph" w:customStyle="1" w:styleId="Numerada22">
    <w:name w:val="Numerada 22"/>
    <w:basedOn w:val="Normal"/>
    <w:semiHidden/>
    <w:rsid w:val="00F1122C"/>
    <w:pPr>
      <w:ind w:firstLine="0"/>
    </w:pPr>
  </w:style>
  <w:style w:type="paragraph" w:customStyle="1" w:styleId="Numerada31">
    <w:name w:val="Numerada 31"/>
    <w:basedOn w:val="Normal"/>
    <w:semiHidden/>
    <w:rsid w:val="007B5F00"/>
  </w:style>
  <w:style w:type="paragraph" w:customStyle="1" w:styleId="Numerada32">
    <w:name w:val="Numerada 32"/>
    <w:basedOn w:val="Normal"/>
    <w:semiHidden/>
    <w:rsid w:val="00F1122C"/>
    <w:pPr>
      <w:ind w:firstLine="0"/>
    </w:pPr>
  </w:style>
  <w:style w:type="paragraph" w:customStyle="1" w:styleId="Numerada41">
    <w:name w:val="Numerada 41"/>
    <w:basedOn w:val="Normal"/>
    <w:semiHidden/>
    <w:rsid w:val="007B5F00"/>
  </w:style>
  <w:style w:type="paragraph" w:customStyle="1" w:styleId="Numerada42">
    <w:name w:val="Numerada 42"/>
    <w:basedOn w:val="Normal"/>
    <w:semiHidden/>
    <w:rsid w:val="00F1122C"/>
    <w:pPr>
      <w:ind w:firstLine="0"/>
    </w:pPr>
  </w:style>
  <w:style w:type="paragraph" w:customStyle="1" w:styleId="Numerada51">
    <w:name w:val="Numerada 51"/>
    <w:basedOn w:val="Normal"/>
    <w:semiHidden/>
    <w:rsid w:val="007B5F00"/>
  </w:style>
  <w:style w:type="paragraph" w:customStyle="1" w:styleId="Numerada52">
    <w:name w:val="Numerada 52"/>
    <w:basedOn w:val="Normal"/>
    <w:semiHidden/>
    <w:rsid w:val="00F1122C"/>
    <w:pPr>
      <w:ind w:firstLine="0"/>
    </w:pPr>
  </w:style>
  <w:style w:type="paragraph" w:customStyle="1" w:styleId="Numerada1">
    <w:name w:val="Numerada1"/>
    <w:basedOn w:val="Normal"/>
    <w:semiHidden/>
    <w:rsid w:val="007B5F00"/>
  </w:style>
  <w:style w:type="paragraph" w:customStyle="1" w:styleId="Numerada2">
    <w:name w:val="Numerada2"/>
    <w:basedOn w:val="Normal"/>
    <w:semiHidden/>
    <w:rsid w:val="00F1122C"/>
    <w:pPr>
      <w:ind w:firstLine="0"/>
    </w:pPr>
  </w:style>
  <w:style w:type="paragraph" w:customStyle="1" w:styleId="orientador">
    <w:name w:val="orientador"/>
    <w:basedOn w:val="Normal"/>
    <w:semiHidden/>
    <w:rsid w:val="00F1122C"/>
    <w:pPr>
      <w:spacing w:before="1920"/>
      <w:jc w:val="center"/>
    </w:pPr>
  </w:style>
  <w:style w:type="paragraph" w:customStyle="1" w:styleId="parag0">
    <w:name w:val="parag"/>
    <w:basedOn w:val="Normal"/>
    <w:semiHidden/>
    <w:rsid w:val="00F1122C"/>
    <w:pPr>
      <w:spacing w:after="360"/>
      <w:ind w:firstLine="851"/>
    </w:pPr>
    <w:rPr>
      <w:rFonts w:eastAsia="Batang"/>
    </w:rPr>
  </w:style>
  <w:style w:type="paragraph" w:customStyle="1" w:styleId="paragalneacommarcadores">
    <w:name w:val="parag alínea com marcadores"/>
    <w:basedOn w:val="Normal"/>
    <w:autoRedefine/>
    <w:semiHidden/>
    <w:rsid w:val="00F1122C"/>
    <w:pPr>
      <w:tabs>
        <w:tab w:val="num" w:pos="360"/>
      </w:tabs>
      <w:spacing w:after="360"/>
      <w:ind w:left="360" w:hanging="360"/>
    </w:pPr>
    <w:rPr>
      <w:rFonts w:eastAsia="Batang"/>
    </w:rPr>
  </w:style>
  <w:style w:type="paragraph" w:customStyle="1" w:styleId="paragalneacommarcadores2">
    <w:name w:val="parag alínea com marcadores 2"/>
    <w:basedOn w:val="paragalneacommarcadores"/>
    <w:semiHidden/>
    <w:rsid w:val="00F1122C"/>
  </w:style>
  <w:style w:type="paragraph" w:customStyle="1" w:styleId="paragalneasemmarcadores">
    <w:name w:val="parag alínea sem marcadores"/>
    <w:basedOn w:val="Normal"/>
    <w:semiHidden/>
    <w:rsid w:val="00F1122C"/>
    <w:pPr>
      <w:spacing w:after="360"/>
      <w:ind w:left="851"/>
    </w:pPr>
    <w:rPr>
      <w:rFonts w:eastAsia="Batang"/>
    </w:rPr>
  </w:style>
  <w:style w:type="character" w:customStyle="1" w:styleId="paragChar">
    <w:name w:val="parag Char"/>
    <w:semiHidden/>
    <w:rsid w:val="00F1122C"/>
    <w:rPr>
      <w:rFonts w:eastAsia="Batang"/>
      <w:sz w:val="24"/>
      <w:lang w:val="pt-BR" w:eastAsia="pt-BR" w:bidi="ar-SA"/>
    </w:rPr>
  </w:style>
  <w:style w:type="paragraph" w:customStyle="1" w:styleId="paragCharChar">
    <w:name w:val="parag Char Char"/>
    <w:basedOn w:val="Normal"/>
    <w:semiHidden/>
    <w:rsid w:val="00F1122C"/>
    <w:pPr>
      <w:spacing w:after="360"/>
      <w:ind w:firstLine="851"/>
    </w:pPr>
    <w:rPr>
      <w:rFonts w:eastAsia="Batang"/>
    </w:rPr>
  </w:style>
  <w:style w:type="character" w:customStyle="1" w:styleId="paragCharCharChar">
    <w:name w:val="parag Char Char Char"/>
    <w:semiHidden/>
    <w:rsid w:val="00F1122C"/>
    <w:rPr>
      <w:rFonts w:eastAsia="Batang"/>
      <w:sz w:val="24"/>
      <w:lang w:val="pt-BR" w:eastAsia="pt-BR" w:bidi="ar-SA"/>
    </w:rPr>
  </w:style>
  <w:style w:type="paragraph" w:customStyle="1" w:styleId="paragresumo">
    <w:name w:val="parag resumo"/>
    <w:basedOn w:val="paragCharChar"/>
    <w:semiHidden/>
    <w:rsid w:val="00F1122C"/>
    <w:pPr>
      <w:spacing w:after="284" w:line="240" w:lineRule="auto"/>
      <w:ind w:firstLine="567"/>
    </w:pPr>
  </w:style>
  <w:style w:type="paragraph" w:customStyle="1" w:styleId="paragtexto">
    <w:name w:val="parag texto"/>
    <w:basedOn w:val="Normal"/>
    <w:semiHidden/>
    <w:rsid w:val="00F1122C"/>
    <w:pPr>
      <w:spacing w:after="480" w:line="480" w:lineRule="auto"/>
    </w:pPr>
    <w:rPr>
      <w:sz w:val="28"/>
    </w:rPr>
  </w:style>
  <w:style w:type="paragraph" w:customStyle="1" w:styleId="pontos">
    <w:name w:val="pontos"/>
    <w:basedOn w:val="Normal"/>
    <w:semiHidden/>
    <w:rsid w:val="00F1122C"/>
    <w:pPr>
      <w:tabs>
        <w:tab w:val="left" w:pos="284"/>
        <w:tab w:val="left" w:pos="425"/>
        <w:tab w:val="left" w:leader="dot" w:pos="8647"/>
      </w:tabs>
      <w:spacing w:line="480" w:lineRule="auto"/>
    </w:pPr>
    <w:rPr>
      <w:spacing w:val="-8"/>
    </w:rPr>
  </w:style>
  <w:style w:type="paragraph" w:customStyle="1" w:styleId="Primeirorecuodecorpodetexto21">
    <w:name w:val="Primeiro recuo de corpo de texto 21"/>
    <w:basedOn w:val="BodyTextIndent"/>
    <w:semiHidden/>
    <w:rsid w:val="007B5F00"/>
    <w:pPr>
      <w:ind w:firstLine="210"/>
    </w:pPr>
  </w:style>
  <w:style w:type="paragraph" w:customStyle="1" w:styleId="Primeirorecuodecorpodetexto22">
    <w:name w:val="Primeiro recuo de corpo de texto 22"/>
    <w:basedOn w:val="BodyTextIndent"/>
    <w:semiHidden/>
    <w:rsid w:val="00F1122C"/>
    <w:pPr>
      <w:ind w:firstLine="210"/>
    </w:pPr>
    <w:rPr>
      <w:rFonts w:ascii="Times New Roman" w:hAnsi="Times New Roman" w:cs="Times New Roman"/>
    </w:rPr>
  </w:style>
  <w:style w:type="paragraph" w:customStyle="1" w:styleId="Primeirorecuodecorpodetexto2">
    <w:name w:val="Primeiro recuo de corpo de texto2"/>
    <w:basedOn w:val="Normal"/>
    <w:semiHidden/>
    <w:rsid w:val="0013064A"/>
    <w:pPr>
      <w:ind w:firstLine="210"/>
    </w:pPr>
  </w:style>
  <w:style w:type="paragraph" w:customStyle="1" w:styleId="quadro">
    <w:name w:val="quadro"/>
    <w:basedOn w:val="capa55"/>
    <w:semiHidden/>
    <w:rsid w:val="00F1122C"/>
    <w:pPr>
      <w:spacing w:before="2835"/>
    </w:pPr>
  </w:style>
  <w:style w:type="paragraph" w:customStyle="1" w:styleId="quadrotitulo">
    <w:name w:val="quadro titulo"/>
    <w:basedOn w:val="Normal"/>
    <w:semiHidden/>
    <w:rsid w:val="00F1122C"/>
    <w:pPr>
      <w:spacing w:before="480"/>
      <w:jc w:val="center"/>
    </w:pPr>
    <w:rPr>
      <w:b/>
      <w:bCs/>
    </w:rPr>
  </w:style>
  <w:style w:type="paragraph" w:customStyle="1" w:styleId="Recuodecorpodetexto22">
    <w:name w:val="Recuo de corpo de texto 22"/>
    <w:basedOn w:val="Normal"/>
    <w:semiHidden/>
    <w:rsid w:val="00F1122C"/>
    <w:pPr>
      <w:spacing w:after="120" w:line="480" w:lineRule="auto"/>
      <w:ind w:left="283"/>
    </w:pPr>
  </w:style>
  <w:style w:type="paragraph" w:customStyle="1" w:styleId="Recuodecorpodetexto32">
    <w:name w:val="Recuo de corpo de texto 32"/>
    <w:basedOn w:val="Normal"/>
    <w:semiHidden/>
    <w:rsid w:val="00F1122C"/>
    <w:pPr>
      <w:spacing w:after="120"/>
      <w:ind w:left="283"/>
    </w:pPr>
    <w:rPr>
      <w:sz w:val="16"/>
      <w:szCs w:val="16"/>
    </w:rPr>
  </w:style>
  <w:style w:type="paragraph" w:customStyle="1" w:styleId="Recuonormal1">
    <w:name w:val="Recuo normal1"/>
    <w:basedOn w:val="Normal"/>
    <w:semiHidden/>
    <w:rsid w:val="007B5F00"/>
    <w:pPr>
      <w:ind w:left="720"/>
    </w:pPr>
  </w:style>
  <w:style w:type="paragraph" w:customStyle="1" w:styleId="Recuonormal2">
    <w:name w:val="Recuo normal2"/>
    <w:basedOn w:val="Normal"/>
    <w:semiHidden/>
    <w:rsid w:val="00F1122C"/>
    <w:pPr>
      <w:ind w:left="708"/>
    </w:pPr>
  </w:style>
  <w:style w:type="paragraph" w:customStyle="1" w:styleId="refernciabibliogrfica">
    <w:name w:val="refernciabibliogrfica"/>
    <w:basedOn w:val="Normal"/>
    <w:semiHidden/>
    <w:rsid w:val="00F1122C"/>
    <w:pPr>
      <w:spacing w:before="100" w:beforeAutospacing="1" w:after="100" w:afterAutospacing="1"/>
      <w:jc w:val="left"/>
    </w:pPr>
    <w:rPr>
      <w:rFonts w:ascii="Arial Unicode MS" w:eastAsia="Arial Unicode MS" w:hAnsi="Arial Unicode MS" w:cs="Arial Unicode MS" w:hint="eastAsia"/>
    </w:rPr>
  </w:style>
  <w:style w:type="paragraph" w:customStyle="1" w:styleId="RES">
    <w:name w:val="RES"/>
    <w:basedOn w:val="Normal"/>
    <w:semiHidden/>
    <w:rsid w:val="00F1122C"/>
    <w:pPr>
      <w:keepNext/>
      <w:spacing w:before="2860" w:after="840"/>
      <w:jc w:val="center"/>
      <w:outlineLvl w:val="0"/>
    </w:pPr>
    <w:rPr>
      <w:b/>
      <w:caps/>
    </w:rPr>
  </w:style>
  <w:style w:type="paragraph" w:customStyle="1" w:styleId="Saudao1">
    <w:name w:val="Saudação1"/>
    <w:basedOn w:val="Normal"/>
    <w:next w:val="Normal"/>
    <w:semiHidden/>
    <w:rsid w:val="007B5F00"/>
  </w:style>
  <w:style w:type="paragraph" w:customStyle="1" w:styleId="Saudao2">
    <w:name w:val="Saudação2"/>
    <w:basedOn w:val="Normal"/>
    <w:next w:val="Normal"/>
    <w:semiHidden/>
    <w:rsid w:val="00F1122C"/>
  </w:style>
  <w:style w:type="character" w:customStyle="1" w:styleId="Smbolodenotaderodap">
    <w:name w:val="Símbolo de nota de rodapé"/>
    <w:semiHidden/>
    <w:rsid w:val="00F1122C"/>
  </w:style>
  <w:style w:type="character" w:customStyle="1" w:styleId="spelle">
    <w:name w:val="spelle"/>
    <w:basedOn w:val="DefaultParagraphFont"/>
    <w:semiHidden/>
    <w:rsid w:val="00F1122C"/>
  </w:style>
  <w:style w:type="paragraph" w:customStyle="1" w:styleId="subtitulo0">
    <w:name w:val="subtitulo"/>
    <w:basedOn w:val="Normal"/>
    <w:semiHidden/>
    <w:rsid w:val="00F1122C"/>
    <w:pPr>
      <w:spacing w:before="160" w:after="120"/>
      <w:ind w:firstLine="0"/>
      <w:jc w:val="left"/>
    </w:pPr>
    <w:rPr>
      <w:b/>
      <w:bCs/>
    </w:rPr>
  </w:style>
  <w:style w:type="paragraph" w:customStyle="1" w:styleId="SUM">
    <w:name w:val="SUM"/>
    <w:basedOn w:val="Normal"/>
    <w:semiHidden/>
    <w:rsid w:val="00F1122C"/>
    <w:pPr>
      <w:keepNext/>
      <w:spacing w:before="2860" w:after="840"/>
      <w:jc w:val="center"/>
      <w:outlineLvl w:val="0"/>
    </w:pPr>
    <w:rPr>
      <w:b/>
      <w:caps/>
    </w:rPr>
  </w:style>
  <w:style w:type="paragraph" w:customStyle="1" w:styleId="tese">
    <w:name w:val="tese"/>
    <w:basedOn w:val="Normal"/>
    <w:semiHidden/>
    <w:rsid w:val="00F1122C"/>
    <w:pPr>
      <w:spacing w:line="360" w:lineRule="atLeast"/>
      <w:ind w:left="794" w:right="-284" w:firstLine="1588"/>
    </w:pPr>
    <w:rPr>
      <w:sz w:val="26"/>
    </w:rPr>
  </w:style>
  <w:style w:type="paragraph" w:customStyle="1" w:styleId="text1">
    <w:name w:val="text1"/>
    <w:basedOn w:val="Normal"/>
    <w:semiHidden/>
    <w:rsid w:val="00F1122C"/>
    <w:pPr>
      <w:spacing w:before="225" w:after="225" w:line="240" w:lineRule="auto"/>
      <w:ind w:left="75" w:right="75" w:firstLine="0"/>
      <w:jc w:val="left"/>
    </w:pPr>
    <w:rPr>
      <w:sz w:val="20"/>
    </w:rPr>
  </w:style>
  <w:style w:type="paragraph" w:customStyle="1" w:styleId="Texto0">
    <w:name w:val="Texto"/>
    <w:basedOn w:val="Normal"/>
    <w:semiHidden/>
    <w:rsid w:val="00F1122C"/>
    <w:pPr>
      <w:autoSpaceDE w:val="0"/>
      <w:autoSpaceDN w:val="0"/>
      <w:spacing w:line="540" w:lineRule="exact"/>
    </w:pPr>
    <w:rPr>
      <w:rFonts w:cs="Arial"/>
      <w:lang w:val="pt-PT"/>
    </w:rPr>
  </w:style>
  <w:style w:type="paragraph" w:customStyle="1" w:styleId="Textoembloco1">
    <w:name w:val="Texto em bloco1"/>
    <w:basedOn w:val="Normal"/>
    <w:semiHidden/>
    <w:rsid w:val="007B5F00"/>
    <w:pPr>
      <w:spacing w:after="120"/>
      <w:ind w:left="1440" w:right="1440"/>
    </w:pPr>
  </w:style>
  <w:style w:type="paragraph" w:customStyle="1" w:styleId="Textoembloco2">
    <w:name w:val="Texto em bloco2"/>
    <w:basedOn w:val="Normal"/>
    <w:semiHidden/>
    <w:rsid w:val="00F1122C"/>
    <w:pPr>
      <w:spacing w:after="120"/>
      <w:ind w:left="1440" w:right="1440"/>
    </w:pPr>
  </w:style>
  <w:style w:type="paragraph" w:customStyle="1" w:styleId="Textosemformatao1">
    <w:name w:val="Texto sem formatação1"/>
    <w:basedOn w:val="Normal"/>
    <w:semiHidden/>
    <w:rsid w:val="00F1122C"/>
    <w:rPr>
      <w:rFonts w:ascii="Courier New" w:hAnsi="Courier New" w:cs="Courier New"/>
      <w:sz w:val="20"/>
      <w:szCs w:val="20"/>
    </w:rPr>
  </w:style>
  <w:style w:type="paragraph" w:customStyle="1" w:styleId="TextosemFormatao10">
    <w:name w:val="Texto sem Formatação1"/>
    <w:basedOn w:val="Normal"/>
    <w:semiHidden/>
    <w:rsid w:val="00B94FFF"/>
    <w:rPr>
      <w:rFonts w:ascii="Courier New" w:hAnsi="Courier New" w:cs="Courier New"/>
      <w:sz w:val="20"/>
      <w:szCs w:val="20"/>
    </w:rPr>
  </w:style>
  <w:style w:type="paragraph" w:customStyle="1" w:styleId="Textosemformatao2">
    <w:name w:val="Texto sem formatação2"/>
    <w:basedOn w:val="Normal"/>
    <w:semiHidden/>
    <w:rsid w:val="00F1122C"/>
    <w:rPr>
      <w:rFonts w:ascii="Courier New" w:hAnsi="Courier New" w:cs="Courier New"/>
      <w:sz w:val="20"/>
      <w:szCs w:val="20"/>
    </w:rPr>
  </w:style>
  <w:style w:type="character" w:customStyle="1" w:styleId="textogeral1">
    <w:name w:val="texto_geral1"/>
    <w:semiHidden/>
    <w:rsid w:val="00F1122C"/>
    <w:rPr>
      <w:rFonts w:ascii="Arial" w:hAnsi="Arial" w:cs="Arial" w:hint="default"/>
      <w:color w:val="000000"/>
      <w:sz w:val="18"/>
      <w:szCs w:val="18"/>
    </w:rPr>
  </w:style>
  <w:style w:type="paragraph" w:customStyle="1" w:styleId="textotitulostyle12">
    <w:name w:val="textotitulo style12"/>
    <w:basedOn w:val="Normal"/>
    <w:semiHidden/>
    <w:rsid w:val="00F1122C"/>
    <w:pPr>
      <w:spacing w:before="100" w:beforeAutospacing="1" w:after="100" w:afterAutospacing="1" w:line="240" w:lineRule="auto"/>
      <w:ind w:firstLine="0"/>
      <w:jc w:val="left"/>
    </w:pPr>
    <w:rPr>
      <w:rFonts w:ascii="Times New Roman" w:hAnsi="Times New Roman" w:cs="Times New Roman"/>
      <w:color w:val="000000"/>
    </w:rPr>
  </w:style>
  <w:style w:type="paragraph" w:customStyle="1" w:styleId="tit1">
    <w:name w:val="tit 1"/>
    <w:basedOn w:val="Normal"/>
    <w:semiHidden/>
    <w:rsid w:val="00F1122C"/>
    <w:pPr>
      <w:ind w:firstLine="0"/>
      <w:jc w:val="left"/>
    </w:pPr>
    <w:rPr>
      <w:b/>
      <w:bCs/>
      <w:sz w:val="32"/>
      <w:szCs w:val="20"/>
    </w:rPr>
  </w:style>
  <w:style w:type="paragraph" w:customStyle="1" w:styleId="TIT1PROJETO">
    <w:name w:val="TIT 1 PROJETO"/>
    <w:basedOn w:val="paragCharChar"/>
    <w:autoRedefine/>
    <w:semiHidden/>
    <w:rsid w:val="00F1122C"/>
    <w:pPr>
      <w:keepNext/>
      <w:spacing w:after="240"/>
      <w:ind w:firstLine="0"/>
      <w:jc w:val="center"/>
    </w:pPr>
    <w:rPr>
      <w:rFonts w:eastAsia="Times New Roman"/>
      <w:b/>
      <w:color w:val="FF0000"/>
      <w:lang w:val="en-US"/>
    </w:rPr>
  </w:style>
  <w:style w:type="paragraph" w:customStyle="1" w:styleId="tit2">
    <w:name w:val="tit 2"/>
    <w:basedOn w:val="Normal"/>
    <w:semiHidden/>
    <w:rsid w:val="00F1122C"/>
    <w:pPr>
      <w:ind w:firstLine="0"/>
      <w:jc w:val="left"/>
    </w:pPr>
    <w:rPr>
      <w:b/>
      <w:sz w:val="28"/>
      <w:szCs w:val="20"/>
    </w:rPr>
  </w:style>
  <w:style w:type="paragraph" w:customStyle="1" w:styleId="TIT2PROJETO">
    <w:name w:val="TIT 2 PROJETO"/>
    <w:basedOn w:val="paragCharChar"/>
    <w:autoRedefine/>
    <w:semiHidden/>
    <w:rsid w:val="00F1122C"/>
    <w:pPr>
      <w:keepNext/>
      <w:ind w:firstLine="0"/>
    </w:pPr>
    <w:rPr>
      <w:rFonts w:eastAsia="Times New Roman"/>
      <w:b/>
      <w:caps/>
    </w:rPr>
  </w:style>
  <w:style w:type="paragraph" w:customStyle="1" w:styleId="tit3">
    <w:name w:val="tit 3"/>
    <w:basedOn w:val="Normal"/>
    <w:semiHidden/>
    <w:rsid w:val="00F1122C"/>
    <w:pPr>
      <w:tabs>
        <w:tab w:val="num" w:pos="360"/>
      </w:tabs>
      <w:ind w:left="360" w:hanging="360"/>
      <w:jc w:val="left"/>
    </w:pPr>
    <w:rPr>
      <w:b/>
      <w:szCs w:val="20"/>
    </w:rPr>
  </w:style>
  <w:style w:type="paragraph" w:customStyle="1" w:styleId="tittexto2">
    <w:name w:val="tit texto 2"/>
    <w:basedOn w:val="Normal"/>
    <w:semiHidden/>
    <w:rsid w:val="00F1122C"/>
    <w:pPr>
      <w:spacing w:before="360" w:after="360"/>
      <w:ind w:firstLine="851"/>
    </w:pPr>
    <w:rPr>
      <w:b/>
    </w:rPr>
  </w:style>
  <w:style w:type="paragraph" w:customStyle="1" w:styleId="tttulo2t">
    <w:name w:val="títtulo 2t"/>
    <w:basedOn w:val="Normal"/>
    <w:next w:val="Normal"/>
    <w:semiHidden/>
    <w:rsid w:val="00F1122C"/>
    <w:pPr>
      <w:spacing w:after="720" w:line="480" w:lineRule="auto"/>
      <w:jc w:val="left"/>
      <w:outlineLvl w:val="0"/>
    </w:pPr>
    <w:rPr>
      <w:b/>
      <w:smallCaps/>
    </w:rPr>
  </w:style>
  <w:style w:type="character" w:customStyle="1" w:styleId="tttulo2tChar">
    <w:name w:val="títtulo 2t Char"/>
    <w:semiHidden/>
    <w:rsid w:val="00F1122C"/>
    <w:rPr>
      <w:rFonts w:ascii="Arial" w:hAnsi="Arial"/>
      <w:b/>
      <w:smallCaps/>
      <w:sz w:val="24"/>
      <w:szCs w:val="24"/>
      <w:lang w:val="pt-BR" w:eastAsia="pt-BR" w:bidi="ar-SA"/>
    </w:rPr>
  </w:style>
  <w:style w:type="paragraph" w:customStyle="1" w:styleId="ttulo12">
    <w:name w:val="título 1"/>
    <w:basedOn w:val="Normal"/>
    <w:next w:val="Normal"/>
    <w:semiHidden/>
    <w:rsid w:val="00F1122C"/>
    <w:pPr>
      <w:spacing w:before="2880" w:after="1000" w:line="480" w:lineRule="auto"/>
      <w:outlineLvl w:val="0"/>
    </w:pPr>
    <w:rPr>
      <w:rFonts w:cs="Arial"/>
      <w:b/>
      <w:caps/>
      <w:sz w:val="28"/>
      <w:szCs w:val="28"/>
    </w:rPr>
  </w:style>
  <w:style w:type="paragraph" w:customStyle="1" w:styleId="TITULO1ABNT">
    <w:name w:val="TITULO 1 ABNT"/>
    <w:basedOn w:val="Normal"/>
    <w:next w:val="Normal"/>
    <w:semiHidden/>
    <w:rsid w:val="00F1122C"/>
    <w:pPr>
      <w:spacing w:after="720"/>
    </w:pPr>
    <w:rPr>
      <w:b/>
      <w:caps/>
    </w:rPr>
  </w:style>
  <w:style w:type="paragraph" w:customStyle="1" w:styleId="TTULO1ABNT">
    <w:name w:val="TÍTULO 1 ABNT"/>
    <w:basedOn w:val="Normal"/>
    <w:next w:val="Normal"/>
    <w:semiHidden/>
    <w:rsid w:val="00F1122C"/>
    <w:pPr>
      <w:autoSpaceDE w:val="0"/>
      <w:autoSpaceDN w:val="0"/>
      <w:spacing w:after="720"/>
    </w:pPr>
    <w:rPr>
      <w:rFonts w:cs="Arial"/>
      <w:b/>
      <w:caps/>
    </w:rPr>
  </w:style>
  <w:style w:type="paragraph" w:customStyle="1" w:styleId="Titulo1Centr">
    <w:name w:val="Titulo 1 Centr"/>
    <w:basedOn w:val="Heading5"/>
    <w:semiHidden/>
    <w:rsid w:val="00F1122C"/>
    <w:pPr>
      <w:numPr>
        <w:ilvl w:val="4"/>
      </w:numPr>
      <w:spacing w:before="0" w:after="120"/>
      <w:ind w:firstLine="1418"/>
      <w:jc w:val="center"/>
      <w:outlineLvl w:val="9"/>
    </w:pPr>
    <w:rPr>
      <w:rFonts w:ascii="Comic Sans MS" w:hAnsi="Comic Sans MS"/>
      <w:b w:val="0"/>
      <w:i w:val="0"/>
      <w:iCs w:val="0"/>
      <w:caps/>
    </w:rPr>
  </w:style>
  <w:style w:type="paragraph" w:customStyle="1" w:styleId="Ttulo1comnumero">
    <w:name w:val="Título 1 com numero"/>
    <w:basedOn w:val="Heading1"/>
    <w:autoRedefine/>
    <w:semiHidden/>
    <w:rsid w:val="00F1122C"/>
    <w:pPr>
      <w:spacing w:after="480"/>
    </w:pPr>
  </w:style>
  <w:style w:type="paragraph" w:customStyle="1" w:styleId="Ttulo1semnumero">
    <w:name w:val="Título 1 sem numero"/>
    <w:basedOn w:val="Heading1"/>
    <w:semiHidden/>
    <w:rsid w:val="00F1122C"/>
    <w:pPr>
      <w:spacing w:before="2860" w:after="840"/>
    </w:pPr>
  </w:style>
  <w:style w:type="paragraph" w:customStyle="1" w:styleId="ttulo20">
    <w:name w:val="título 2"/>
    <w:basedOn w:val="Normal"/>
    <w:next w:val="Normal"/>
    <w:semiHidden/>
    <w:rsid w:val="00F1122C"/>
    <w:pPr>
      <w:spacing w:after="720" w:line="480" w:lineRule="auto"/>
      <w:ind w:firstLine="851"/>
      <w:jc w:val="left"/>
    </w:pPr>
    <w:rPr>
      <w:b/>
      <w:smallCaps/>
    </w:rPr>
  </w:style>
  <w:style w:type="paragraph" w:customStyle="1" w:styleId="TITULO2ABNT">
    <w:name w:val="TITULO 2 ABNT"/>
    <w:basedOn w:val="Normal"/>
    <w:next w:val="Normal"/>
    <w:semiHidden/>
    <w:rsid w:val="00F1122C"/>
    <w:pPr>
      <w:spacing w:before="720" w:after="720"/>
    </w:pPr>
    <w:rPr>
      <w:caps/>
    </w:rPr>
  </w:style>
  <w:style w:type="paragraph" w:customStyle="1" w:styleId="TITULO3">
    <w:name w:val="TITULO 3"/>
    <w:basedOn w:val="Normal"/>
    <w:next w:val="Normal"/>
    <w:semiHidden/>
    <w:rsid w:val="00736E05"/>
    <w:pPr>
      <w:suppressAutoHyphens/>
      <w:spacing w:before="360" w:after="360"/>
      <w:jc w:val="left"/>
    </w:pPr>
    <w:rPr>
      <w:b/>
      <w:lang w:eastAsia="ar-SA"/>
    </w:rPr>
  </w:style>
  <w:style w:type="paragraph" w:customStyle="1" w:styleId="TITULO4ABNT">
    <w:name w:val="TITULO 4 ABNT"/>
    <w:basedOn w:val="Normal"/>
    <w:next w:val="Normal"/>
    <w:semiHidden/>
    <w:rsid w:val="00F1122C"/>
    <w:pPr>
      <w:spacing w:before="720" w:after="720"/>
    </w:pPr>
  </w:style>
  <w:style w:type="paragraph" w:customStyle="1" w:styleId="TITULO5ABNT">
    <w:name w:val="TITULO 5 ABNT"/>
    <w:basedOn w:val="Normal"/>
    <w:next w:val="Normal"/>
    <w:semiHidden/>
    <w:rsid w:val="00F1122C"/>
    <w:pPr>
      <w:spacing w:before="720" w:after="720"/>
    </w:pPr>
    <w:rPr>
      <w:i/>
    </w:rPr>
  </w:style>
  <w:style w:type="paragraph" w:customStyle="1" w:styleId="titulocentral10">
    <w:name w:val="titulo central 1"/>
    <w:basedOn w:val="Normal"/>
    <w:next w:val="Normal"/>
    <w:semiHidden/>
    <w:rsid w:val="00F1122C"/>
    <w:pPr>
      <w:spacing w:after="720"/>
      <w:jc w:val="center"/>
    </w:pPr>
    <w:rPr>
      <w:b/>
      <w:caps/>
    </w:rPr>
  </w:style>
  <w:style w:type="paragraph" w:customStyle="1" w:styleId="ttulocentral12">
    <w:name w:val="título central 1"/>
    <w:basedOn w:val="Normal"/>
    <w:next w:val="Normal"/>
    <w:semiHidden/>
    <w:rsid w:val="00385F45"/>
    <w:pPr>
      <w:spacing w:after="720"/>
      <w:jc w:val="center"/>
    </w:pPr>
    <w:rPr>
      <w:rFonts w:eastAsia="Calibri"/>
      <w:b/>
      <w:caps/>
      <w:szCs w:val="22"/>
      <w:lang w:eastAsia="en-US"/>
    </w:rPr>
  </w:style>
  <w:style w:type="paragraph" w:customStyle="1" w:styleId="TITULOCENTRAL1ABNT">
    <w:name w:val="TITULO CENTRAL 1 ABNT"/>
    <w:basedOn w:val="Normal"/>
    <w:next w:val="Normal"/>
    <w:semiHidden/>
    <w:rsid w:val="00F1122C"/>
    <w:pPr>
      <w:spacing w:after="720"/>
      <w:jc w:val="center"/>
    </w:pPr>
    <w:rPr>
      <w:b/>
      <w:caps/>
    </w:rPr>
  </w:style>
  <w:style w:type="paragraph" w:customStyle="1" w:styleId="TTULOCENTRAL100">
    <w:name w:val="TÍTULO CENTRAL 10"/>
    <w:basedOn w:val="Normal"/>
    <w:next w:val="Normal"/>
    <w:semiHidden/>
    <w:rsid w:val="00F1122C"/>
    <w:pPr>
      <w:spacing w:after="720"/>
      <w:jc w:val="center"/>
    </w:pPr>
    <w:rPr>
      <w:b/>
      <w:caps/>
    </w:rPr>
  </w:style>
  <w:style w:type="paragraph" w:customStyle="1" w:styleId="titulocentral11">
    <w:name w:val="titulo central 11"/>
    <w:basedOn w:val="Normal"/>
    <w:next w:val="Normal"/>
    <w:semiHidden/>
    <w:rsid w:val="00F1122C"/>
    <w:pPr>
      <w:spacing w:after="720"/>
      <w:ind w:firstLine="0"/>
      <w:jc w:val="center"/>
    </w:pPr>
    <w:rPr>
      <w:b/>
      <w:caps/>
    </w:rPr>
  </w:style>
  <w:style w:type="paragraph" w:customStyle="1" w:styleId="TITULOCENTRAL2ABNT">
    <w:name w:val="TITULO CENTRAL 2 ABNT"/>
    <w:basedOn w:val="Normal"/>
    <w:next w:val="Normal"/>
    <w:semiHidden/>
    <w:rsid w:val="00F1122C"/>
    <w:pPr>
      <w:spacing w:after="720"/>
      <w:jc w:val="center"/>
    </w:pPr>
    <w:rPr>
      <w:b/>
      <w:caps/>
    </w:rPr>
  </w:style>
  <w:style w:type="paragraph" w:customStyle="1" w:styleId="TTULOCENTRAL210">
    <w:name w:val="TÍTULO CENTRAL 21"/>
    <w:basedOn w:val="Normal"/>
    <w:next w:val="Normal"/>
    <w:semiHidden/>
    <w:rsid w:val="00F1122C"/>
    <w:pPr>
      <w:spacing w:after="720"/>
      <w:ind w:firstLine="0"/>
      <w:jc w:val="center"/>
    </w:pPr>
    <w:rPr>
      <w:b/>
      <w:caps/>
    </w:rPr>
  </w:style>
  <w:style w:type="paragraph" w:customStyle="1" w:styleId="titulocentral22">
    <w:name w:val="titulo central 22"/>
    <w:basedOn w:val="Normal"/>
    <w:next w:val="Normal"/>
    <w:semiHidden/>
    <w:rsid w:val="00F1122C"/>
    <w:pPr>
      <w:spacing w:after="720"/>
      <w:ind w:firstLine="0"/>
      <w:jc w:val="center"/>
    </w:pPr>
    <w:rPr>
      <w:b/>
      <w:caps/>
    </w:rPr>
  </w:style>
  <w:style w:type="paragraph" w:customStyle="1" w:styleId="Ttulodanota1">
    <w:name w:val="Título da nota1"/>
    <w:basedOn w:val="Normal"/>
    <w:next w:val="Normal"/>
    <w:semiHidden/>
    <w:rsid w:val="007B5F00"/>
  </w:style>
  <w:style w:type="paragraph" w:customStyle="1" w:styleId="Ttulodanota2">
    <w:name w:val="Título da nota2"/>
    <w:basedOn w:val="Normal"/>
    <w:next w:val="Normal"/>
    <w:semiHidden/>
    <w:rsid w:val="00F1122C"/>
  </w:style>
  <w:style w:type="paragraph" w:customStyle="1" w:styleId="titulo30">
    <w:name w:val="titulo3"/>
    <w:basedOn w:val="Normal"/>
    <w:next w:val="Normal"/>
    <w:semiHidden/>
    <w:rsid w:val="00F1122C"/>
    <w:pPr>
      <w:spacing w:after="720" w:line="480" w:lineRule="auto"/>
      <w:jc w:val="left"/>
    </w:pPr>
    <w:rPr>
      <w:rFonts w:cs="Arial"/>
      <w:i/>
    </w:rPr>
  </w:style>
  <w:style w:type="paragraph" w:customStyle="1" w:styleId="titulosecaostyle12">
    <w:name w:val="titulosecao style12"/>
    <w:basedOn w:val="Normal"/>
    <w:semiHidden/>
    <w:rsid w:val="00F1122C"/>
    <w:pPr>
      <w:spacing w:before="100" w:beforeAutospacing="1" w:after="100" w:afterAutospacing="1" w:line="240" w:lineRule="auto"/>
      <w:ind w:firstLine="0"/>
      <w:jc w:val="left"/>
    </w:pPr>
    <w:rPr>
      <w:rFonts w:ascii="Times New Roman" w:hAnsi="Times New Roman" w:cs="Times New Roman"/>
      <w:color w:val="000000"/>
    </w:rPr>
  </w:style>
  <w:style w:type="character" w:customStyle="1" w:styleId="Typewriter">
    <w:name w:val="Typewriter"/>
    <w:semiHidden/>
    <w:rsid w:val="00F1122C"/>
    <w:rPr>
      <w:rFonts w:ascii="Courier New" w:hAnsi="Courier New"/>
      <w:sz w:val="20"/>
    </w:rPr>
  </w:style>
  <w:style w:type="paragraph" w:customStyle="1" w:styleId="UNICIDPARAGRAFO">
    <w:name w:val="UNICIDPARAGRAFO"/>
    <w:basedOn w:val="Normal"/>
    <w:semiHidden/>
    <w:rsid w:val="00F1122C"/>
    <w:pPr>
      <w:shd w:val="clear" w:color="auto" w:fill="FFFFFF"/>
      <w:spacing w:line="480" w:lineRule="auto"/>
      <w:ind w:firstLine="3119"/>
    </w:pPr>
    <w:rPr>
      <w:rFonts w:ascii="Times New Roman" w:hAnsi="Times New Roman" w:cs="Times New Roman"/>
      <w:color w:val="000000"/>
    </w:rPr>
  </w:style>
  <w:style w:type="paragraph" w:customStyle="1" w:styleId="universidade">
    <w:name w:val="universidade"/>
    <w:basedOn w:val="Normal"/>
    <w:semiHidden/>
    <w:rsid w:val="00F1122C"/>
    <w:pPr>
      <w:spacing w:before="40"/>
      <w:jc w:val="center"/>
    </w:pPr>
  </w:style>
  <w:style w:type="character" w:customStyle="1" w:styleId="WW8Num12z3">
    <w:name w:val="WW8Num12z3"/>
    <w:semiHidden/>
    <w:rsid w:val="00F1122C"/>
    <w:rPr>
      <w:rFonts w:ascii="Symbol" w:hAnsi="Symbol"/>
    </w:rPr>
  </w:style>
  <w:style w:type="character" w:customStyle="1" w:styleId="WW8Num17z3">
    <w:name w:val="WW8Num17z3"/>
    <w:semiHidden/>
    <w:rsid w:val="00F1122C"/>
    <w:rPr>
      <w:rFonts w:ascii="Symbol" w:hAnsi="Symbol"/>
    </w:rPr>
  </w:style>
  <w:style w:type="character" w:customStyle="1" w:styleId="WW8Num19z3">
    <w:name w:val="WW8Num19z3"/>
    <w:semiHidden/>
    <w:rsid w:val="00F1122C"/>
    <w:rPr>
      <w:rFonts w:ascii="Symbol" w:hAnsi="Symbol"/>
    </w:rPr>
  </w:style>
  <w:style w:type="character" w:customStyle="1" w:styleId="WW8Num25z3">
    <w:name w:val="WW8Num25z3"/>
    <w:semiHidden/>
    <w:rsid w:val="00F1122C"/>
    <w:rPr>
      <w:rFonts w:ascii="Symbol" w:hAnsi="Symbol"/>
    </w:rPr>
  </w:style>
  <w:style w:type="character" w:customStyle="1" w:styleId="WW8Num27z3">
    <w:name w:val="WW8Num27z3"/>
    <w:semiHidden/>
    <w:rsid w:val="00F1122C"/>
    <w:rPr>
      <w:rFonts w:ascii="Symbol" w:hAnsi="Symbol"/>
    </w:rPr>
  </w:style>
  <w:style w:type="character" w:customStyle="1" w:styleId="WW8Num28z1">
    <w:name w:val="WW8Num28z1"/>
    <w:semiHidden/>
    <w:rsid w:val="00F1122C"/>
    <w:rPr>
      <w:rFonts w:ascii="Courier New" w:hAnsi="Courier New" w:cs="Courier New"/>
    </w:rPr>
  </w:style>
  <w:style w:type="character" w:customStyle="1" w:styleId="WW8Num28z2">
    <w:name w:val="WW8Num28z2"/>
    <w:semiHidden/>
    <w:rsid w:val="00F1122C"/>
    <w:rPr>
      <w:rFonts w:ascii="Wingdings" w:hAnsi="Wingdings"/>
    </w:rPr>
  </w:style>
  <w:style w:type="character" w:customStyle="1" w:styleId="WW8Num29z3">
    <w:name w:val="WW8Num29z3"/>
    <w:semiHidden/>
    <w:rsid w:val="00F1122C"/>
    <w:rPr>
      <w:rFonts w:ascii="Symbol" w:hAnsi="Symbol"/>
    </w:rPr>
  </w:style>
  <w:style w:type="character" w:customStyle="1" w:styleId="WW8Num30z3">
    <w:name w:val="WW8Num30z3"/>
    <w:semiHidden/>
    <w:rsid w:val="00F1122C"/>
    <w:rPr>
      <w:rFonts w:ascii="Symbol" w:hAnsi="Symbol"/>
    </w:rPr>
  </w:style>
  <w:style w:type="character" w:customStyle="1" w:styleId="WW8Num31z3">
    <w:name w:val="WW8Num31z3"/>
    <w:semiHidden/>
    <w:rsid w:val="00F1122C"/>
    <w:rPr>
      <w:rFonts w:ascii="Symbol" w:hAnsi="Symbol"/>
    </w:rPr>
  </w:style>
  <w:style w:type="character" w:customStyle="1" w:styleId="WW8Num32z1">
    <w:name w:val="WW8Num32z1"/>
    <w:semiHidden/>
    <w:rsid w:val="00F1122C"/>
    <w:rPr>
      <w:rFonts w:ascii="Courier New" w:hAnsi="Courier New" w:cs="Courier New"/>
    </w:rPr>
  </w:style>
  <w:style w:type="character" w:customStyle="1" w:styleId="WW8Num32z2">
    <w:name w:val="WW8Num32z2"/>
    <w:semiHidden/>
    <w:rsid w:val="00F1122C"/>
    <w:rPr>
      <w:rFonts w:ascii="Wingdings" w:hAnsi="Wingdings"/>
    </w:rPr>
  </w:style>
  <w:style w:type="character" w:customStyle="1" w:styleId="WW8Num32z3">
    <w:name w:val="WW8Num32z3"/>
    <w:semiHidden/>
    <w:rsid w:val="00F1122C"/>
    <w:rPr>
      <w:rFonts w:ascii="Symbol" w:hAnsi="Symbol"/>
    </w:rPr>
  </w:style>
  <w:style w:type="character" w:customStyle="1" w:styleId="WW8Num33z1">
    <w:name w:val="WW8Num33z1"/>
    <w:semiHidden/>
    <w:rsid w:val="00F1122C"/>
    <w:rPr>
      <w:rFonts w:ascii="Courier New" w:hAnsi="Courier New" w:cs="Courier New"/>
    </w:rPr>
  </w:style>
  <w:style w:type="character" w:customStyle="1" w:styleId="WW8Num33z2">
    <w:name w:val="WW8Num33z2"/>
    <w:semiHidden/>
    <w:rsid w:val="00F1122C"/>
    <w:rPr>
      <w:rFonts w:ascii="Wingdings" w:hAnsi="Wingdings"/>
    </w:rPr>
  </w:style>
  <w:style w:type="character" w:customStyle="1" w:styleId="WW8Num33z3">
    <w:name w:val="WW8Num33z3"/>
    <w:semiHidden/>
    <w:rsid w:val="00F1122C"/>
    <w:rPr>
      <w:rFonts w:ascii="Symbol" w:hAnsi="Symbol"/>
    </w:rPr>
  </w:style>
  <w:style w:type="character" w:customStyle="1" w:styleId="WW8Num34z1">
    <w:name w:val="WW8Num34z1"/>
    <w:semiHidden/>
    <w:rsid w:val="00F1122C"/>
    <w:rPr>
      <w:rFonts w:ascii="Courier New" w:hAnsi="Courier New" w:cs="Courier New"/>
    </w:rPr>
  </w:style>
  <w:style w:type="character" w:customStyle="1" w:styleId="WW8Num34z2">
    <w:name w:val="WW8Num34z2"/>
    <w:semiHidden/>
    <w:rsid w:val="00F1122C"/>
    <w:rPr>
      <w:rFonts w:ascii="Wingdings" w:hAnsi="Wingdings"/>
    </w:rPr>
  </w:style>
  <w:style w:type="character" w:customStyle="1" w:styleId="WW8Num34z3">
    <w:name w:val="WW8Num34z3"/>
    <w:semiHidden/>
    <w:rsid w:val="00F1122C"/>
    <w:rPr>
      <w:rFonts w:ascii="Symbol" w:hAnsi="Symbol"/>
    </w:rPr>
  </w:style>
  <w:style w:type="character" w:customStyle="1" w:styleId="WW8Num35z1">
    <w:name w:val="WW8Num35z1"/>
    <w:semiHidden/>
    <w:rsid w:val="00F1122C"/>
    <w:rPr>
      <w:rFonts w:ascii="Courier New" w:hAnsi="Courier New" w:cs="Courier New"/>
    </w:rPr>
  </w:style>
  <w:style w:type="character" w:customStyle="1" w:styleId="WW8Num35z2">
    <w:name w:val="WW8Num35z2"/>
    <w:semiHidden/>
    <w:rsid w:val="00F1122C"/>
    <w:rPr>
      <w:rFonts w:ascii="Wingdings" w:hAnsi="Wingdings"/>
    </w:rPr>
  </w:style>
  <w:style w:type="character" w:customStyle="1" w:styleId="WW8Num35z3">
    <w:name w:val="WW8Num35z3"/>
    <w:semiHidden/>
    <w:rsid w:val="00F1122C"/>
    <w:rPr>
      <w:rFonts w:ascii="Symbol" w:hAnsi="Symbol"/>
    </w:rPr>
  </w:style>
  <w:style w:type="character" w:customStyle="1" w:styleId="WW8Num36z1">
    <w:name w:val="WW8Num36z1"/>
    <w:semiHidden/>
    <w:rsid w:val="00F1122C"/>
    <w:rPr>
      <w:rFonts w:ascii="Courier New" w:hAnsi="Courier New" w:cs="Courier New"/>
    </w:rPr>
  </w:style>
  <w:style w:type="character" w:customStyle="1" w:styleId="WW8Num36z2">
    <w:name w:val="WW8Num36z2"/>
    <w:semiHidden/>
    <w:rsid w:val="00F1122C"/>
    <w:rPr>
      <w:rFonts w:ascii="Wingdings" w:hAnsi="Wingdings"/>
    </w:rPr>
  </w:style>
  <w:style w:type="character" w:customStyle="1" w:styleId="WW8Num36z3">
    <w:name w:val="WW8Num36z3"/>
    <w:semiHidden/>
    <w:rsid w:val="00F1122C"/>
    <w:rPr>
      <w:rFonts w:ascii="Symbol" w:hAnsi="Symbol"/>
    </w:rPr>
  </w:style>
  <w:style w:type="character" w:customStyle="1" w:styleId="WW8Num37z1">
    <w:name w:val="WW8Num37z1"/>
    <w:semiHidden/>
    <w:rsid w:val="00F1122C"/>
    <w:rPr>
      <w:rFonts w:ascii="Courier New" w:hAnsi="Courier New" w:cs="Courier New"/>
    </w:rPr>
  </w:style>
  <w:style w:type="character" w:customStyle="1" w:styleId="WW8Num37z2">
    <w:name w:val="WW8Num37z2"/>
    <w:semiHidden/>
    <w:rsid w:val="00F1122C"/>
    <w:rPr>
      <w:rFonts w:ascii="Wingdings" w:hAnsi="Wingdings"/>
    </w:rPr>
  </w:style>
  <w:style w:type="character" w:customStyle="1" w:styleId="WW8Num37z3">
    <w:name w:val="WW8Num37z3"/>
    <w:semiHidden/>
    <w:rsid w:val="00F1122C"/>
    <w:rPr>
      <w:rFonts w:ascii="Symbol" w:hAnsi="Symbol"/>
    </w:rPr>
  </w:style>
  <w:style w:type="character" w:customStyle="1" w:styleId="WW8Num38z1">
    <w:name w:val="WW8Num38z1"/>
    <w:semiHidden/>
    <w:rsid w:val="00F1122C"/>
    <w:rPr>
      <w:rFonts w:ascii="Courier New" w:hAnsi="Courier New" w:cs="Courier New"/>
    </w:rPr>
  </w:style>
  <w:style w:type="character" w:customStyle="1" w:styleId="WW8Num38z2">
    <w:name w:val="WW8Num38z2"/>
    <w:semiHidden/>
    <w:rsid w:val="00F1122C"/>
    <w:rPr>
      <w:rFonts w:ascii="Wingdings" w:hAnsi="Wingdings"/>
    </w:rPr>
  </w:style>
  <w:style w:type="character" w:customStyle="1" w:styleId="WW8Num38z3">
    <w:name w:val="WW8Num38z3"/>
    <w:semiHidden/>
    <w:rsid w:val="00F1122C"/>
    <w:rPr>
      <w:rFonts w:ascii="Symbol" w:hAnsi="Symbol"/>
    </w:rPr>
  </w:style>
  <w:style w:type="character" w:customStyle="1" w:styleId="WW8Num40z1">
    <w:name w:val="WW8Num40z1"/>
    <w:semiHidden/>
    <w:rsid w:val="00F1122C"/>
    <w:rPr>
      <w:rFonts w:ascii="Courier New" w:hAnsi="Courier New" w:cs="Courier New"/>
    </w:rPr>
  </w:style>
  <w:style w:type="character" w:customStyle="1" w:styleId="WW8Num40z2">
    <w:name w:val="WW8Num40z2"/>
    <w:semiHidden/>
    <w:rsid w:val="00F1122C"/>
    <w:rPr>
      <w:rFonts w:ascii="Wingdings" w:hAnsi="Wingdings"/>
    </w:rPr>
  </w:style>
  <w:style w:type="character" w:customStyle="1" w:styleId="WW8Num40z3">
    <w:name w:val="WW8Num40z3"/>
    <w:semiHidden/>
    <w:rsid w:val="00F1122C"/>
    <w:rPr>
      <w:rFonts w:ascii="Symbol" w:hAnsi="Symbol"/>
    </w:rPr>
  </w:style>
  <w:style w:type="character" w:customStyle="1" w:styleId="WW-Absatz-Standardschriftart11111111111111">
    <w:name w:val="WW-Absatz-Standardschriftart11111111111111"/>
    <w:semiHidden/>
    <w:rsid w:val="000064DE"/>
  </w:style>
  <w:style w:type="character" w:customStyle="1" w:styleId="WW-Absatz-Standardschriftart111111111111111">
    <w:name w:val="WW-Absatz-Standardschriftart111111111111111"/>
    <w:semiHidden/>
    <w:rsid w:val="000064DE"/>
  </w:style>
  <w:style w:type="character" w:customStyle="1" w:styleId="WW-Absatz-Standardschriftart1111111111111111">
    <w:name w:val="WW-Absatz-Standardschriftart1111111111111111"/>
    <w:semiHidden/>
    <w:rsid w:val="000064DE"/>
  </w:style>
  <w:style w:type="character" w:customStyle="1" w:styleId="WW-Absatz-Standardschriftart11111111111111111">
    <w:name w:val="WW-Absatz-Standardschriftart11111111111111111"/>
    <w:semiHidden/>
    <w:rsid w:val="000064DE"/>
  </w:style>
  <w:style w:type="character" w:customStyle="1" w:styleId="WW-Absatz-Standardschriftart111111111111111111">
    <w:name w:val="WW-Absatz-Standardschriftart111111111111111111"/>
    <w:semiHidden/>
    <w:rsid w:val="000064DE"/>
  </w:style>
  <w:style w:type="character" w:customStyle="1" w:styleId="WW-Absatz-Standardschriftart1111111111111111111">
    <w:name w:val="WW-Absatz-Standardschriftart1111111111111111111"/>
    <w:semiHidden/>
    <w:rsid w:val="000064DE"/>
  </w:style>
  <w:style w:type="character" w:customStyle="1" w:styleId="WW-Absatz-Standardschriftart11111111111111111111">
    <w:name w:val="WW-Absatz-Standardschriftart11111111111111111111"/>
    <w:semiHidden/>
    <w:rsid w:val="000064DE"/>
  </w:style>
  <w:style w:type="character" w:customStyle="1" w:styleId="WW-Absatz-Standardschriftart111111111111111111111">
    <w:name w:val="WW-Absatz-Standardschriftart111111111111111111111"/>
    <w:semiHidden/>
    <w:rsid w:val="000064DE"/>
  </w:style>
  <w:style w:type="character" w:customStyle="1" w:styleId="WW-Absatz-Standardschriftart1111111111111111111111">
    <w:name w:val="WW-Absatz-Standardschriftart1111111111111111111111"/>
    <w:semiHidden/>
    <w:rsid w:val="000064DE"/>
  </w:style>
  <w:style w:type="character" w:customStyle="1" w:styleId="WW-Absatz-Standardschriftart11111111111111111111111">
    <w:name w:val="WW-Absatz-Standardschriftart11111111111111111111111"/>
    <w:semiHidden/>
    <w:rsid w:val="000064DE"/>
  </w:style>
  <w:style w:type="character" w:customStyle="1" w:styleId="WW-Absatz-Standardschriftart111111111111111111111111">
    <w:name w:val="WW-Absatz-Standardschriftart111111111111111111111111"/>
    <w:semiHidden/>
    <w:rsid w:val="000064DE"/>
  </w:style>
  <w:style w:type="character" w:customStyle="1" w:styleId="WW-Absatz-Standardschriftart1111111111111111111111111">
    <w:name w:val="WW-Absatz-Standardschriftart1111111111111111111111111"/>
    <w:semiHidden/>
    <w:rsid w:val="000064DE"/>
  </w:style>
  <w:style w:type="character" w:customStyle="1" w:styleId="WW-Absatz-Standardschriftart11111111111111111111111111">
    <w:name w:val="WW-Absatz-Standardschriftart11111111111111111111111111"/>
    <w:semiHidden/>
    <w:rsid w:val="000064DE"/>
  </w:style>
  <w:style w:type="character" w:customStyle="1" w:styleId="WW-Absatz-Standardschriftart111111111111111111111111111">
    <w:name w:val="WW-Absatz-Standardschriftart111111111111111111111111111"/>
    <w:semiHidden/>
    <w:rsid w:val="00F1122C"/>
  </w:style>
  <w:style w:type="character" w:customStyle="1" w:styleId="WW-Absatz-Standardschriftart1111111111111111111111111111">
    <w:name w:val="WW-Absatz-Standardschriftart1111111111111111111111111111"/>
    <w:semiHidden/>
    <w:rsid w:val="00F1122C"/>
  </w:style>
  <w:style w:type="character" w:customStyle="1" w:styleId="WW-Absatz-Standardschriftart11111111111111111111111111111">
    <w:name w:val="WW-Absatz-Standardschriftart11111111111111111111111111111"/>
    <w:semiHidden/>
    <w:rsid w:val="00F1122C"/>
  </w:style>
  <w:style w:type="character" w:customStyle="1" w:styleId="WW-Absatz-Standardschriftart111111111111111111111111111111">
    <w:name w:val="WW-Absatz-Standardschriftart111111111111111111111111111111"/>
    <w:semiHidden/>
    <w:rsid w:val="00F1122C"/>
  </w:style>
  <w:style w:type="character" w:customStyle="1" w:styleId="WW-Absatz-Standardschriftart1111111111111111111111111111111">
    <w:name w:val="WW-Absatz-Standardschriftart1111111111111111111111111111111"/>
    <w:semiHidden/>
    <w:rsid w:val="00F1122C"/>
  </w:style>
  <w:style w:type="character" w:customStyle="1" w:styleId="WW-Absatz-Standardschriftart11111111111111111111111111111111">
    <w:name w:val="WW-Absatz-Standardschriftart11111111111111111111111111111111"/>
    <w:semiHidden/>
    <w:rsid w:val="00F1122C"/>
  </w:style>
  <w:style w:type="character" w:customStyle="1" w:styleId="WW-Absatz-Standardschriftart111111111111111111111111111111111">
    <w:name w:val="WW-Absatz-Standardschriftart111111111111111111111111111111111"/>
    <w:semiHidden/>
    <w:rsid w:val="00F1122C"/>
  </w:style>
  <w:style w:type="character" w:customStyle="1" w:styleId="WW-Absatz-Standardschriftart1111111111111111111111111111111111">
    <w:name w:val="WW-Absatz-Standardschriftart1111111111111111111111111111111111"/>
    <w:semiHidden/>
    <w:rsid w:val="00F1122C"/>
  </w:style>
  <w:style w:type="character" w:customStyle="1" w:styleId="WW-Absatz-Standardschriftart11111111111111111111111111111111111">
    <w:name w:val="WW-Absatz-Standardschriftart11111111111111111111111111111111111"/>
    <w:semiHidden/>
    <w:rsid w:val="00F1122C"/>
  </w:style>
  <w:style w:type="character" w:customStyle="1" w:styleId="WW-Absatz-Standardschriftart111111111111111111111111111111111111">
    <w:name w:val="WW-Absatz-Standardschriftart111111111111111111111111111111111111"/>
    <w:semiHidden/>
    <w:rsid w:val="00F1122C"/>
  </w:style>
  <w:style w:type="character" w:customStyle="1" w:styleId="WW-Absatz-Standardschriftart1111111111111111111111111111111111111">
    <w:name w:val="WW-Absatz-Standardschriftart1111111111111111111111111111111111111"/>
    <w:semiHidden/>
    <w:rsid w:val="00F1122C"/>
  </w:style>
  <w:style w:type="character" w:customStyle="1" w:styleId="WW-Absatz-Standardschriftart11111111111111111111111111111111111111">
    <w:name w:val="WW-Absatz-Standardschriftart11111111111111111111111111111111111111"/>
    <w:semiHidden/>
    <w:rsid w:val="00F1122C"/>
  </w:style>
  <w:style w:type="character" w:customStyle="1" w:styleId="WW-Absatz-Standardschriftart111111111111111111111111111111111111111">
    <w:name w:val="WW-Absatz-Standardschriftart111111111111111111111111111111111111111"/>
    <w:semiHidden/>
    <w:rsid w:val="00F1122C"/>
  </w:style>
  <w:style w:type="character" w:customStyle="1" w:styleId="WW-Absatz-Standardschriftart1111111111111111111111111111111111111111">
    <w:name w:val="WW-Absatz-Standardschriftart1111111111111111111111111111111111111111"/>
    <w:semiHidden/>
    <w:rsid w:val="00F1122C"/>
  </w:style>
  <w:style w:type="character" w:customStyle="1" w:styleId="WW-Absatz-Standardschriftart11111111111111111111111111111111111111111">
    <w:name w:val="WW-Absatz-Standardschriftart11111111111111111111111111111111111111111"/>
    <w:semiHidden/>
    <w:rsid w:val="00F1122C"/>
  </w:style>
  <w:style w:type="character" w:customStyle="1" w:styleId="WW-CaracteresdeNotadeRodap">
    <w:name w:val="WW-Caracteres de Nota de Rodapé"/>
    <w:semiHidden/>
    <w:rsid w:val="00F1122C"/>
    <w:rPr>
      <w:vertAlign w:val="superscript"/>
    </w:rPr>
  </w:style>
  <w:style w:type="paragraph" w:customStyle="1" w:styleId="xl22">
    <w:name w:val="xl22"/>
    <w:basedOn w:val="Normal"/>
    <w:semiHidden/>
    <w:rsid w:val="00F1122C"/>
    <w:pPr>
      <w:spacing w:before="100" w:beforeAutospacing="1" w:after="100" w:afterAutospacing="1" w:line="240" w:lineRule="auto"/>
      <w:ind w:firstLine="0"/>
      <w:jc w:val="left"/>
    </w:pPr>
    <w:rPr>
      <w:rFonts w:ascii="Univers 55" w:hAnsi="Univers 55" w:cs="Times New Roman"/>
      <w:sz w:val="14"/>
      <w:szCs w:val="14"/>
    </w:rPr>
  </w:style>
  <w:style w:type="paragraph" w:customStyle="1" w:styleId="xl23">
    <w:name w:val="xl23"/>
    <w:basedOn w:val="Normal"/>
    <w:semiHidden/>
    <w:rsid w:val="00F1122C"/>
    <w:pPr>
      <w:spacing w:before="100" w:beforeAutospacing="1" w:after="100" w:afterAutospacing="1" w:line="240" w:lineRule="auto"/>
      <w:ind w:firstLine="0"/>
      <w:jc w:val="left"/>
    </w:pPr>
    <w:rPr>
      <w:rFonts w:cs="Arial"/>
      <w:b/>
      <w:bCs/>
      <w:sz w:val="18"/>
      <w:szCs w:val="18"/>
    </w:rPr>
  </w:style>
  <w:style w:type="paragraph" w:customStyle="1" w:styleId="xl24">
    <w:name w:val="xl24"/>
    <w:basedOn w:val="Normal"/>
    <w:semiHidden/>
    <w:rsid w:val="00F1122C"/>
    <w:pPr>
      <w:spacing w:before="100" w:beforeAutospacing="1" w:after="100" w:afterAutospacing="1" w:line="240" w:lineRule="auto"/>
      <w:ind w:firstLine="0"/>
      <w:jc w:val="left"/>
    </w:pPr>
    <w:rPr>
      <w:rFonts w:cs="Arial"/>
      <w:b/>
      <w:bCs/>
      <w:sz w:val="18"/>
      <w:szCs w:val="18"/>
    </w:rPr>
  </w:style>
  <w:style w:type="paragraph" w:customStyle="1" w:styleId="xl25">
    <w:name w:val="xl25"/>
    <w:basedOn w:val="Normal"/>
    <w:semiHidden/>
    <w:rsid w:val="00F1122C"/>
    <w:pPr>
      <w:spacing w:before="100" w:beforeAutospacing="1" w:after="100" w:afterAutospacing="1" w:line="240" w:lineRule="auto"/>
      <w:ind w:firstLine="0"/>
      <w:jc w:val="right"/>
    </w:pPr>
    <w:rPr>
      <w:rFonts w:ascii="Univers 55" w:hAnsi="Univers 55" w:cs="Times New Roman"/>
      <w:sz w:val="14"/>
      <w:szCs w:val="14"/>
    </w:rPr>
  </w:style>
  <w:style w:type="paragraph" w:customStyle="1" w:styleId="xl26">
    <w:name w:val="xl26"/>
    <w:basedOn w:val="Normal"/>
    <w:semiHidden/>
    <w:rsid w:val="00F1122C"/>
    <w:pPr>
      <w:spacing w:before="100" w:beforeAutospacing="1" w:after="100" w:afterAutospacing="1" w:line="240" w:lineRule="auto"/>
      <w:ind w:firstLine="0"/>
      <w:jc w:val="left"/>
    </w:pPr>
    <w:rPr>
      <w:rFonts w:ascii="Univers 55" w:hAnsi="Univers 55" w:cs="Times New Roman"/>
      <w:sz w:val="14"/>
      <w:szCs w:val="14"/>
    </w:rPr>
  </w:style>
  <w:style w:type="paragraph" w:customStyle="1" w:styleId="xl27">
    <w:name w:val="xl27"/>
    <w:basedOn w:val="Normal"/>
    <w:semiHidden/>
    <w:rsid w:val="00F1122C"/>
    <w:pPr>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rFonts w:ascii="Univers 55" w:hAnsi="Univers 55" w:cs="Times New Roman"/>
      <w:sz w:val="14"/>
      <w:szCs w:val="14"/>
    </w:rPr>
  </w:style>
  <w:style w:type="paragraph" w:customStyle="1" w:styleId="xl28">
    <w:name w:val="xl28"/>
    <w:basedOn w:val="Normal"/>
    <w:semiHidden/>
    <w:rsid w:val="00F1122C"/>
    <w:pPr>
      <w:spacing w:before="100" w:beforeAutospacing="1" w:after="100" w:afterAutospacing="1" w:line="240" w:lineRule="auto"/>
      <w:ind w:firstLine="0"/>
      <w:jc w:val="left"/>
    </w:pPr>
    <w:rPr>
      <w:rFonts w:ascii="Univers 55" w:hAnsi="Univers 55" w:cs="Times New Roman"/>
      <w:sz w:val="14"/>
      <w:szCs w:val="14"/>
    </w:rPr>
  </w:style>
  <w:style w:type="paragraph" w:customStyle="1" w:styleId="xl29">
    <w:name w:val="xl29"/>
    <w:basedOn w:val="Normal"/>
    <w:semiHidden/>
    <w:rsid w:val="00F1122C"/>
    <w:pPr>
      <w:spacing w:before="100" w:beforeAutospacing="1" w:after="100" w:afterAutospacing="1" w:line="240" w:lineRule="auto"/>
      <w:ind w:firstLine="0"/>
      <w:jc w:val="right"/>
    </w:pPr>
    <w:rPr>
      <w:rFonts w:ascii="Univers 55" w:hAnsi="Univers 55" w:cs="Times New Roman"/>
      <w:sz w:val="14"/>
      <w:szCs w:val="14"/>
    </w:rPr>
  </w:style>
  <w:style w:type="paragraph" w:customStyle="1" w:styleId="xl30">
    <w:name w:val="xl30"/>
    <w:basedOn w:val="Normal"/>
    <w:semiHidden/>
    <w:rsid w:val="00F1122C"/>
    <w:pPr>
      <w:spacing w:before="100" w:beforeAutospacing="1" w:after="100" w:afterAutospacing="1" w:line="240" w:lineRule="auto"/>
      <w:ind w:firstLine="0"/>
      <w:jc w:val="left"/>
    </w:pPr>
    <w:rPr>
      <w:rFonts w:ascii="Univers 55" w:hAnsi="Univers 55" w:cs="Times New Roman"/>
      <w:sz w:val="14"/>
      <w:szCs w:val="14"/>
    </w:rPr>
  </w:style>
  <w:style w:type="paragraph" w:customStyle="1" w:styleId="xl31">
    <w:name w:val="xl31"/>
    <w:basedOn w:val="Normal"/>
    <w:semiHidden/>
    <w:rsid w:val="00F1122C"/>
    <w:pPr>
      <w:pBdr>
        <w:bottom w:val="single" w:sz="4" w:space="0" w:color="auto"/>
      </w:pBdr>
      <w:spacing w:before="100" w:beforeAutospacing="1" w:after="100" w:afterAutospacing="1" w:line="240" w:lineRule="auto"/>
      <w:ind w:firstLine="0"/>
      <w:jc w:val="left"/>
    </w:pPr>
    <w:rPr>
      <w:rFonts w:ascii="Univers 55" w:hAnsi="Univers 55" w:cs="Times New Roman"/>
      <w:sz w:val="14"/>
      <w:szCs w:val="14"/>
    </w:rPr>
  </w:style>
  <w:style w:type="paragraph" w:customStyle="1" w:styleId="xl32">
    <w:name w:val="xl32"/>
    <w:basedOn w:val="Normal"/>
    <w:semiHidden/>
    <w:rsid w:val="00F1122C"/>
    <w:pPr>
      <w:spacing w:before="100" w:beforeAutospacing="1" w:after="100" w:afterAutospacing="1" w:line="240" w:lineRule="auto"/>
      <w:ind w:firstLine="0"/>
      <w:jc w:val="right"/>
    </w:pPr>
    <w:rPr>
      <w:rFonts w:cs="Arial"/>
      <w:b/>
      <w:bCs/>
      <w:sz w:val="14"/>
      <w:szCs w:val="14"/>
    </w:rPr>
  </w:style>
  <w:style w:type="paragraph" w:customStyle="1" w:styleId="xl33">
    <w:name w:val="xl33"/>
    <w:basedOn w:val="Normal"/>
    <w:semiHidden/>
    <w:rsid w:val="00F1122C"/>
    <w:pPr>
      <w:spacing w:before="100" w:beforeAutospacing="1" w:after="100" w:afterAutospacing="1" w:line="240" w:lineRule="auto"/>
      <w:ind w:firstLine="0"/>
      <w:jc w:val="left"/>
    </w:pPr>
    <w:rPr>
      <w:rFonts w:cs="Arial"/>
      <w:b/>
      <w:bCs/>
      <w:sz w:val="14"/>
      <w:szCs w:val="14"/>
    </w:rPr>
  </w:style>
  <w:style w:type="paragraph" w:customStyle="1" w:styleId="xl34">
    <w:name w:val="xl34"/>
    <w:basedOn w:val="Normal"/>
    <w:semiHidden/>
    <w:rsid w:val="00F1122C"/>
    <w:pPr>
      <w:spacing w:before="100" w:beforeAutospacing="1" w:after="100" w:afterAutospacing="1" w:line="240" w:lineRule="auto"/>
      <w:ind w:firstLine="0"/>
      <w:jc w:val="right"/>
    </w:pPr>
    <w:rPr>
      <w:rFonts w:cs="Arial"/>
      <w:b/>
      <w:bCs/>
      <w:sz w:val="14"/>
      <w:szCs w:val="14"/>
    </w:rPr>
  </w:style>
  <w:style w:type="paragraph" w:customStyle="1" w:styleId="xl35">
    <w:name w:val="xl35"/>
    <w:basedOn w:val="Normal"/>
    <w:semiHidden/>
    <w:rsid w:val="00F1122C"/>
    <w:pPr>
      <w:spacing w:before="100" w:beforeAutospacing="1" w:after="100" w:afterAutospacing="1" w:line="240" w:lineRule="auto"/>
      <w:ind w:firstLine="0"/>
      <w:jc w:val="left"/>
    </w:pPr>
    <w:rPr>
      <w:rFonts w:cs="Arial"/>
      <w:b/>
      <w:bCs/>
      <w:sz w:val="14"/>
      <w:szCs w:val="14"/>
    </w:rPr>
  </w:style>
  <w:style w:type="paragraph" w:customStyle="1" w:styleId="xl36">
    <w:name w:val="xl36"/>
    <w:basedOn w:val="Normal"/>
    <w:semiHidden/>
    <w:rsid w:val="00F1122C"/>
    <w:pPr>
      <w:spacing w:before="100" w:beforeAutospacing="1" w:after="100" w:afterAutospacing="1" w:line="240" w:lineRule="auto"/>
      <w:ind w:firstLine="0"/>
      <w:jc w:val="right"/>
    </w:pPr>
    <w:rPr>
      <w:rFonts w:cs="Arial"/>
      <w:b/>
      <w:bCs/>
      <w:sz w:val="14"/>
      <w:szCs w:val="14"/>
    </w:rPr>
  </w:style>
  <w:style w:type="paragraph" w:customStyle="1" w:styleId="xl37">
    <w:name w:val="xl37"/>
    <w:basedOn w:val="Normal"/>
    <w:semiHidden/>
    <w:rsid w:val="00F1122C"/>
    <w:pPr>
      <w:spacing w:before="100" w:beforeAutospacing="1" w:after="100" w:afterAutospacing="1" w:line="240" w:lineRule="auto"/>
      <w:ind w:firstLine="0"/>
      <w:jc w:val="left"/>
    </w:pPr>
    <w:rPr>
      <w:rFonts w:cs="Arial"/>
      <w:b/>
      <w:bCs/>
      <w:sz w:val="14"/>
      <w:szCs w:val="14"/>
    </w:rPr>
  </w:style>
  <w:style w:type="paragraph" w:customStyle="1" w:styleId="xl38">
    <w:name w:val="xl38"/>
    <w:basedOn w:val="Normal"/>
    <w:semiHidden/>
    <w:rsid w:val="00F1122C"/>
    <w:pPr>
      <w:spacing w:before="100" w:beforeAutospacing="1" w:after="100" w:afterAutospacing="1" w:line="240" w:lineRule="auto"/>
      <w:ind w:firstLine="0"/>
      <w:jc w:val="left"/>
    </w:pPr>
    <w:rPr>
      <w:rFonts w:cs="Arial"/>
      <w:b/>
      <w:bCs/>
      <w:sz w:val="14"/>
      <w:szCs w:val="14"/>
    </w:rPr>
  </w:style>
  <w:style w:type="paragraph" w:customStyle="1" w:styleId="xl39">
    <w:name w:val="xl39"/>
    <w:basedOn w:val="Normal"/>
    <w:semiHidden/>
    <w:rsid w:val="00F1122C"/>
    <w:pPr>
      <w:spacing w:before="100" w:beforeAutospacing="1" w:after="100" w:afterAutospacing="1" w:line="240" w:lineRule="auto"/>
      <w:ind w:firstLine="0"/>
      <w:jc w:val="left"/>
    </w:pPr>
    <w:rPr>
      <w:rFonts w:ascii="Univers 55" w:hAnsi="Univers 55" w:cs="Times New Roman"/>
      <w:sz w:val="14"/>
      <w:szCs w:val="14"/>
    </w:rPr>
  </w:style>
  <w:style w:type="paragraph" w:customStyle="1" w:styleId="xl40">
    <w:name w:val="xl40"/>
    <w:basedOn w:val="Normal"/>
    <w:semiHidden/>
    <w:rsid w:val="00F1122C"/>
    <w:pPr>
      <w:spacing w:before="100" w:beforeAutospacing="1" w:after="100" w:afterAutospacing="1" w:line="240" w:lineRule="auto"/>
      <w:ind w:firstLine="0"/>
      <w:jc w:val="left"/>
    </w:pPr>
    <w:rPr>
      <w:rFonts w:ascii="Univers 55" w:hAnsi="Univers 55" w:cs="Times New Roman"/>
      <w:sz w:val="14"/>
      <w:szCs w:val="14"/>
    </w:rPr>
  </w:style>
  <w:style w:type="paragraph" w:customStyle="1" w:styleId="xl41">
    <w:name w:val="xl41"/>
    <w:basedOn w:val="Normal"/>
    <w:semiHidden/>
    <w:rsid w:val="00F1122C"/>
    <w:pPr>
      <w:spacing w:before="100" w:beforeAutospacing="1" w:after="100" w:afterAutospacing="1" w:line="240" w:lineRule="auto"/>
      <w:ind w:firstLine="0"/>
      <w:jc w:val="left"/>
    </w:pPr>
    <w:rPr>
      <w:rFonts w:ascii="Univers 55" w:hAnsi="Univers 55" w:cs="Times New Roman"/>
      <w:i/>
      <w:iCs/>
      <w:sz w:val="14"/>
      <w:szCs w:val="14"/>
    </w:rPr>
  </w:style>
  <w:style w:type="paragraph" w:customStyle="1" w:styleId="xl42">
    <w:name w:val="xl42"/>
    <w:basedOn w:val="Normal"/>
    <w:semiHidden/>
    <w:rsid w:val="00F1122C"/>
    <w:pPr>
      <w:spacing w:before="100" w:beforeAutospacing="1" w:after="100" w:afterAutospacing="1" w:line="240" w:lineRule="auto"/>
      <w:ind w:firstLine="0"/>
      <w:jc w:val="left"/>
    </w:pPr>
    <w:rPr>
      <w:rFonts w:ascii="Univers 55" w:hAnsi="Univers 55" w:cs="Times New Roman"/>
      <w:sz w:val="14"/>
      <w:szCs w:val="14"/>
    </w:rPr>
  </w:style>
  <w:style w:type="paragraph" w:customStyle="1" w:styleId="xl43">
    <w:name w:val="xl43"/>
    <w:basedOn w:val="Normal"/>
    <w:semiHidden/>
    <w:rsid w:val="00F1122C"/>
    <w:pPr>
      <w:spacing w:before="100" w:beforeAutospacing="1" w:after="100" w:afterAutospacing="1" w:line="240" w:lineRule="auto"/>
      <w:ind w:firstLine="0"/>
      <w:jc w:val="right"/>
    </w:pPr>
    <w:rPr>
      <w:rFonts w:ascii="Univers 45 Light" w:hAnsi="Univers 45 Light" w:cs="Times New Roman"/>
      <w:b/>
      <w:bCs/>
      <w:sz w:val="14"/>
      <w:szCs w:val="14"/>
    </w:rPr>
  </w:style>
  <w:style w:type="paragraph" w:customStyle="1" w:styleId="xl44">
    <w:name w:val="xl44"/>
    <w:basedOn w:val="Normal"/>
    <w:semiHidden/>
    <w:rsid w:val="00F1122C"/>
    <w:pPr>
      <w:spacing w:before="100" w:beforeAutospacing="1" w:after="100" w:afterAutospacing="1" w:line="240" w:lineRule="auto"/>
      <w:ind w:firstLine="0"/>
      <w:jc w:val="left"/>
    </w:pPr>
    <w:rPr>
      <w:rFonts w:ascii="Univers 45 Light" w:hAnsi="Univers 45 Light" w:cs="Times New Roman"/>
      <w:b/>
      <w:bCs/>
      <w:sz w:val="14"/>
      <w:szCs w:val="14"/>
    </w:rPr>
  </w:style>
  <w:style w:type="paragraph" w:customStyle="1" w:styleId="xl45">
    <w:name w:val="xl45"/>
    <w:basedOn w:val="Normal"/>
    <w:semiHidden/>
    <w:rsid w:val="00F1122C"/>
    <w:pPr>
      <w:spacing w:before="100" w:beforeAutospacing="1" w:after="100" w:afterAutospacing="1" w:line="240" w:lineRule="auto"/>
      <w:ind w:firstLine="0"/>
      <w:jc w:val="right"/>
    </w:pPr>
    <w:rPr>
      <w:rFonts w:ascii="Univers 55" w:hAnsi="Univers 55" w:cs="Times New Roman"/>
      <w:sz w:val="14"/>
      <w:szCs w:val="14"/>
    </w:rPr>
  </w:style>
  <w:style w:type="paragraph" w:customStyle="1" w:styleId="xl46">
    <w:name w:val="xl46"/>
    <w:basedOn w:val="Normal"/>
    <w:semiHidden/>
    <w:rsid w:val="00F1122C"/>
    <w:pPr>
      <w:spacing w:before="100" w:beforeAutospacing="1" w:after="100" w:afterAutospacing="1" w:line="240" w:lineRule="auto"/>
      <w:ind w:firstLine="0"/>
      <w:jc w:val="right"/>
    </w:pPr>
    <w:rPr>
      <w:rFonts w:ascii="Univers 55" w:hAnsi="Univers 55" w:cs="Times New Roman"/>
      <w:sz w:val="14"/>
      <w:szCs w:val="14"/>
    </w:rPr>
  </w:style>
  <w:style w:type="paragraph" w:customStyle="1" w:styleId="xl47">
    <w:name w:val="xl47"/>
    <w:basedOn w:val="Normal"/>
    <w:semiHidden/>
    <w:rsid w:val="00F1122C"/>
    <w:pPr>
      <w:spacing w:before="100" w:beforeAutospacing="1" w:after="100" w:afterAutospacing="1" w:line="240" w:lineRule="auto"/>
      <w:ind w:firstLine="0"/>
      <w:jc w:val="center"/>
    </w:pPr>
    <w:rPr>
      <w:rFonts w:ascii="Univers 45 Light" w:hAnsi="Univers 45 Light" w:cs="Times New Roman"/>
      <w:b/>
      <w:bCs/>
      <w:sz w:val="18"/>
      <w:szCs w:val="18"/>
    </w:rPr>
  </w:style>
  <w:style w:type="paragraph" w:customStyle="1" w:styleId="xl48">
    <w:name w:val="xl48"/>
    <w:basedOn w:val="Normal"/>
    <w:semiHidden/>
    <w:rsid w:val="00F1122C"/>
    <w:pPr>
      <w:pBdr>
        <w:top w:val="single" w:sz="4" w:space="0" w:color="auto"/>
        <w:bottom w:val="single" w:sz="4" w:space="0" w:color="auto"/>
      </w:pBdr>
      <w:spacing w:before="100" w:beforeAutospacing="1" w:after="100" w:afterAutospacing="1" w:line="240" w:lineRule="auto"/>
      <w:ind w:firstLine="0"/>
      <w:jc w:val="center"/>
      <w:textAlignment w:val="center"/>
    </w:pPr>
    <w:rPr>
      <w:rFonts w:ascii="Univers 55" w:hAnsi="Univers 55" w:cs="Times New Roman"/>
      <w:sz w:val="14"/>
      <w:szCs w:val="14"/>
    </w:rPr>
  </w:style>
  <w:style w:type="paragraph" w:customStyle="1" w:styleId="xl49">
    <w:name w:val="xl49"/>
    <w:basedOn w:val="Normal"/>
    <w:semiHidden/>
    <w:rsid w:val="00F1122C"/>
    <w:pPr>
      <w:pBdr>
        <w:bottom w:val="single" w:sz="4" w:space="0" w:color="auto"/>
      </w:pBdr>
      <w:spacing w:before="100" w:beforeAutospacing="1" w:after="100" w:afterAutospacing="1" w:line="240" w:lineRule="auto"/>
      <w:ind w:firstLine="0"/>
      <w:jc w:val="center"/>
      <w:textAlignment w:val="center"/>
    </w:pPr>
    <w:rPr>
      <w:rFonts w:ascii="Univers 55" w:hAnsi="Univers 55" w:cs="Times New Roman"/>
      <w:color w:val="000000"/>
      <w:sz w:val="14"/>
      <w:szCs w:val="14"/>
    </w:rPr>
  </w:style>
  <w:style w:type="paragraph" w:customStyle="1" w:styleId="xl50">
    <w:name w:val="xl50"/>
    <w:basedOn w:val="Normal"/>
    <w:semiHidden/>
    <w:rsid w:val="00F1122C"/>
    <w:pPr>
      <w:pBdr>
        <w:bottom w:val="single" w:sz="4" w:space="0" w:color="auto"/>
        <w:right w:val="single" w:sz="4" w:space="0" w:color="auto"/>
      </w:pBdr>
      <w:spacing w:before="100" w:beforeAutospacing="1" w:after="100" w:afterAutospacing="1" w:line="240" w:lineRule="auto"/>
      <w:ind w:firstLine="0"/>
      <w:jc w:val="center"/>
      <w:textAlignment w:val="center"/>
    </w:pPr>
    <w:rPr>
      <w:rFonts w:ascii="Univers 55" w:hAnsi="Univers 55" w:cs="Times New Roman"/>
      <w:color w:val="000000"/>
      <w:sz w:val="14"/>
      <w:szCs w:val="14"/>
    </w:rPr>
  </w:style>
  <w:style w:type="paragraph" w:customStyle="1" w:styleId="xl51">
    <w:name w:val="xl51"/>
    <w:basedOn w:val="Normal"/>
    <w:semiHidden/>
    <w:rsid w:val="00F1122C"/>
    <w:pPr>
      <w:pBdr>
        <w:left w:val="single" w:sz="4" w:space="0" w:color="auto"/>
        <w:bottom w:val="single" w:sz="4" w:space="0" w:color="auto"/>
      </w:pBdr>
      <w:spacing w:before="100" w:beforeAutospacing="1" w:after="100" w:afterAutospacing="1" w:line="240" w:lineRule="auto"/>
      <w:ind w:firstLine="0"/>
      <w:jc w:val="center"/>
      <w:textAlignment w:val="center"/>
    </w:pPr>
    <w:rPr>
      <w:rFonts w:ascii="Univers 55" w:hAnsi="Univers 55" w:cs="Times New Roman"/>
      <w:color w:val="000000"/>
      <w:sz w:val="14"/>
      <w:szCs w:val="14"/>
    </w:rPr>
  </w:style>
  <w:style w:type="paragraph" w:customStyle="1" w:styleId="xl52">
    <w:name w:val="xl52"/>
    <w:basedOn w:val="Normal"/>
    <w:semiHidden/>
    <w:rsid w:val="00F1122C"/>
    <w:pPr>
      <w:pBdr>
        <w:top w:val="single" w:sz="4" w:space="0" w:color="auto"/>
      </w:pBdr>
      <w:spacing w:before="100" w:beforeAutospacing="1" w:after="100" w:afterAutospacing="1" w:line="240" w:lineRule="auto"/>
      <w:ind w:firstLine="0"/>
      <w:jc w:val="center"/>
      <w:textAlignment w:val="center"/>
    </w:pPr>
    <w:rPr>
      <w:rFonts w:ascii="Univers 55" w:hAnsi="Univers 55" w:cs="Times New Roman"/>
      <w:color w:val="000000"/>
      <w:sz w:val="14"/>
      <w:szCs w:val="14"/>
    </w:rPr>
  </w:style>
  <w:style w:type="paragraph" w:customStyle="1" w:styleId="xl53">
    <w:name w:val="xl53"/>
    <w:basedOn w:val="Normal"/>
    <w:semiHidden/>
    <w:rsid w:val="00F1122C"/>
    <w:pPr>
      <w:pBdr>
        <w:top w:val="single" w:sz="4" w:space="0" w:color="auto"/>
        <w:right w:val="single" w:sz="4" w:space="0" w:color="auto"/>
      </w:pBdr>
      <w:spacing w:before="100" w:beforeAutospacing="1" w:after="100" w:afterAutospacing="1" w:line="240" w:lineRule="auto"/>
      <w:ind w:firstLine="0"/>
      <w:jc w:val="center"/>
      <w:textAlignment w:val="center"/>
    </w:pPr>
    <w:rPr>
      <w:rFonts w:ascii="Univers 55" w:hAnsi="Univers 55" w:cs="Times New Roman"/>
      <w:color w:val="000000"/>
      <w:sz w:val="14"/>
      <w:szCs w:val="14"/>
    </w:rPr>
  </w:style>
  <w:style w:type="paragraph" w:customStyle="1" w:styleId="xl54">
    <w:name w:val="xl54"/>
    <w:basedOn w:val="Normal"/>
    <w:semiHidden/>
    <w:rsid w:val="00F1122C"/>
    <w:pPr>
      <w:pBdr>
        <w:top w:val="single" w:sz="4" w:space="0" w:color="auto"/>
        <w:left w:val="single" w:sz="4" w:space="0" w:color="auto"/>
      </w:pBdr>
      <w:spacing w:before="100" w:beforeAutospacing="1" w:after="100" w:afterAutospacing="1" w:line="240" w:lineRule="auto"/>
      <w:ind w:firstLine="0"/>
      <w:jc w:val="center"/>
      <w:textAlignment w:val="center"/>
    </w:pPr>
    <w:rPr>
      <w:rFonts w:ascii="Univers 55" w:hAnsi="Univers 55" w:cs="Times New Roman"/>
      <w:color w:val="000000"/>
      <w:sz w:val="14"/>
      <w:szCs w:val="14"/>
    </w:rPr>
  </w:style>
  <w:style w:type="paragraph" w:customStyle="1" w:styleId="Bibliography1">
    <w:name w:val="Bibliography1"/>
    <w:basedOn w:val="Normal"/>
    <w:next w:val="Normal"/>
    <w:semiHidden/>
    <w:rsid w:val="00F1122C"/>
    <w:rPr>
      <w:rFonts w:ascii="Times New Roman" w:hAnsi="Times New Roman"/>
      <w:lang w:val="en-US"/>
    </w:rPr>
  </w:style>
  <w:style w:type="character" w:customStyle="1" w:styleId="BookTitle1">
    <w:name w:val="Book Title1"/>
    <w:semiHidden/>
    <w:rsid w:val="00DF61C4"/>
    <w:rPr>
      <w:rFonts w:cs="Times New Roman"/>
      <w:b/>
      <w:bCs/>
      <w:smallCaps/>
      <w:spacing w:val="5"/>
    </w:rPr>
  </w:style>
  <w:style w:type="table" w:customStyle="1" w:styleId="Calendar1">
    <w:name w:val="Calendar 1"/>
    <w:semiHidden/>
    <w:rsid w:val="00F1122C"/>
    <w:rPr>
      <w:rFonts w:ascii="Calibri" w:hAnsi="Calibri"/>
      <w:sz w:val="22"/>
      <w:szCs w:val="22"/>
      <w:lang w:eastAsia="en-US"/>
    </w:rPr>
    <w:tblPr>
      <w:tblStyleRowBandSize w:val="1"/>
      <w:tblStyleColBandSize w:val="1"/>
      <w:tblInd w:w="0" w:type="dxa"/>
      <w:tblCellMar>
        <w:top w:w="0" w:type="dxa"/>
        <w:left w:w="108" w:type="dxa"/>
        <w:bottom w:w="0" w:type="dxa"/>
        <w:right w:w="108" w:type="dxa"/>
      </w:tblCellMar>
    </w:tblPr>
  </w:style>
  <w:style w:type="paragraph" w:customStyle="1" w:styleId="iln">
    <w:name w:val="il_n"/>
    <w:basedOn w:val="Normal"/>
    <w:semiHidden/>
    <w:rsid w:val="00F1122C"/>
    <w:pPr>
      <w:spacing w:line="288" w:lineRule="auto"/>
    </w:pPr>
    <w:rPr>
      <w:rFonts w:ascii="Times New Roman" w:hAnsi="Times New Roman"/>
    </w:rPr>
  </w:style>
  <w:style w:type="paragraph" w:customStyle="1" w:styleId="ilr">
    <w:name w:val="il_r"/>
    <w:basedOn w:val="Normal"/>
    <w:semiHidden/>
    <w:rsid w:val="00F1122C"/>
    <w:pPr>
      <w:spacing w:line="288" w:lineRule="auto"/>
    </w:pPr>
    <w:rPr>
      <w:rFonts w:ascii="Times New Roman" w:hAnsi="Times New Roman"/>
      <w:color w:val="228822"/>
    </w:rPr>
  </w:style>
  <w:style w:type="character" w:customStyle="1" w:styleId="IntenseEmphasis1">
    <w:name w:val="Intense Emphasis1"/>
    <w:semiHidden/>
    <w:rsid w:val="00DF61C4"/>
    <w:rPr>
      <w:rFonts w:cs="Times New Roman"/>
      <w:b/>
      <w:bCs/>
      <w:i/>
      <w:iCs/>
      <w:color w:val="4F81BD"/>
    </w:rPr>
  </w:style>
  <w:style w:type="paragraph" w:customStyle="1" w:styleId="IntenseQuote1">
    <w:name w:val="Intense Quote1"/>
    <w:basedOn w:val="Normal"/>
    <w:next w:val="Normal"/>
    <w:semiHidden/>
    <w:rsid w:val="00DF61C4"/>
    <w:pPr>
      <w:pBdr>
        <w:bottom w:val="single" w:sz="4" w:space="4" w:color="4F81BD"/>
      </w:pBdr>
      <w:spacing w:before="200" w:after="280"/>
      <w:ind w:left="936" w:right="936"/>
    </w:pPr>
    <w:rPr>
      <w:b/>
      <w:bCs/>
      <w:i/>
      <w:iCs/>
      <w:color w:val="4F81BD"/>
      <w:szCs w:val="22"/>
      <w:lang w:eastAsia="en-US"/>
    </w:rPr>
  </w:style>
  <w:style w:type="character" w:customStyle="1" w:styleId="IntenseReference1">
    <w:name w:val="Intense Reference1"/>
    <w:semiHidden/>
    <w:rsid w:val="00DF61C4"/>
    <w:rPr>
      <w:rFonts w:cs="Times New Roman"/>
      <w:b/>
      <w:bCs/>
      <w:smallCaps/>
      <w:color w:val="C0504D"/>
      <w:spacing w:val="5"/>
      <w:u w:val="single"/>
    </w:rPr>
  </w:style>
  <w:style w:type="paragraph" w:customStyle="1" w:styleId="NoSpacing1">
    <w:name w:val="No Spacing1"/>
    <w:semiHidden/>
    <w:rsid w:val="00A70792"/>
    <w:pPr>
      <w:suppressAutoHyphens/>
      <w:spacing w:line="100" w:lineRule="atLeast"/>
      <w:ind w:firstLine="709"/>
      <w:jc w:val="both"/>
    </w:pPr>
    <w:rPr>
      <w:rFonts w:eastAsia="Calibri"/>
      <w:kern w:val="1"/>
      <w:sz w:val="24"/>
      <w:szCs w:val="24"/>
      <w:lang w:eastAsia="hi-IN" w:bidi="hi-IN"/>
    </w:rPr>
  </w:style>
  <w:style w:type="paragraph" w:customStyle="1" w:styleId="NormalNegrito">
    <w:name w:val="Normal + Negrito"/>
    <w:aliases w:val="Justificado,Depois de:  10 pt,Espaçamento entre linhas:  ..."/>
    <w:basedOn w:val="Normal"/>
    <w:semiHidden/>
    <w:rsid w:val="00F1122C"/>
    <w:pPr>
      <w:ind w:left="360"/>
    </w:pPr>
    <w:rPr>
      <w:b/>
    </w:rPr>
  </w:style>
  <w:style w:type="paragraph" w:customStyle="1" w:styleId="Referncia">
    <w:name w:val="Referência"/>
    <w:basedOn w:val="Normal"/>
    <w:semiHidden/>
    <w:qFormat/>
    <w:rsid w:val="00385F45"/>
    <w:rPr>
      <w:rFonts w:eastAsia="Calibri"/>
      <w:szCs w:val="22"/>
      <w:lang w:eastAsia="en-US"/>
    </w:rPr>
  </w:style>
  <w:style w:type="paragraph" w:customStyle="1" w:styleId="rgha">
    <w:name w:val="rg_ha"/>
    <w:basedOn w:val="Normal"/>
    <w:semiHidden/>
    <w:rsid w:val="00F1122C"/>
    <w:pPr>
      <w:ind w:left="15" w:right="15"/>
    </w:pPr>
    <w:rPr>
      <w:color w:val="666666"/>
    </w:rPr>
  </w:style>
  <w:style w:type="paragraph" w:customStyle="1" w:styleId="rghn">
    <w:name w:val="rg_hn"/>
    <w:basedOn w:val="Normal"/>
    <w:semiHidden/>
    <w:rsid w:val="00F1122C"/>
    <w:pPr>
      <w:spacing w:line="288" w:lineRule="auto"/>
      <w:ind w:left="15" w:right="15"/>
    </w:pPr>
  </w:style>
  <w:style w:type="paragraph" w:customStyle="1" w:styleId="rghr">
    <w:name w:val="rg_hr"/>
    <w:basedOn w:val="Normal"/>
    <w:semiHidden/>
    <w:rsid w:val="00F1122C"/>
    <w:pPr>
      <w:ind w:left="15" w:right="15"/>
    </w:pPr>
    <w:rPr>
      <w:color w:val="009933"/>
    </w:rPr>
  </w:style>
  <w:style w:type="paragraph" w:customStyle="1" w:styleId="rght">
    <w:name w:val="rg_ht"/>
    <w:basedOn w:val="Normal"/>
    <w:semiHidden/>
    <w:rsid w:val="00F1122C"/>
    <w:pPr>
      <w:spacing w:line="288" w:lineRule="auto"/>
      <w:ind w:left="15" w:right="15"/>
    </w:pPr>
    <w:rPr>
      <w:sz w:val="30"/>
      <w:szCs w:val="30"/>
    </w:rPr>
  </w:style>
  <w:style w:type="character" w:customStyle="1" w:styleId="SubtleReference1">
    <w:name w:val="Subtle Reference1"/>
    <w:semiHidden/>
    <w:rsid w:val="00DF61C4"/>
    <w:rPr>
      <w:rFonts w:cs="Times New Roman"/>
      <w:smallCaps/>
      <w:color w:val="C0504D"/>
      <w:u w:val="single"/>
    </w:rPr>
  </w:style>
  <w:style w:type="character" w:customStyle="1" w:styleId="wpkeywordlink">
    <w:name w:val="wp_keywordlink"/>
    <w:semiHidden/>
    <w:rsid w:val="00F1122C"/>
    <w:rPr>
      <w:rFonts w:cs="Times New Roman"/>
    </w:rPr>
  </w:style>
  <w:style w:type="paragraph" w:customStyle="1" w:styleId="Arial">
    <w:name w:val="Arial"/>
    <w:basedOn w:val="Normal"/>
    <w:semiHidden/>
    <w:rsid w:val="005266E2"/>
    <w:rPr>
      <w:sz w:val="20"/>
    </w:rPr>
  </w:style>
  <w:style w:type="character" w:customStyle="1" w:styleId="highlightedsearchterm">
    <w:name w:val="highlightedsearchterm"/>
    <w:basedOn w:val="DefaultParagraphFont"/>
    <w:semiHidden/>
    <w:rsid w:val="005266E2"/>
  </w:style>
  <w:style w:type="paragraph" w:customStyle="1" w:styleId="texto2">
    <w:name w:val="texto2"/>
    <w:basedOn w:val="Normal"/>
    <w:semiHidden/>
    <w:rsid w:val="005266E2"/>
    <w:pPr>
      <w:spacing w:before="100" w:beforeAutospacing="1" w:after="100" w:afterAutospacing="1" w:line="240" w:lineRule="auto"/>
    </w:pPr>
    <w:rPr>
      <w:rFonts w:ascii="Times New Roman" w:hAnsi="Times New Roman"/>
    </w:rPr>
  </w:style>
  <w:style w:type="character" w:customStyle="1" w:styleId="Heading2Char1">
    <w:name w:val="Heading 2 Char1"/>
    <w:link w:val="Heading2"/>
    <w:rsid w:val="00EC736A"/>
    <w:rPr>
      <w:rFonts w:ascii="Arial" w:hAnsi="Arial" w:cs="Arial"/>
      <w:b/>
      <w:bCs/>
      <w:iCs/>
      <w:sz w:val="24"/>
      <w:szCs w:val="28"/>
    </w:rPr>
  </w:style>
  <w:style w:type="character" w:customStyle="1" w:styleId="ecxyiv960315772normal">
    <w:name w:val="ecxyiv960315772normal"/>
    <w:basedOn w:val="DefaultParagraphFont"/>
    <w:semiHidden/>
    <w:rsid w:val="00F1122C"/>
  </w:style>
  <w:style w:type="paragraph" w:customStyle="1" w:styleId="Estilo">
    <w:name w:val="Estilo"/>
    <w:semiHidden/>
    <w:rsid w:val="00F1122C"/>
    <w:pPr>
      <w:widowControl w:val="0"/>
      <w:autoSpaceDE w:val="0"/>
      <w:autoSpaceDN w:val="0"/>
      <w:adjustRightInd w:val="0"/>
    </w:pPr>
    <w:rPr>
      <w:sz w:val="24"/>
      <w:szCs w:val="24"/>
    </w:rPr>
  </w:style>
  <w:style w:type="paragraph" w:customStyle="1" w:styleId="CITAOLONGA">
    <w:name w:val="CITAÇÃO LONGA"/>
    <w:basedOn w:val="Normal"/>
    <w:next w:val="Normal"/>
    <w:link w:val="CITAOLONGAChar"/>
    <w:qFormat/>
    <w:rsid w:val="00EC736A"/>
    <w:pPr>
      <w:spacing w:before="360" w:after="360" w:line="240" w:lineRule="auto"/>
      <w:ind w:left="2268" w:firstLine="0"/>
      <w:contextualSpacing/>
    </w:pPr>
    <w:rPr>
      <w:rFonts w:cs="Arial"/>
      <w:sz w:val="20"/>
    </w:rPr>
  </w:style>
  <w:style w:type="paragraph" w:customStyle="1" w:styleId="NOTARODAPFERNANDO">
    <w:name w:val="NOTA RODAPÉ FERNANDO"/>
    <w:basedOn w:val="Normal"/>
    <w:semiHidden/>
    <w:rsid w:val="0013064A"/>
    <w:pPr>
      <w:suppressLineNumbers/>
      <w:suppressAutoHyphens/>
      <w:ind w:left="2268"/>
    </w:pPr>
    <w:rPr>
      <w:rFonts w:cs="Arial"/>
      <w:lang w:eastAsia="ar-SA"/>
    </w:rPr>
  </w:style>
  <w:style w:type="paragraph" w:customStyle="1" w:styleId="TEXTOTCCFERNANDO">
    <w:name w:val="TEXTO TCC FERNANDO"/>
    <w:basedOn w:val="Normal"/>
    <w:semiHidden/>
    <w:rsid w:val="00F1122C"/>
    <w:pPr>
      <w:suppressAutoHyphens/>
      <w:ind w:firstLine="0"/>
    </w:pPr>
    <w:rPr>
      <w:rFonts w:cs="Arial"/>
      <w:lang w:eastAsia="ar-SA"/>
    </w:rPr>
  </w:style>
  <w:style w:type="character" w:customStyle="1" w:styleId="textotitulobox1">
    <w:name w:val="textotitulobox1"/>
    <w:semiHidden/>
    <w:rsid w:val="00B76CB5"/>
    <w:rPr>
      <w:rFonts w:ascii="Tahoma" w:hAnsi="Tahoma" w:cs="Tahoma" w:hint="default"/>
      <w:b/>
      <w:bCs/>
      <w:smallCaps/>
      <w:strike w:val="0"/>
      <w:dstrike w:val="0"/>
      <w:color w:val="333333"/>
      <w:sz w:val="16"/>
      <w:szCs w:val="16"/>
      <w:u w:val="none"/>
      <w:effect w:val="none"/>
    </w:rPr>
  </w:style>
  <w:style w:type="paragraph" w:customStyle="1" w:styleId="00-TTULO-Central1">
    <w:name w:val="00 - TÍTULO - Central 1"/>
    <w:basedOn w:val="Normal"/>
    <w:semiHidden/>
    <w:rsid w:val="00F1122C"/>
    <w:pPr>
      <w:spacing w:after="480"/>
      <w:jc w:val="center"/>
    </w:pPr>
    <w:rPr>
      <w:b/>
      <w:caps/>
    </w:rPr>
  </w:style>
  <w:style w:type="paragraph" w:customStyle="1" w:styleId="01a-CAPA-texto">
    <w:name w:val="01a - CAPA - texto"/>
    <w:semiHidden/>
    <w:rsid w:val="00F1122C"/>
    <w:pPr>
      <w:spacing w:line="360" w:lineRule="auto"/>
      <w:jc w:val="center"/>
    </w:pPr>
    <w:rPr>
      <w:rFonts w:ascii="Arial" w:hAnsi="Arial"/>
      <w:caps/>
      <w:spacing w:val="5"/>
      <w:sz w:val="24"/>
      <w:szCs w:val="24"/>
    </w:rPr>
  </w:style>
  <w:style w:type="paragraph" w:customStyle="1" w:styleId="01b-CAPA-ttulo">
    <w:name w:val="01b - CAPA - título"/>
    <w:semiHidden/>
    <w:rsid w:val="00F1122C"/>
    <w:pPr>
      <w:spacing w:line="360" w:lineRule="auto"/>
      <w:jc w:val="center"/>
    </w:pPr>
    <w:rPr>
      <w:rFonts w:ascii="Arial" w:hAnsi="Arial"/>
      <w:b/>
      <w:caps/>
      <w:spacing w:val="5"/>
      <w:sz w:val="24"/>
      <w:szCs w:val="24"/>
    </w:rPr>
  </w:style>
  <w:style w:type="paragraph" w:customStyle="1" w:styleId="01c-CAPA-localedata">
    <w:name w:val="01c - CAPA - local e data"/>
    <w:semiHidden/>
    <w:rsid w:val="00F1122C"/>
    <w:pPr>
      <w:spacing w:line="360" w:lineRule="auto"/>
      <w:jc w:val="center"/>
    </w:pPr>
    <w:rPr>
      <w:rFonts w:ascii="Arial" w:hAnsi="Arial"/>
      <w:spacing w:val="5"/>
      <w:sz w:val="24"/>
      <w:szCs w:val="24"/>
    </w:rPr>
  </w:style>
  <w:style w:type="paragraph" w:customStyle="1" w:styleId="01d-CAPA-natureza">
    <w:name w:val="01d - CAPA - natureza"/>
    <w:semiHidden/>
    <w:rsid w:val="00F1122C"/>
    <w:pPr>
      <w:spacing w:line="360" w:lineRule="auto"/>
      <w:jc w:val="both"/>
    </w:pPr>
    <w:rPr>
      <w:rFonts w:ascii="Arial" w:hAnsi="Arial"/>
      <w:spacing w:val="5"/>
      <w:sz w:val="24"/>
      <w:szCs w:val="24"/>
    </w:rPr>
  </w:style>
  <w:style w:type="paragraph" w:customStyle="1" w:styleId="01e-CAPA-orientador">
    <w:name w:val="01e - CAPA - orientador"/>
    <w:semiHidden/>
    <w:rsid w:val="00F1122C"/>
    <w:pPr>
      <w:spacing w:line="360" w:lineRule="auto"/>
      <w:jc w:val="right"/>
    </w:pPr>
    <w:rPr>
      <w:rFonts w:ascii="Arial" w:hAnsi="Arial"/>
      <w:spacing w:val="5"/>
      <w:sz w:val="24"/>
      <w:szCs w:val="24"/>
    </w:rPr>
  </w:style>
  <w:style w:type="paragraph" w:customStyle="1" w:styleId="01f-CAPA-aprovado">
    <w:name w:val="01f - CAPA - aprovado"/>
    <w:semiHidden/>
    <w:rsid w:val="00F1122C"/>
    <w:pPr>
      <w:spacing w:line="360" w:lineRule="auto"/>
    </w:pPr>
    <w:rPr>
      <w:rFonts w:ascii="Arial" w:hAnsi="Arial"/>
      <w:spacing w:val="5"/>
      <w:sz w:val="24"/>
      <w:szCs w:val="24"/>
    </w:rPr>
  </w:style>
  <w:style w:type="paragraph" w:customStyle="1" w:styleId="01g-CAPA-assinatura">
    <w:name w:val="01g - CAPA - assinatura"/>
    <w:basedOn w:val="01a-CAPA-texto"/>
    <w:semiHidden/>
    <w:rsid w:val="00F1122C"/>
    <w:pPr>
      <w:spacing w:after="360"/>
    </w:pPr>
    <w:rPr>
      <w:caps w:val="0"/>
      <w:sz w:val="22"/>
    </w:rPr>
  </w:style>
  <w:style w:type="paragraph" w:customStyle="1" w:styleId="02-Dedicatria">
    <w:name w:val="02 - Dedicatória"/>
    <w:semiHidden/>
    <w:rsid w:val="00F1122C"/>
    <w:pPr>
      <w:spacing w:after="120" w:line="360" w:lineRule="auto"/>
      <w:ind w:left="4536"/>
      <w:jc w:val="both"/>
    </w:pPr>
    <w:rPr>
      <w:rFonts w:ascii="Arial" w:hAnsi="Arial" w:cs="Arial"/>
      <w:spacing w:val="5"/>
      <w:sz w:val="24"/>
      <w:szCs w:val="24"/>
    </w:rPr>
  </w:style>
  <w:style w:type="paragraph" w:customStyle="1" w:styleId="03-Agradecimentos">
    <w:name w:val="03 - Agradecimentos"/>
    <w:basedOn w:val="Normal"/>
    <w:semiHidden/>
    <w:rsid w:val="00F1122C"/>
    <w:pPr>
      <w:spacing w:after="120"/>
      <w:ind w:firstLine="851"/>
    </w:pPr>
    <w:rPr>
      <w:rFonts w:cs="Arial"/>
    </w:rPr>
  </w:style>
  <w:style w:type="paragraph" w:customStyle="1" w:styleId="04-Epgrafe">
    <w:name w:val="04 - Epígrafe"/>
    <w:basedOn w:val="03-Agradecimentos"/>
    <w:semiHidden/>
    <w:rsid w:val="00F1122C"/>
    <w:pPr>
      <w:ind w:left="4536" w:firstLine="0"/>
      <w:jc w:val="right"/>
    </w:pPr>
    <w:rPr>
      <w:i/>
      <w:sz w:val="22"/>
    </w:rPr>
  </w:style>
  <w:style w:type="paragraph" w:customStyle="1" w:styleId="05-Resumo">
    <w:name w:val="05 - Resumo"/>
    <w:semiHidden/>
    <w:rsid w:val="00F1122C"/>
    <w:pPr>
      <w:spacing w:after="480"/>
      <w:ind w:firstLine="851"/>
      <w:jc w:val="both"/>
    </w:pPr>
    <w:rPr>
      <w:rFonts w:ascii="Arial" w:hAnsi="Arial" w:cs="Arial"/>
      <w:sz w:val="24"/>
      <w:szCs w:val="24"/>
    </w:rPr>
  </w:style>
  <w:style w:type="paragraph" w:customStyle="1" w:styleId="Agradecimentos">
    <w:name w:val="Agradecimentos"/>
    <w:basedOn w:val="Dedicatria"/>
    <w:next w:val="Dedicatria"/>
    <w:semiHidden/>
    <w:rsid w:val="00F1122C"/>
    <w:pPr>
      <w:spacing w:before="360"/>
      <w:ind w:left="3175"/>
    </w:pPr>
  </w:style>
  <w:style w:type="paragraph" w:customStyle="1" w:styleId="Alnea-">
    <w:name w:val="Alínea (-)"/>
    <w:basedOn w:val="Normal"/>
    <w:next w:val="Pargrafo"/>
    <w:semiHidden/>
    <w:rsid w:val="00F1122C"/>
    <w:pPr>
      <w:spacing w:after="240"/>
      <w:contextualSpacing/>
    </w:pPr>
  </w:style>
  <w:style w:type="paragraph" w:customStyle="1" w:styleId="Alnea1">
    <w:name w:val="Alínea (1)"/>
    <w:basedOn w:val="Normal"/>
    <w:next w:val="Pargrafo"/>
    <w:semiHidden/>
    <w:rsid w:val="00F1122C"/>
    <w:pPr>
      <w:spacing w:after="240"/>
      <w:contextualSpacing/>
    </w:pPr>
  </w:style>
  <w:style w:type="paragraph" w:customStyle="1" w:styleId="AlneaA">
    <w:name w:val="Alínea (A)"/>
    <w:basedOn w:val="Normal"/>
    <w:next w:val="Pargrafo"/>
    <w:semiHidden/>
    <w:rsid w:val="00F1122C"/>
    <w:pPr>
      <w:numPr>
        <w:numId w:val="6"/>
      </w:numPr>
      <w:spacing w:after="240"/>
      <w:contextualSpacing/>
    </w:pPr>
  </w:style>
  <w:style w:type="paragraph" w:customStyle="1" w:styleId="AlneaI">
    <w:name w:val="Alínea (I)"/>
    <w:basedOn w:val="Normal"/>
    <w:next w:val="Pargrafo"/>
    <w:semiHidden/>
    <w:rsid w:val="00F1122C"/>
    <w:pPr>
      <w:numPr>
        <w:numId w:val="7"/>
      </w:numPr>
      <w:spacing w:after="240"/>
      <w:contextualSpacing/>
    </w:pPr>
  </w:style>
  <w:style w:type="paragraph" w:customStyle="1" w:styleId="CitaoLonga1">
    <w:name w:val="Citação Longa 1"/>
    <w:basedOn w:val="Normal"/>
    <w:next w:val="Pargrafo"/>
    <w:semiHidden/>
    <w:rsid w:val="00F1122C"/>
    <w:pPr>
      <w:numPr>
        <w:numId w:val="8"/>
      </w:numPr>
      <w:spacing w:before="120" w:after="240"/>
      <w:contextualSpacing/>
    </w:pPr>
    <w:rPr>
      <w:sz w:val="20"/>
    </w:rPr>
  </w:style>
  <w:style w:type="paragraph" w:customStyle="1" w:styleId="CitaoLonga2">
    <w:name w:val="Citação Longa 2"/>
    <w:basedOn w:val="Normal"/>
    <w:next w:val="Pargrafo"/>
    <w:semiHidden/>
    <w:rsid w:val="00F1122C"/>
    <w:pPr>
      <w:spacing w:before="360" w:after="480"/>
      <w:ind w:left="2268"/>
      <w:contextualSpacing/>
    </w:pPr>
    <w:rPr>
      <w:sz w:val="21"/>
    </w:rPr>
  </w:style>
  <w:style w:type="paragraph" w:customStyle="1" w:styleId="FiguraouGrfico">
    <w:name w:val="Figura ou Gráfico"/>
    <w:basedOn w:val="Normal"/>
    <w:next w:val="Fonte"/>
    <w:semiHidden/>
    <w:rsid w:val="00F1122C"/>
    <w:pPr>
      <w:keepNext/>
      <w:spacing w:after="120"/>
      <w:jc w:val="center"/>
    </w:pPr>
    <w:rPr>
      <w:sz w:val="21"/>
    </w:rPr>
  </w:style>
  <w:style w:type="paragraph" w:customStyle="1" w:styleId="Fonte">
    <w:name w:val="Fonte"/>
    <w:basedOn w:val="Normal"/>
    <w:semiHidden/>
    <w:rsid w:val="00CF6D25"/>
    <w:pPr>
      <w:spacing w:after="360" w:line="240" w:lineRule="auto"/>
      <w:ind w:firstLine="1843"/>
    </w:pPr>
    <w:rPr>
      <w:rFonts w:cs="Arial"/>
      <w:sz w:val="20"/>
    </w:rPr>
  </w:style>
  <w:style w:type="paragraph" w:customStyle="1" w:styleId="Resumo-Texto">
    <w:name w:val="Resumo - Texto"/>
    <w:basedOn w:val="Normal"/>
    <w:semiHidden/>
    <w:rsid w:val="00F1122C"/>
    <w:pPr>
      <w:spacing w:after="480"/>
    </w:pPr>
  </w:style>
  <w:style w:type="paragraph" w:customStyle="1" w:styleId="Subalnea">
    <w:name w:val="Subalínea"/>
    <w:basedOn w:val="Normal"/>
    <w:next w:val="Pargrafo"/>
    <w:semiHidden/>
    <w:rsid w:val="00F1122C"/>
    <w:pPr>
      <w:spacing w:after="240"/>
      <w:contextualSpacing/>
    </w:pPr>
  </w:style>
  <w:style w:type="paragraph" w:customStyle="1" w:styleId="Texto-TabelaeQuadro">
    <w:name w:val="Texto - Tabela e Quadro"/>
    <w:basedOn w:val="Normal"/>
    <w:next w:val="Fonte"/>
    <w:semiHidden/>
    <w:rsid w:val="00F1122C"/>
    <w:pPr>
      <w:spacing w:before="60" w:after="60"/>
      <w:jc w:val="center"/>
    </w:pPr>
    <w:rPr>
      <w:sz w:val="21"/>
    </w:rPr>
  </w:style>
  <w:style w:type="paragraph" w:customStyle="1" w:styleId="TtulodeFigura">
    <w:name w:val="Título de Figura"/>
    <w:basedOn w:val="Normal"/>
    <w:next w:val="FiguraouGrfico"/>
    <w:semiHidden/>
    <w:rsid w:val="00F1122C"/>
    <w:pPr>
      <w:keepNext/>
      <w:jc w:val="center"/>
    </w:pPr>
  </w:style>
  <w:style w:type="paragraph" w:customStyle="1" w:styleId="TtulodeGrfico">
    <w:name w:val="Título de Gráfico"/>
    <w:basedOn w:val="Normal"/>
    <w:next w:val="FiguraouGrfico"/>
    <w:semiHidden/>
    <w:rsid w:val="00F1122C"/>
    <w:pPr>
      <w:keepNext/>
      <w:jc w:val="center"/>
    </w:pPr>
  </w:style>
  <w:style w:type="paragraph" w:customStyle="1" w:styleId="TtulodeQuadro">
    <w:name w:val="Título de Quadro"/>
    <w:basedOn w:val="Normal"/>
    <w:next w:val="Texto-TabelaeQuadro"/>
    <w:semiHidden/>
    <w:rsid w:val="00F1122C"/>
    <w:pPr>
      <w:keepNext/>
      <w:jc w:val="center"/>
    </w:pPr>
  </w:style>
  <w:style w:type="paragraph" w:customStyle="1" w:styleId="TtulodeTabela0">
    <w:name w:val="Título de Tabela"/>
    <w:basedOn w:val="Normal"/>
    <w:next w:val="Texto-TabelaeQuadro"/>
    <w:semiHidden/>
    <w:rsid w:val="00F1122C"/>
    <w:pPr>
      <w:keepNext/>
      <w:jc w:val="center"/>
    </w:pPr>
  </w:style>
  <w:style w:type="character" w:customStyle="1" w:styleId="dreadmsgheadersender1">
    <w:name w:val="dreadmsgheadersender1"/>
    <w:semiHidden/>
    <w:rsid w:val="00570455"/>
    <w:rPr>
      <w:color w:val="444444"/>
    </w:rPr>
  </w:style>
  <w:style w:type="character" w:customStyle="1" w:styleId="verdana10branco1">
    <w:name w:val="verdana_10_branco1"/>
    <w:semiHidden/>
    <w:rsid w:val="00F1122C"/>
    <w:rPr>
      <w:rFonts w:ascii="Verdana" w:hAnsi="Verdana" w:hint="default"/>
      <w:color w:val="FFFFFF"/>
      <w:sz w:val="15"/>
      <w:szCs w:val="15"/>
    </w:rPr>
  </w:style>
  <w:style w:type="paragraph" w:customStyle="1" w:styleId="ABNT">
    <w:name w:val="ABNT"/>
    <w:basedOn w:val="Normal"/>
    <w:semiHidden/>
    <w:rsid w:val="00B94FFF"/>
    <w:pPr>
      <w:spacing w:line="480" w:lineRule="auto"/>
      <w:ind w:firstLine="851"/>
    </w:pPr>
  </w:style>
  <w:style w:type="paragraph" w:customStyle="1" w:styleId="ANNEAS">
    <w:name w:val="ANÍNEAS"/>
    <w:basedOn w:val="Normal"/>
    <w:semiHidden/>
    <w:rsid w:val="00C33C82"/>
    <w:pPr>
      <w:numPr>
        <w:numId w:val="9"/>
      </w:numPr>
    </w:pPr>
    <w:rPr>
      <w:rFonts w:ascii="Times New Roman" w:hAnsi="Times New Roman" w:cs="Times New Roman"/>
    </w:rPr>
  </w:style>
  <w:style w:type="character" w:customStyle="1" w:styleId="gt-icon-text">
    <w:name w:val="gt-icon-text"/>
    <w:semiHidden/>
    <w:rsid w:val="00C33C82"/>
  </w:style>
  <w:style w:type="paragraph" w:customStyle="1" w:styleId="Listaletrada">
    <w:name w:val="Lista letrada"/>
    <w:basedOn w:val="Normal"/>
    <w:next w:val="Normal"/>
    <w:semiHidden/>
    <w:rsid w:val="00C33C82"/>
    <w:pPr>
      <w:numPr>
        <w:numId w:val="10"/>
      </w:numPr>
    </w:pPr>
    <w:rPr>
      <w:rFonts w:ascii="Times New Roman" w:hAnsi="Times New Roman" w:cs="Times New Roman"/>
    </w:rPr>
  </w:style>
  <w:style w:type="paragraph" w:customStyle="1" w:styleId="Listanumerada">
    <w:name w:val="Lista numerada"/>
    <w:basedOn w:val="Normal"/>
    <w:next w:val="Normal"/>
    <w:semiHidden/>
    <w:rsid w:val="00C33C82"/>
    <w:pPr>
      <w:numPr>
        <w:numId w:val="11"/>
      </w:numPr>
    </w:pPr>
    <w:rPr>
      <w:rFonts w:ascii="Times New Roman" w:hAnsi="Times New Roman" w:cs="Times New Roman"/>
    </w:rPr>
  </w:style>
  <w:style w:type="paragraph" w:customStyle="1" w:styleId="TtuloCentralizado1">
    <w:name w:val="Título Centralizado 1"/>
    <w:basedOn w:val="Normal"/>
    <w:next w:val="Normal"/>
    <w:semiHidden/>
    <w:rsid w:val="00C33C82"/>
    <w:pPr>
      <w:spacing w:after="360"/>
      <w:jc w:val="center"/>
    </w:pPr>
    <w:rPr>
      <w:b/>
      <w:caps/>
    </w:rPr>
  </w:style>
  <w:style w:type="paragraph" w:customStyle="1" w:styleId="TTULOCENTRALIZADO2">
    <w:name w:val="TÍTULO CENTRALIZADO 2"/>
    <w:basedOn w:val="Normal"/>
    <w:next w:val="Normal"/>
    <w:semiHidden/>
    <w:rsid w:val="00C33C82"/>
    <w:pPr>
      <w:spacing w:after="360"/>
      <w:jc w:val="center"/>
    </w:pPr>
    <w:rPr>
      <w:b/>
      <w:caps/>
    </w:rPr>
  </w:style>
  <w:style w:type="paragraph" w:customStyle="1" w:styleId="ABNTnormal">
    <w:name w:val="ABNT normal"/>
    <w:basedOn w:val="Normal"/>
    <w:semiHidden/>
    <w:rsid w:val="00FF562F"/>
    <w:pPr>
      <w:spacing w:before="100" w:after="240"/>
      <w:ind w:firstLine="851"/>
    </w:pPr>
    <w:rPr>
      <w:rFonts w:cs="Arial"/>
    </w:rPr>
  </w:style>
  <w:style w:type="character" w:customStyle="1" w:styleId="CabelhoChar">
    <w:name w:val="Cabe軋lho Char"/>
    <w:semiHidden/>
    <w:rsid w:val="00FF562F"/>
    <w:rPr>
      <w:rFonts w:cs="Times New Roman"/>
    </w:rPr>
  </w:style>
  <w:style w:type="character" w:customStyle="1" w:styleId="ecxapple-converted-space">
    <w:name w:val="ecxapple-converted-space"/>
    <w:basedOn w:val="DefaultParagraphFont"/>
    <w:semiHidden/>
    <w:rsid w:val="00FF562F"/>
  </w:style>
  <w:style w:type="character" w:customStyle="1" w:styleId="ecxapple-style-span">
    <w:name w:val="ecxapple-style-span"/>
    <w:basedOn w:val="DefaultParagraphFont"/>
    <w:semiHidden/>
    <w:rsid w:val="00FF562F"/>
  </w:style>
  <w:style w:type="paragraph" w:customStyle="1" w:styleId="Heading">
    <w:name w:val="Heading"/>
    <w:basedOn w:val="Normal"/>
    <w:next w:val="Normal"/>
    <w:semiHidden/>
    <w:rsid w:val="00200DB6"/>
    <w:pPr>
      <w:keepNext/>
      <w:suppressAutoHyphens/>
      <w:autoSpaceDN w:val="0"/>
      <w:spacing w:before="240" w:after="120"/>
      <w:ind w:firstLine="0"/>
      <w:jc w:val="left"/>
      <w:textAlignment w:val="baseline"/>
    </w:pPr>
    <w:rPr>
      <w:rFonts w:eastAsia="Lucida Sans Unicode" w:cs="Tahoma"/>
      <w:kern w:val="3"/>
      <w:sz w:val="28"/>
      <w:szCs w:val="28"/>
      <w:lang w:eastAsia="en-US"/>
    </w:rPr>
  </w:style>
  <w:style w:type="paragraph" w:customStyle="1" w:styleId="Index">
    <w:name w:val="Index"/>
    <w:basedOn w:val="Normal"/>
    <w:semiHidden/>
    <w:rsid w:val="00200DB6"/>
    <w:pPr>
      <w:suppressLineNumbers/>
      <w:suppressAutoHyphens/>
      <w:autoSpaceDN w:val="0"/>
      <w:ind w:firstLine="0"/>
      <w:jc w:val="left"/>
      <w:textAlignment w:val="baseline"/>
    </w:pPr>
    <w:rPr>
      <w:rFonts w:ascii="Calibri" w:eastAsia="Calibri" w:hAnsi="Calibri" w:cs="Tahoma"/>
      <w:kern w:val="3"/>
      <w:sz w:val="22"/>
      <w:szCs w:val="22"/>
      <w:lang w:eastAsia="en-US"/>
    </w:rPr>
  </w:style>
  <w:style w:type="character" w:customStyle="1" w:styleId="Internetlink">
    <w:name w:val="Internet link"/>
    <w:semiHidden/>
    <w:rsid w:val="00200DB6"/>
    <w:rPr>
      <w:rFonts w:cs="Times New Roman"/>
      <w:color w:val="0000FF"/>
      <w:u w:val="single"/>
    </w:rPr>
  </w:style>
  <w:style w:type="character" w:customStyle="1" w:styleId="RodapChar0">
    <w:name w:val="Rodap・Char"/>
    <w:semiHidden/>
    <w:rsid w:val="00FF562F"/>
    <w:rPr>
      <w:rFonts w:cs="Times New Roman"/>
    </w:rPr>
  </w:style>
  <w:style w:type="character" w:customStyle="1" w:styleId="RTFNum21">
    <w:name w:val="RTF_Num 2 1"/>
    <w:semiHidden/>
    <w:rsid w:val="00FF562F"/>
    <w:rPr>
      <w:rFonts w:ascii="Symbol" w:hAnsi="Symbol"/>
    </w:rPr>
  </w:style>
  <w:style w:type="character" w:customStyle="1" w:styleId="RTFNum22">
    <w:name w:val="RTF_Num 2 2"/>
    <w:semiHidden/>
    <w:rsid w:val="00FF562F"/>
    <w:rPr>
      <w:rFonts w:ascii="Courier New" w:hAnsi="Courier New"/>
    </w:rPr>
  </w:style>
  <w:style w:type="character" w:customStyle="1" w:styleId="RTFNum23">
    <w:name w:val="RTF_Num 2 3"/>
    <w:semiHidden/>
    <w:rsid w:val="00FF562F"/>
    <w:rPr>
      <w:rFonts w:ascii="Wingdings" w:hAnsi="Wingdings"/>
    </w:rPr>
  </w:style>
  <w:style w:type="character" w:customStyle="1" w:styleId="RTFNum24">
    <w:name w:val="RTF_Num 2 4"/>
    <w:semiHidden/>
    <w:rsid w:val="00FF562F"/>
    <w:rPr>
      <w:rFonts w:ascii="Symbol" w:hAnsi="Symbol"/>
    </w:rPr>
  </w:style>
  <w:style w:type="character" w:customStyle="1" w:styleId="RTFNum25">
    <w:name w:val="RTF_Num 2 5"/>
    <w:semiHidden/>
    <w:rsid w:val="00FF562F"/>
    <w:rPr>
      <w:rFonts w:ascii="Courier New" w:hAnsi="Courier New"/>
    </w:rPr>
  </w:style>
  <w:style w:type="character" w:customStyle="1" w:styleId="RTFNum26">
    <w:name w:val="RTF_Num 2 6"/>
    <w:semiHidden/>
    <w:rsid w:val="00FF562F"/>
    <w:rPr>
      <w:rFonts w:ascii="Wingdings" w:hAnsi="Wingdings"/>
    </w:rPr>
  </w:style>
  <w:style w:type="character" w:customStyle="1" w:styleId="RTFNum27">
    <w:name w:val="RTF_Num 2 7"/>
    <w:semiHidden/>
    <w:rsid w:val="00FF562F"/>
    <w:rPr>
      <w:rFonts w:ascii="Symbol" w:hAnsi="Symbol"/>
    </w:rPr>
  </w:style>
  <w:style w:type="character" w:customStyle="1" w:styleId="RTFNum28">
    <w:name w:val="RTF_Num 2 8"/>
    <w:semiHidden/>
    <w:rsid w:val="00FF562F"/>
    <w:rPr>
      <w:rFonts w:ascii="Courier New" w:hAnsi="Courier New"/>
    </w:rPr>
  </w:style>
  <w:style w:type="character" w:customStyle="1" w:styleId="RTFNum29">
    <w:name w:val="RTF_Num 2 9"/>
    <w:semiHidden/>
    <w:rsid w:val="00FF562F"/>
    <w:rPr>
      <w:rFonts w:ascii="Wingdings" w:hAnsi="Wingdings"/>
    </w:rPr>
  </w:style>
  <w:style w:type="character" w:customStyle="1" w:styleId="RTFNum31">
    <w:name w:val="RTF_Num 3 1"/>
    <w:semiHidden/>
    <w:rsid w:val="00FF562F"/>
    <w:rPr>
      <w:rFonts w:ascii="Symbol" w:hAnsi="Symbol"/>
    </w:rPr>
  </w:style>
  <w:style w:type="character" w:customStyle="1" w:styleId="RTFNum32">
    <w:name w:val="RTF_Num 3 2"/>
    <w:semiHidden/>
    <w:rsid w:val="00FF562F"/>
    <w:rPr>
      <w:rFonts w:ascii="Courier New" w:hAnsi="Courier New"/>
    </w:rPr>
  </w:style>
  <w:style w:type="character" w:customStyle="1" w:styleId="RTFNum33">
    <w:name w:val="RTF_Num 3 3"/>
    <w:semiHidden/>
    <w:rsid w:val="00FF562F"/>
    <w:rPr>
      <w:rFonts w:ascii="Wingdings" w:hAnsi="Wingdings"/>
    </w:rPr>
  </w:style>
  <w:style w:type="character" w:customStyle="1" w:styleId="RTFNum34">
    <w:name w:val="RTF_Num 3 4"/>
    <w:semiHidden/>
    <w:rsid w:val="00FF562F"/>
    <w:rPr>
      <w:rFonts w:ascii="Symbol" w:hAnsi="Symbol"/>
    </w:rPr>
  </w:style>
  <w:style w:type="character" w:customStyle="1" w:styleId="RTFNum35">
    <w:name w:val="RTF_Num 3 5"/>
    <w:semiHidden/>
    <w:rsid w:val="00FF562F"/>
    <w:rPr>
      <w:rFonts w:ascii="Courier New" w:hAnsi="Courier New"/>
    </w:rPr>
  </w:style>
  <w:style w:type="character" w:customStyle="1" w:styleId="RTFNum36">
    <w:name w:val="RTF_Num 3 6"/>
    <w:semiHidden/>
    <w:rsid w:val="00FF562F"/>
    <w:rPr>
      <w:rFonts w:ascii="Wingdings" w:hAnsi="Wingdings"/>
    </w:rPr>
  </w:style>
  <w:style w:type="character" w:customStyle="1" w:styleId="RTFNum37">
    <w:name w:val="RTF_Num 3 7"/>
    <w:semiHidden/>
    <w:rsid w:val="00FF562F"/>
    <w:rPr>
      <w:rFonts w:ascii="Symbol" w:hAnsi="Symbol"/>
    </w:rPr>
  </w:style>
  <w:style w:type="character" w:customStyle="1" w:styleId="RTFNum38">
    <w:name w:val="RTF_Num 3 8"/>
    <w:semiHidden/>
    <w:rsid w:val="00FF562F"/>
    <w:rPr>
      <w:rFonts w:ascii="Courier New" w:hAnsi="Courier New"/>
    </w:rPr>
  </w:style>
  <w:style w:type="character" w:customStyle="1" w:styleId="RTFNum39">
    <w:name w:val="RTF_Num 3 9"/>
    <w:semiHidden/>
    <w:rsid w:val="00FF562F"/>
    <w:rPr>
      <w:rFonts w:ascii="Wingdings" w:hAnsi="Wingdings"/>
    </w:rPr>
  </w:style>
  <w:style w:type="paragraph" w:customStyle="1" w:styleId="TableContents">
    <w:name w:val="Table Contents"/>
    <w:basedOn w:val="Standard"/>
    <w:semiHidden/>
    <w:rsid w:val="00200DB6"/>
    <w:pPr>
      <w:suppressLineNumbers/>
    </w:pPr>
  </w:style>
  <w:style w:type="paragraph" w:customStyle="1" w:styleId="TableHeading">
    <w:name w:val="Table Heading"/>
    <w:basedOn w:val="TableContents"/>
    <w:semiHidden/>
    <w:rsid w:val="00FF562F"/>
    <w:pPr>
      <w:jc w:val="center"/>
    </w:pPr>
    <w:rPr>
      <w:b/>
      <w:bCs/>
    </w:rPr>
  </w:style>
  <w:style w:type="character" w:customStyle="1" w:styleId="TextodebalChar">
    <w:name w:val="Texto de bal縊 Char"/>
    <w:semiHidden/>
    <w:rsid w:val="00FF562F"/>
    <w:rPr>
      <w:rFonts w:ascii="Tahoma" w:hAnsi="Tahoma" w:cs="Tahoma"/>
      <w:sz w:val="16"/>
      <w:szCs w:val="16"/>
    </w:rPr>
  </w:style>
  <w:style w:type="paragraph" w:customStyle="1" w:styleId="TTULODOCAPTULO">
    <w:name w:val="TÍTULO DO CAPÍTULO"/>
    <w:basedOn w:val="Normal"/>
    <w:next w:val="Normal"/>
    <w:semiHidden/>
    <w:rsid w:val="00FF562F"/>
    <w:pPr>
      <w:jc w:val="center"/>
    </w:pPr>
    <w:rPr>
      <w:rFonts w:ascii="Times New Roman" w:hAnsi="Times New Roman" w:cs="Times New Roman"/>
      <w:b/>
      <w:bCs/>
      <w:caps/>
      <w:sz w:val="36"/>
      <w:szCs w:val="36"/>
      <w:u w:val="single"/>
    </w:rPr>
  </w:style>
  <w:style w:type="character" w:customStyle="1" w:styleId="WW8Num1z2">
    <w:name w:val="WW8Num1z2"/>
    <w:semiHidden/>
    <w:rsid w:val="000064DE"/>
    <w:rPr>
      <w:rFonts w:ascii="Wingdings" w:hAnsi="Wingdings"/>
    </w:rPr>
  </w:style>
  <w:style w:type="character" w:customStyle="1" w:styleId="WW8Num2z1">
    <w:name w:val="WW8Num2z1"/>
    <w:semiHidden/>
    <w:rsid w:val="000064DE"/>
    <w:rPr>
      <w:rFonts w:ascii="Courier New" w:hAnsi="Courier New"/>
    </w:rPr>
  </w:style>
  <w:style w:type="character" w:customStyle="1" w:styleId="WW8Num2z2">
    <w:name w:val="WW8Num2z2"/>
    <w:semiHidden/>
    <w:rsid w:val="000064DE"/>
    <w:rPr>
      <w:rFonts w:ascii="Wingdings" w:hAnsi="Wingdings"/>
    </w:rPr>
  </w:style>
  <w:style w:type="character" w:customStyle="1" w:styleId="WW8Num3z1">
    <w:name w:val="WW8Num3z1"/>
    <w:semiHidden/>
    <w:rsid w:val="005E1CE1"/>
    <w:rPr>
      <w:b/>
    </w:rPr>
  </w:style>
  <w:style w:type="character" w:customStyle="1" w:styleId="WW8Num3z2">
    <w:name w:val="WW8Num3z2"/>
    <w:semiHidden/>
    <w:rsid w:val="000064DE"/>
    <w:rPr>
      <w:rFonts w:ascii="Wingdings" w:hAnsi="Wingdings"/>
    </w:rPr>
  </w:style>
  <w:style w:type="character" w:customStyle="1" w:styleId="yiv1442840683apple-converted-space">
    <w:name w:val="yiv1442840683apple-converted-space"/>
    <w:basedOn w:val="DefaultParagraphFont"/>
    <w:semiHidden/>
    <w:rsid w:val="00FF562F"/>
  </w:style>
  <w:style w:type="character" w:customStyle="1" w:styleId="yiv1442840683apple-style-span">
    <w:name w:val="yiv1442840683apple-style-span"/>
    <w:basedOn w:val="DefaultParagraphFont"/>
    <w:semiHidden/>
    <w:rsid w:val="00FF562F"/>
  </w:style>
  <w:style w:type="paragraph" w:customStyle="1" w:styleId="yiv200037665abntnormal">
    <w:name w:val="yiv200037665abntnormal"/>
    <w:basedOn w:val="Normal"/>
    <w:semiHidden/>
    <w:rsid w:val="00FF562F"/>
    <w:pPr>
      <w:spacing w:before="100" w:beforeAutospacing="1" w:after="100" w:afterAutospacing="1" w:line="240" w:lineRule="auto"/>
    </w:pPr>
    <w:rPr>
      <w:rFonts w:ascii="Times New Roman" w:hAnsi="Times New Roman" w:cs="Times New Roman"/>
    </w:rPr>
  </w:style>
  <w:style w:type="paragraph" w:customStyle="1" w:styleId="Pa03">
    <w:name w:val="Pa0+3"/>
    <w:basedOn w:val="Default"/>
    <w:next w:val="Default"/>
    <w:semiHidden/>
    <w:rsid w:val="00E23C50"/>
    <w:pPr>
      <w:spacing w:line="141" w:lineRule="atLeast"/>
    </w:pPr>
    <w:rPr>
      <w:rFonts w:ascii="GillSans" w:hAnsi="GillSans"/>
      <w:color w:val="auto"/>
    </w:rPr>
  </w:style>
  <w:style w:type="paragraph" w:customStyle="1" w:styleId="TTULOPS-TEXTUAL0">
    <w:name w:val="TÍTULO PÓS-TEXTUAL"/>
    <w:basedOn w:val="Normal"/>
    <w:next w:val="Normal"/>
    <w:semiHidden/>
    <w:rsid w:val="00B76CB5"/>
    <w:pPr>
      <w:spacing w:after="360"/>
      <w:ind w:firstLine="0"/>
      <w:jc w:val="center"/>
    </w:pPr>
  </w:style>
  <w:style w:type="paragraph" w:customStyle="1" w:styleId="TranscriptionDissertation">
    <w:name w:val="Transcription Dissertation"/>
    <w:basedOn w:val="Normal"/>
    <w:semiHidden/>
    <w:rsid w:val="00E23C50"/>
    <w:pPr>
      <w:tabs>
        <w:tab w:val="left" w:pos="1980"/>
      </w:tabs>
      <w:autoSpaceDE w:val="0"/>
      <w:autoSpaceDN w:val="0"/>
      <w:spacing w:line="240" w:lineRule="auto"/>
      <w:ind w:left="1980" w:hanging="1980"/>
    </w:pPr>
    <w:rPr>
      <w:rFonts w:ascii="Courier New" w:hAnsi="Courier New" w:cs="Courier New"/>
    </w:rPr>
  </w:style>
  <w:style w:type="paragraph" w:customStyle="1" w:styleId="p-biblio1">
    <w:name w:val="p-biblio1"/>
    <w:basedOn w:val="Normal"/>
    <w:semiHidden/>
    <w:rsid w:val="00736E05"/>
    <w:pPr>
      <w:spacing w:after="120" w:line="240" w:lineRule="auto"/>
      <w:jc w:val="left"/>
    </w:pPr>
  </w:style>
  <w:style w:type="paragraph" w:customStyle="1" w:styleId="textopadraoparagrafo">
    <w:name w:val="texto_padrao_paragrafo"/>
    <w:basedOn w:val="Normal"/>
    <w:semiHidden/>
    <w:rsid w:val="00736E05"/>
    <w:pPr>
      <w:spacing w:before="100" w:beforeAutospacing="1" w:after="100" w:afterAutospacing="1" w:line="240" w:lineRule="auto"/>
      <w:jc w:val="left"/>
    </w:pPr>
  </w:style>
  <w:style w:type="paragraph" w:customStyle="1" w:styleId="fr">
    <w:name w:val="fr"/>
    <w:basedOn w:val="Normal"/>
    <w:semiHidden/>
    <w:rsid w:val="00D55C57"/>
    <w:pPr>
      <w:spacing w:before="100" w:beforeAutospacing="1" w:after="100" w:afterAutospacing="1" w:line="240" w:lineRule="auto"/>
      <w:jc w:val="left"/>
    </w:pPr>
  </w:style>
  <w:style w:type="paragraph" w:customStyle="1" w:styleId="Fundamentos">
    <w:name w:val="Fundamentos"/>
    <w:basedOn w:val="Normal"/>
    <w:semiHidden/>
    <w:rsid w:val="00D55C57"/>
    <w:pPr>
      <w:spacing w:before="120" w:after="120" w:line="240" w:lineRule="auto"/>
      <w:ind w:firstLine="1950"/>
    </w:pPr>
  </w:style>
  <w:style w:type="paragraph" w:customStyle="1" w:styleId="1Texto">
    <w:name w:val="1 Texto"/>
    <w:basedOn w:val="Normal"/>
    <w:semiHidden/>
    <w:rsid w:val="000D0681"/>
    <w:pPr>
      <w:ind w:firstLine="1134"/>
    </w:pPr>
    <w:rPr>
      <w:rFonts w:ascii="Times New Roman" w:hAnsi="Times New Roman"/>
    </w:rPr>
  </w:style>
  <w:style w:type="paragraph" w:customStyle="1" w:styleId="3Alnea">
    <w:name w:val="3 Alínea"/>
    <w:basedOn w:val="Normal"/>
    <w:semiHidden/>
    <w:rsid w:val="000D0681"/>
    <w:pPr>
      <w:numPr>
        <w:numId w:val="12"/>
      </w:numPr>
    </w:pPr>
    <w:rPr>
      <w:rFonts w:ascii="Times New Roman" w:hAnsi="Times New Roman"/>
    </w:rPr>
  </w:style>
  <w:style w:type="paragraph" w:customStyle="1" w:styleId="Alnea">
    <w:name w:val="Alínea"/>
    <w:basedOn w:val="Normal"/>
    <w:next w:val="Normal"/>
    <w:semiHidden/>
    <w:rsid w:val="000D0681"/>
    <w:pPr>
      <w:numPr>
        <w:numId w:val="13"/>
      </w:numPr>
      <w:tabs>
        <w:tab w:val="left" w:pos="993"/>
      </w:tabs>
    </w:pPr>
    <w:rPr>
      <w:rFonts w:ascii="Times New Roman" w:hAnsi="Times New Roman"/>
    </w:rPr>
  </w:style>
  <w:style w:type="character" w:customStyle="1" w:styleId="CharChar1">
    <w:name w:val="Char Char1"/>
    <w:semiHidden/>
    <w:rsid w:val="005E1CE1"/>
    <w:rPr>
      <w:rFonts w:ascii="Arial" w:eastAsia="Times New Roman" w:hAnsi="Arial" w:cs="Times New Roman"/>
      <w:b/>
      <w:sz w:val="24"/>
      <w:szCs w:val="20"/>
    </w:rPr>
  </w:style>
  <w:style w:type="character" w:customStyle="1" w:styleId="CharChar7">
    <w:name w:val="Char Char7"/>
    <w:semiHidden/>
    <w:rsid w:val="007B5F00"/>
    <w:rPr>
      <w:rFonts w:ascii="Times New Roman" w:eastAsia="Times New Roman" w:hAnsi="Times New Roman" w:cs="Times New Roman"/>
      <w:sz w:val="16"/>
      <w:szCs w:val="16"/>
    </w:rPr>
  </w:style>
  <w:style w:type="paragraph" w:customStyle="1" w:styleId="ListParagraph1">
    <w:name w:val="List Paragraph1"/>
    <w:basedOn w:val="Normal"/>
    <w:semiHidden/>
    <w:rsid w:val="000D0681"/>
    <w:pPr>
      <w:ind w:left="720"/>
      <w:contextualSpacing/>
    </w:pPr>
  </w:style>
  <w:style w:type="paragraph" w:customStyle="1" w:styleId="OmniPage1026">
    <w:name w:val="OmniPage #1026"/>
    <w:semiHidden/>
    <w:rsid w:val="000D0681"/>
    <w:pPr>
      <w:tabs>
        <w:tab w:val="left" w:pos="483"/>
        <w:tab w:val="right" w:pos="8603"/>
      </w:tabs>
      <w:spacing w:line="301" w:lineRule="exact"/>
      <w:jc w:val="both"/>
    </w:pPr>
    <w:rPr>
      <w:sz w:val="24"/>
      <w:lang w:val="en-US"/>
    </w:rPr>
  </w:style>
  <w:style w:type="paragraph" w:customStyle="1" w:styleId="PargrafodaLista2">
    <w:name w:val="Parágrafo da Lista2"/>
    <w:basedOn w:val="Normal"/>
    <w:semiHidden/>
    <w:rsid w:val="001905F3"/>
    <w:pPr>
      <w:ind w:left="720"/>
      <w:contextualSpacing/>
    </w:pPr>
  </w:style>
  <w:style w:type="paragraph" w:customStyle="1" w:styleId="RefernciaBibliogrfica0">
    <w:name w:val="Referência Bibliográfica"/>
    <w:basedOn w:val="Normal"/>
    <w:autoRedefine/>
    <w:semiHidden/>
    <w:rsid w:val="000D0681"/>
    <w:pPr>
      <w:tabs>
        <w:tab w:val="left" w:pos="0"/>
        <w:tab w:val="left" w:pos="426"/>
      </w:tabs>
      <w:spacing w:before="120" w:after="120" w:line="240" w:lineRule="auto"/>
    </w:pPr>
    <w:rPr>
      <w:rFonts w:ascii="Times New Roman" w:hAnsi="Times New Roman"/>
      <w:kern w:val="28"/>
      <w:lang w:val="pt-PT"/>
    </w:rPr>
  </w:style>
  <w:style w:type="paragraph" w:customStyle="1" w:styleId="Body1">
    <w:name w:val="Body 1"/>
    <w:semiHidden/>
    <w:rsid w:val="003C29B5"/>
    <w:rPr>
      <w:rFonts w:ascii="Helvetica" w:eastAsia="Arial Unicode MS" w:hAnsi="Helvetica"/>
      <w:color w:val="000000"/>
      <w:sz w:val="24"/>
    </w:rPr>
  </w:style>
  <w:style w:type="paragraph" w:customStyle="1" w:styleId="FolhadeRosto">
    <w:name w:val="Folha de Rosto"/>
    <w:basedOn w:val="Normal"/>
    <w:semiHidden/>
    <w:rsid w:val="003C29B5"/>
    <w:rPr>
      <w:rFonts w:eastAsia="Calibri"/>
      <w:szCs w:val="20"/>
    </w:rPr>
  </w:style>
  <w:style w:type="paragraph" w:customStyle="1" w:styleId="PARGRAFO0">
    <w:name w:val="PARÁGRAFO"/>
    <w:basedOn w:val="Normal"/>
    <w:next w:val="Normal"/>
    <w:semiHidden/>
    <w:rsid w:val="00836F0C"/>
    <w:rPr>
      <w:rFonts w:cs="Arial"/>
    </w:rPr>
  </w:style>
  <w:style w:type="character" w:customStyle="1" w:styleId="categorias">
    <w:name w:val="categorias"/>
    <w:semiHidden/>
    <w:rsid w:val="00331282"/>
    <w:rPr>
      <w:rFonts w:cs="Times New Roman"/>
    </w:rPr>
  </w:style>
  <w:style w:type="paragraph" w:customStyle="1" w:styleId="EstiloTCC-C5LatimArialExpandidopor06pt">
    <w:name w:val="Estilo TCC-C5 + (Latim) Arial Expandido por  06 pt"/>
    <w:basedOn w:val="TCC-C5"/>
    <w:semiHidden/>
    <w:rsid w:val="00331282"/>
    <w:pPr>
      <w:tabs>
        <w:tab w:val="clear" w:pos="9072"/>
      </w:tabs>
      <w:spacing w:after="0"/>
    </w:pPr>
    <w:rPr>
      <w:rFonts w:eastAsia="Calibri"/>
      <w:szCs w:val="20"/>
    </w:rPr>
  </w:style>
  <w:style w:type="paragraph" w:customStyle="1" w:styleId="EstiloTCC-C5LatimArialExpandidopor06ptEspaamentoen">
    <w:name w:val="Estilo TCC-C5 + (Latim) Arial Expandido por  06 pt Espaçamento en..."/>
    <w:basedOn w:val="TCC-C5"/>
    <w:semiHidden/>
    <w:rsid w:val="00331282"/>
    <w:pPr>
      <w:tabs>
        <w:tab w:val="clear" w:pos="9072"/>
      </w:tabs>
    </w:pPr>
    <w:rPr>
      <w:szCs w:val="20"/>
    </w:rPr>
  </w:style>
  <w:style w:type="paragraph" w:customStyle="1" w:styleId="EstiloTCC-C5LatimArialPrimeiralinha0cmExpandidopor">
    <w:name w:val="Estilo TCC-C5 + (Latim) Arial Primeira linha:  0 cm Expandido por ..."/>
    <w:basedOn w:val="TCC-C5"/>
    <w:semiHidden/>
    <w:rsid w:val="00331282"/>
    <w:pPr>
      <w:tabs>
        <w:tab w:val="clear" w:pos="9072"/>
      </w:tabs>
      <w:ind w:firstLine="0"/>
    </w:pPr>
    <w:rPr>
      <w:szCs w:val="20"/>
    </w:rPr>
  </w:style>
  <w:style w:type="paragraph" w:customStyle="1" w:styleId="EstiloTCC-C5LatimArialPrimeiralinha127cmExpandidop">
    <w:name w:val="Estilo TCC-C5 + (Latim) Arial Primeira linha:  127 cm Expandido p..."/>
    <w:basedOn w:val="TCC-C5"/>
    <w:semiHidden/>
    <w:rsid w:val="00331282"/>
    <w:pPr>
      <w:tabs>
        <w:tab w:val="clear" w:pos="9072"/>
      </w:tabs>
    </w:pPr>
    <w:rPr>
      <w:szCs w:val="20"/>
    </w:rPr>
  </w:style>
  <w:style w:type="paragraph" w:customStyle="1" w:styleId="g">
    <w:name w:val="g"/>
    <w:basedOn w:val="Normal"/>
    <w:semiHidden/>
    <w:rsid w:val="00A91C7B"/>
    <w:pPr>
      <w:spacing w:before="240" w:after="240" w:line="240" w:lineRule="auto"/>
      <w:ind w:firstLine="0"/>
      <w:jc w:val="left"/>
    </w:pPr>
    <w:rPr>
      <w:rFonts w:ascii="Times New Roman" w:hAnsi="Times New Roman"/>
    </w:rPr>
  </w:style>
  <w:style w:type="character" w:customStyle="1" w:styleId="l1">
    <w:name w:val="l1"/>
    <w:semiHidden/>
    <w:rsid w:val="00A91C7B"/>
    <w:rPr>
      <w:color w:val="0000CC"/>
    </w:rPr>
  </w:style>
  <w:style w:type="paragraph" w:customStyle="1" w:styleId="articleinfo">
    <w:name w:val="articleinfo"/>
    <w:basedOn w:val="Normal"/>
    <w:semiHidden/>
    <w:rsid w:val="00D25921"/>
    <w:pPr>
      <w:spacing w:before="150" w:after="225" w:line="240" w:lineRule="auto"/>
      <w:ind w:firstLine="0"/>
      <w:jc w:val="left"/>
    </w:pPr>
    <w:rPr>
      <w:rFonts w:ascii="Times New Roman" w:hAnsi="Times New Roman"/>
      <w:kern w:val="1"/>
      <w:lang w:eastAsia="ar-SA"/>
    </w:rPr>
  </w:style>
  <w:style w:type="paragraph" w:customStyle="1" w:styleId="ndicedefiguras">
    <w:name w:val="Índice de figuras"/>
    <w:basedOn w:val="Normal"/>
    <w:next w:val="Normal"/>
    <w:semiHidden/>
    <w:rsid w:val="000064DE"/>
    <w:pPr>
      <w:tabs>
        <w:tab w:val="left" w:leader="dot" w:pos="7796"/>
      </w:tabs>
      <w:suppressAutoHyphens/>
      <w:ind w:firstLine="0"/>
      <w:jc w:val="left"/>
    </w:pPr>
    <w:rPr>
      <w:szCs w:val="20"/>
      <w:lang w:eastAsia="ar-SA"/>
    </w:rPr>
  </w:style>
  <w:style w:type="paragraph" w:customStyle="1" w:styleId="Ttulo30">
    <w:name w:val="Título3"/>
    <w:basedOn w:val="Normal"/>
    <w:next w:val="Normal"/>
    <w:semiHidden/>
    <w:rsid w:val="000064DE"/>
    <w:pPr>
      <w:keepNext/>
      <w:spacing w:before="240" w:after="120"/>
    </w:pPr>
    <w:rPr>
      <w:rFonts w:eastAsia="MS Gothic" w:cs="Tahoma"/>
      <w:sz w:val="28"/>
      <w:szCs w:val="28"/>
    </w:rPr>
  </w:style>
  <w:style w:type="paragraph" w:customStyle="1" w:styleId="Ttulo4">
    <w:name w:val="Título4"/>
    <w:basedOn w:val="Normal"/>
    <w:next w:val="Normal"/>
    <w:semiHidden/>
    <w:rsid w:val="000064DE"/>
    <w:pPr>
      <w:keepNext/>
      <w:spacing w:before="240" w:after="120"/>
    </w:pPr>
    <w:rPr>
      <w:rFonts w:eastAsia="MS Gothic" w:cs="Tahoma"/>
      <w:sz w:val="28"/>
      <w:szCs w:val="28"/>
    </w:rPr>
  </w:style>
  <w:style w:type="character" w:customStyle="1" w:styleId="WW8Num11z3">
    <w:name w:val="WW8Num11z3"/>
    <w:semiHidden/>
    <w:rsid w:val="000064DE"/>
    <w:rPr>
      <w:rFonts w:ascii="Symbol" w:hAnsi="Symbol"/>
    </w:rPr>
  </w:style>
  <w:style w:type="character" w:customStyle="1" w:styleId="WW8Num1z3">
    <w:name w:val="WW8Num1z3"/>
    <w:semiHidden/>
    <w:rsid w:val="000064DE"/>
    <w:rPr>
      <w:rFonts w:ascii="Symbol" w:hAnsi="Symbol"/>
    </w:rPr>
  </w:style>
  <w:style w:type="character" w:customStyle="1" w:styleId="WW8Num2z3">
    <w:name w:val="WW8Num2z3"/>
    <w:semiHidden/>
    <w:rsid w:val="000064DE"/>
    <w:rPr>
      <w:rFonts w:ascii="Symbol" w:hAnsi="Symbol"/>
    </w:rPr>
  </w:style>
  <w:style w:type="character" w:customStyle="1" w:styleId="WW8Num9z5">
    <w:name w:val="WW8Num9z5"/>
    <w:semiHidden/>
    <w:rsid w:val="000064DE"/>
    <w:rPr>
      <w:rFonts w:ascii="Wingdings" w:hAnsi="Wingdings"/>
    </w:rPr>
  </w:style>
  <w:style w:type="character" w:customStyle="1" w:styleId="addmd1">
    <w:name w:val="addmd1"/>
    <w:semiHidden/>
    <w:rsid w:val="00F55248"/>
    <w:rPr>
      <w:rFonts w:cs="Times New Roman"/>
      <w:sz w:val="20"/>
      <w:szCs w:val="20"/>
    </w:rPr>
  </w:style>
  <w:style w:type="paragraph" w:customStyle="1" w:styleId="Ttulops-textual1">
    <w:name w:val="Título pós-textual"/>
    <w:basedOn w:val="Normal"/>
    <w:next w:val="Normal"/>
    <w:semiHidden/>
    <w:rsid w:val="00F55248"/>
    <w:pPr>
      <w:spacing w:after="360"/>
      <w:jc w:val="center"/>
    </w:pPr>
    <w:rPr>
      <w:rFonts w:cs="Arial"/>
      <w:bCs/>
    </w:rPr>
  </w:style>
  <w:style w:type="paragraph" w:customStyle="1" w:styleId="referencia">
    <w:name w:val="referencia"/>
    <w:basedOn w:val="Normal"/>
    <w:next w:val="Normal"/>
    <w:semiHidden/>
    <w:rsid w:val="008408E2"/>
    <w:pPr>
      <w:spacing w:after="240" w:line="240" w:lineRule="auto"/>
      <w:ind w:firstLine="0"/>
      <w:jc w:val="left"/>
    </w:pPr>
  </w:style>
  <w:style w:type="numbering" w:customStyle="1" w:styleId="ArticleSection1">
    <w:name w:val="Article / Section1"/>
    <w:semiHidden/>
    <w:rsid w:val="00671FCA"/>
    <w:pPr>
      <w:numPr>
        <w:numId w:val="14"/>
      </w:numPr>
    </w:pPr>
  </w:style>
  <w:style w:type="paragraph" w:customStyle="1" w:styleId="ALINEAS">
    <w:name w:val="ALINEAS"/>
    <w:basedOn w:val="Normal"/>
    <w:semiHidden/>
    <w:rsid w:val="00311028"/>
    <w:pPr>
      <w:numPr>
        <w:numId w:val="19"/>
      </w:numPr>
    </w:pPr>
    <w:rPr>
      <w:rFonts w:eastAsia="Calibri"/>
      <w:szCs w:val="22"/>
      <w:lang w:eastAsia="en-US"/>
    </w:rPr>
  </w:style>
  <w:style w:type="paragraph" w:customStyle="1" w:styleId="Corpodotexto">
    <w:name w:val="Corpo do texto"/>
    <w:basedOn w:val="Normal"/>
    <w:semiHidden/>
    <w:rsid w:val="00CF6D25"/>
    <w:pPr>
      <w:suppressAutoHyphens/>
      <w:spacing w:line="240" w:lineRule="auto"/>
      <w:ind w:firstLine="0"/>
    </w:pPr>
    <w:rPr>
      <w:rFonts w:ascii="Times New Roman" w:hAnsi="Times New Roman"/>
      <w:noProof/>
    </w:rPr>
  </w:style>
  <w:style w:type="paragraph" w:customStyle="1" w:styleId="ecxmsonormal1">
    <w:name w:val="ecxmsonormal1"/>
    <w:basedOn w:val="Normal"/>
    <w:semiHidden/>
    <w:rsid w:val="00CF6D25"/>
    <w:pPr>
      <w:spacing w:line="240" w:lineRule="auto"/>
      <w:ind w:firstLine="0"/>
      <w:jc w:val="left"/>
    </w:pPr>
    <w:rPr>
      <w:rFonts w:eastAsia="Calibri"/>
      <w:szCs w:val="22"/>
    </w:rPr>
  </w:style>
  <w:style w:type="table" w:customStyle="1" w:styleId="GradeMdia11">
    <w:name w:val="Grade Média 11"/>
    <w:semiHidden/>
    <w:rsid w:val="00CF6D25"/>
    <w:rPr>
      <w:rFonts w:ascii="Calibri" w:hAnsi="Calibri"/>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paragraph" w:customStyle="1" w:styleId="Normal12pt">
    <w:name w:val="Normal + 12pt"/>
    <w:basedOn w:val="Normal"/>
    <w:semiHidden/>
    <w:rsid w:val="00CF6D25"/>
    <w:pPr>
      <w:spacing w:before="240"/>
    </w:pPr>
    <w:rPr>
      <w:rFonts w:cs="Arial"/>
    </w:rPr>
  </w:style>
  <w:style w:type="paragraph" w:customStyle="1" w:styleId="Normaltimesnewroman">
    <w:name w:val="Normal + times new roman"/>
    <w:aliases w:val="primeira linha: 1,25 cm,a direita: 0,17 cm"/>
    <w:basedOn w:val="Normal"/>
    <w:semiHidden/>
    <w:rsid w:val="00CF6D25"/>
    <w:pPr>
      <w:spacing w:line="240" w:lineRule="auto"/>
      <w:ind w:firstLine="708"/>
    </w:pPr>
    <w:rPr>
      <w:szCs w:val="20"/>
    </w:rPr>
  </w:style>
  <w:style w:type="paragraph" w:customStyle="1" w:styleId="pagina">
    <w:name w:val="pagina"/>
    <w:basedOn w:val="Normal"/>
    <w:semiHidden/>
    <w:rsid w:val="00CF6D25"/>
    <w:pPr>
      <w:spacing w:before="100" w:beforeAutospacing="1" w:after="100" w:afterAutospacing="1" w:line="240" w:lineRule="auto"/>
    </w:pPr>
    <w:rPr>
      <w:rFonts w:ascii="Times New Roman" w:eastAsia="Calibri" w:hAnsi="Times New Roman"/>
    </w:rPr>
  </w:style>
  <w:style w:type="character" w:customStyle="1" w:styleId="PlaceholderText1">
    <w:name w:val="Placeholder Text1"/>
    <w:semiHidden/>
    <w:rsid w:val="00CF6D25"/>
    <w:rPr>
      <w:rFonts w:cs="Times New Roman"/>
      <w:color w:val="808080"/>
    </w:rPr>
  </w:style>
  <w:style w:type="paragraph" w:customStyle="1" w:styleId="ABNTFur-Textoagradec">
    <w:name w:val="ABNT Fur - Texto agradec"/>
    <w:basedOn w:val="Normal"/>
    <w:autoRedefine/>
    <w:semiHidden/>
    <w:rsid w:val="00E24462"/>
    <w:pPr>
      <w:widowControl w:val="0"/>
      <w:tabs>
        <w:tab w:val="left" w:leader="dot" w:pos="7796"/>
      </w:tabs>
      <w:suppressAutoHyphens/>
      <w:spacing w:after="720" w:line="240" w:lineRule="auto"/>
      <w:ind w:left="3686" w:firstLine="2977"/>
    </w:pPr>
    <w:rPr>
      <w:rFonts w:cs="Arial"/>
      <w:i/>
    </w:rPr>
  </w:style>
  <w:style w:type="paragraph" w:customStyle="1" w:styleId="ecxmsonormal">
    <w:name w:val="ecxmsonormal"/>
    <w:basedOn w:val="Normal"/>
    <w:semiHidden/>
    <w:rsid w:val="00EC2430"/>
    <w:pPr>
      <w:spacing w:before="100" w:beforeAutospacing="1" w:after="100" w:afterAutospacing="1" w:line="240" w:lineRule="auto"/>
      <w:ind w:firstLine="0"/>
      <w:jc w:val="left"/>
    </w:pPr>
    <w:rPr>
      <w:rFonts w:ascii="Times New Roman" w:hAnsi="Times New Roman"/>
    </w:rPr>
  </w:style>
  <w:style w:type="character" w:customStyle="1" w:styleId="EstiloBookAntiqua">
    <w:name w:val="Estilo Book Antiqua"/>
    <w:semiHidden/>
    <w:rsid w:val="00E24462"/>
    <w:rPr>
      <w:rFonts w:ascii="Book Antiqua" w:hAnsi="Book Antiqua"/>
      <w:sz w:val="22"/>
    </w:rPr>
  </w:style>
  <w:style w:type="character" w:customStyle="1" w:styleId="small">
    <w:name w:val="small"/>
    <w:basedOn w:val="DefaultParagraphFont"/>
    <w:semiHidden/>
    <w:rsid w:val="006B6CE8"/>
  </w:style>
  <w:style w:type="paragraph" w:customStyle="1" w:styleId="EstiloTtulo1esquerda-032cmDeslocamento063cm">
    <w:name w:val="Estilo Título 1 + À esquerda:  -032 cm Deslocamento:  063 cm"/>
    <w:basedOn w:val="Heading1"/>
    <w:semiHidden/>
    <w:rsid w:val="00E24462"/>
    <w:pPr>
      <w:ind w:left="176" w:hanging="357"/>
    </w:pPr>
    <w:rPr>
      <w:rFonts w:cs="Times New Roman"/>
      <w:szCs w:val="20"/>
    </w:rPr>
  </w:style>
  <w:style w:type="paragraph" w:customStyle="1" w:styleId="Arialtexto">
    <w:name w:val="Arial texto"/>
    <w:basedOn w:val="Normal"/>
    <w:next w:val="Normal"/>
    <w:autoRedefine/>
    <w:semiHidden/>
    <w:rsid w:val="00E61405"/>
    <w:pPr>
      <w:tabs>
        <w:tab w:val="num" w:pos="0"/>
      </w:tabs>
      <w:spacing w:after="200"/>
    </w:pPr>
  </w:style>
  <w:style w:type="paragraph" w:customStyle="1" w:styleId="Entrevista0">
    <w:name w:val="Entrevista"/>
    <w:basedOn w:val="Normal"/>
    <w:next w:val="Normal"/>
    <w:semiHidden/>
    <w:rsid w:val="00E61405"/>
    <w:pPr>
      <w:tabs>
        <w:tab w:val="left" w:leader="dot" w:pos="7796"/>
      </w:tabs>
      <w:spacing w:before="360" w:after="360" w:line="240" w:lineRule="auto"/>
      <w:ind w:left="1134" w:firstLine="0"/>
    </w:pPr>
    <w:rPr>
      <w:i/>
      <w:szCs w:val="20"/>
    </w:rPr>
  </w:style>
  <w:style w:type="character" w:customStyle="1" w:styleId="pstext">
    <w:name w:val="pstext"/>
    <w:basedOn w:val="DefaultParagraphFont"/>
    <w:semiHidden/>
    <w:rsid w:val="00E61405"/>
  </w:style>
  <w:style w:type="character" w:customStyle="1" w:styleId="ptbreadcrumbcur">
    <w:name w:val="ptbreadcrumbcur"/>
    <w:basedOn w:val="DefaultParagraphFont"/>
    <w:semiHidden/>
    <w:rsid w:val="00E61405"/>
  </w:style>
  <w:style w:type="paragraph" w:customStyle="1" w:styleId="TitArial1">
    <w:name w:val="Tit Arial1"/>
    <w:basedOn w:val="Normal"/>
    <w:next w:val="Normal"/>
    <w:autoRedefine/>
    <w:semiHidden/>
    <w:rsid w:val="00E61405"/>
    <w:pPr>
      <w:spacing w:before="720" w:after="720"/>
    </w:pPr>
    <w:rPr>
      <w:b/>
      <w:caps/>
    </w:rPr>
  </w:style>
  <w:style w:type="paragraph" w:customStyle="1" w:styleId="TitArial2">
    <w:name w:val="Tit Arial2"/>
    <w:basedOn w:val="Normal"/>
    <w:next w:val="Normal"/>
    <w:autoRedefine/>
    <w:semiHidden/>
    <w:rsid w:val="00E61405"/>
    <w:pPr>
      <w:spacing w:before="720" w:after="720"/>
    </w:pPr>
    <w:rPr>
      <w:caps/>
    </w:rPr>
  </w:style>
  <w:style w:type="paragraph" w:customStyle="1" w:styleId="TitArial3">
    <w:name w:val="Tit Arial3"/>
    <w:basedOn w:val="Normal"/>
    <w:next w:val="Normal"/>
    <w:semiHidden/>
    <w:rsid w:val="00E61405"/>
    <w:pPr>
      <w:autoSpaceDE w:val="0"/>
      <w:autoSpaceDN w:val="0"/>
      <w:adjustRightInd w:val="0"/>
      <w:spacing w:before="720" w:after="720"/>
    </w:pPr>
    <w:rPr>
      <w:rFonts w:cs="Arial"/>
      <w:b/>
      <w:bCs/>
    </w:rPr>
  </w:style>
  <w:style w:type="paragraph" w:customStyle="1" w:styleId="EstiloCitaoLongaPrimeiralinha0cm">
    <w:name w:val="Estilo Citação Longa + Primeira linha:  0 cm"/>
    <w:basedOn w:val="Normal"/>
    <w:semiHidden/>
    <w:rsid w:val="00F0106B"/>
    <w:pPr>
      <w:spacing w:before="360" w:after="360"/>
      <w:ind w:left="2268" w:firstLine="0"/>
      <w:contextualSpacing/>
    </w:pPr>
    <w:rPr>
      <w:rFonts w:cs="Times New Roman"/>
      <w:sz w:val="20"/>
    </w:rPr>
  </w:style>
  <w:style w:type="paragraph" w:customStyle="1" w:styleId="EstiloArialJustificadoPrimeiralinha127cmEspaamentoent">
    <w:name w:val="Estilo Arial Justificado Primeira linha:  127 cm Espaçamento ent..."/>
    <w:basedOn w:val="Normal"/>
    <w:semiHidden/>
    <w:rsid w:val="007F4909"/>
    <w:rPr>
      <w:szCs w:val="20"/>
    </w:rPr>
  </w:style>
  <w:style w:type="paragraph" w:customStyle="1" w:styleId="paragrafo">
    <w:name w:val="paragrafo"/>
    <w:basedOn w:val="Normal"/>
    <w:next w:val="Normal"/>
    <w:semiHidden/>
    <w:rsid w:val="006B6CE8"/>
  </w:style>
  <w:style w:type="character" w:customStyle="1" w:styleId="aut1">
    <w:name w:val="aut1"/>
    <w:semiHidden/>
    <w:rsid w:val="00C5223E"/>
    <w:rPr>
      <w:vanish w:val="0"/>
      <w:webHidden w:val="0"/>
    </w:rPr>
  </w:style>
  <w:style w:type="character" w:customStyle="1" w:styleId="destaquebusca">
    <w:name w:val="destaquebusca"/>
    <w:basedOn w:val="DefaultParagraphFont"/>
    <w:semiHidden/>
    <w:rsid w:val="00385F45"/>
  </w:style>
  <w:style w:type="paragraph" w:customStyle="1" w:styleId="fr01">
    <w:name w:val="fr01"/>
    <w:basedOn w:val="Normal"/>
    <w:semiHidden/>
    <w:rsid w:val="007F4909"/>
    <w:pPr>
      <w:spacing w:before="100" w:beforeAutospacing="1" w:after="100" w:afterAutospacing="1" w:line="240" w:lineRule="auto"/>
      <w:ind w:firstLine="0"/>
      <w:jc w:val="left"/>
    </w:pPr>
    <w:rPr>
      <w:rFonts w:cs="Arial"/>
      <w:color w:val="000000"/>
    </w:rPr>
  </w:style>
  <w:style w:type="character" w:customStyle="1" w:styleId="marcas1">
    <w:name w:val="marcas1"/>
    <w:semiHidden/>
    <w:rsid w:val="007F4909"/>
    <w:rPr>
      <w:b/>
      <w:bCs/>
      <w:color w:val="FF0000"/>
    </w:rPr>
  </w:style>
  <w:style w:type="paragraph" w:customStyle="1" w:styleId="Transcrio">
    <w:name w:val="Transcrição"/>
    <w:basedOn w:val="Normal"/>
    <w:semiHidden/>
    <w:rsid w:val="007F4909"/>
    <w:pPr>
      <w:autoSpaceDE w:val="0"/>
      <w:autoSpaceDN w:val="0"/>
      <w:spacing w:line="360" w:lineRule="atLeast"/>
      <w:ind w:left="2551" w:firstLine="567"/>
    </w:pPr>
    <w:rPr>
      <w:color w:val="000000"/>
    </w:rPr>
  </w:style>
  <w:style w:type="character" w:customStyle="1" w:styleId="txtitdoutrina1">
    <w:name w:val="tx_tit_doutrina1"/>
    <w:semiHidden/>
    <w:rsid w:val="007F4909"/>
    <w:rPr>
      <w:rFonts w:ascii="Verdana" w:hAnsi="Verdana" w:hint="default"/>
      <w:b/>
      <w:bCs/>
      <w:color w:val="01526A"/>
      <w:sz w:val="24"/>
      <w:szCs w:val="24"/>
    </w:rPr>
  </w:style>
  <w:style w:type="character" w:customStyle="1" w:styleId="ecxttulo2char">
    <w:name w:val="ecxttulo2char"/>
    <w:basedOn w:val="DefaultParagraphFont"/>
    <w:semiHidden/>
    <w:rsid w:val="006B6CE8"/>
  </w:style>
  <w:style w:type="character" w:customStyle="1" w:styleId="highlightbrs">
    <w:name w:val="highlightbrs"/>
    <w:semiHidden/>
    <w:rsid w:val="009C5C89"/>
  </w:style>
  <w:style w:type="paragraph" w:customStyle="1" w:styleId="Anexos0">
    <w:name w:val="Anexos"/>
    <w:basedOn w:val="Normal"/>
    <w:next w:val="Normal"/>
    <w:semiHidden/>
    <w:rsid w:val="00786E5D"/>
    <w:pPr>
      <w:spacing w:after="360" w:line="240" w:lineRule="auto"/>
      <w:ind w:firstLine="0"/>
      <w:jc w:val="center"/>
    </w:pPr>
  </w:style>
  <w:style w:type="paragraph" w:customStyle="1" w:styleId="TtuloCentral1-Referncias">
    <w:name w:val="Título Central 1 - Referências"/>
    <w:basedOn w:val="Normal"/>
    <w:next w:val="Normal"/>
    <w:semiHidden/>
    <w:rsid w:val="00B76CB5"/>
    <w:pPr>
      <w:spacing w:after="360"/>
      <w:ind w:firstLine="0"/>
      <w:jc w:val="center"/>
    </w:pPr>
    <w:rPr>
      <w:b/>
      <w:caps/>
    </w:rPr>
  </w:style>
  <w:style w:type="paragraph" w:customStyle="1" w:styleId="TtuloPr-Textual1">
    <w:name w:val="Título Pré-Textual"/>
    <w:basedOn w:val="Normal"/>
    <w:next w:val="Normal"/>
    <w:semiHidden/>
    <w:rsid w:val="00B76CB5"/>
    <w:pPr>
      <w:spacing w:after="360"/>
      <w:ind w:firstLine="0"/>
      <w:jc w:val="center"/>
    </w:pPr>
    <w:rPr>
      <w:rFonts w:cs="Arial"/>
      <w:b/>
      <w:caps/>
    </w:rPr>
  </w:style>
  <w:style w:type="paragraph" w:customStyle="1" w:styleId="TituloCentral12">
    <w:name w:val="Titulo Central 1"/>
    <w:basedOn w:val="Normal"/>
    <w:next w:val="Normal"/>
    <w:semiHidden/>
    <w:rsid w:val="00373B53"/>
    <w:pPr>
      <w:spacing w:after="360"/>
      <w:ind w:firstLine="0"/>
      <w:jc w:val="center"/>
    </w:pPr>
    <w:rPr>
      <w:b/>
      <w:caps/>
    </w:rPr>
  </w:style>
  <w:style w:type="numbering" w:customStyle="1" w:styleId="Artigoseo1">
    <w:name w:val="Artigo / seção1"/>
    <w:semiHidden/>
    <w:rsid w:val="00331282"/>
    <w:pPr>
      <w:numPr>
        <w:numId w:val="22"/>
      </w:numPr>
    </w:pPr>
  </w:style>
  <w:style w:type="character" w:customStyle="1" w:styleId="Heading2Char">
    <w:name w:val="Heading 2 Char"/>
    <w:semiHidden/>
    <w:locked/>
    <w:rsid w:val="00331282"/>
    <w:rPr>
      <w:rFonts w:ascii="Cambria" w:hAnsi="Cambria" w:cs="Times New Roman"/>
      <w:b/>
      <w:bCs/>
      <w:i/>
      <w:iCs/>
      <w:sz w:val="28"/>
      <w:szCs w:val="28"/>
      <w:lang w:val="en-US" w:eastAsia="en-US"/>
    </w:rPr>
  </w:style>
  <w:style w:type="character" w:customStyle="1" w:styleId="Heading3Char">
    <w:name w:val="Heading 3 Char"/>
    <w:semiHidden/>
    <w:locked/>
    <w:rsid w:val="00331282"/>
    <w:rPr>
      <w:rFonts w:ascii="Cambria" w:hAnsi="Cambria" w:cs="Times New Roman"/>
      <w:b/>
      <w:bCs/>
      <w:sz w:val="26"/>
      <w:szCs w:val="26"/>
      <w:lang w:val="en-US" w:eastAsia="en-US"/>
    </w:rPr>
  </w:style>
  <w:style w:type="character" w:customStyle="1" w:styleId="Heading4Char">
    <w:name w:val="Heading 4 Char"/>
    <w:semiHidden/>
    <w:locked/>
    <w:rsid w:val="00331282"/>
    <w:rPr>
      <w:rFonts w:ascii="Calibri" w:hAnsi="Calibri" w:cs="Times New Roman"/>
      <w:b/>
      <w:bCs/>
      <w:sz w:val="28"/>
      <w:szCs w:val="28"/>
      <w:lang w:val="en-US" w:eastAsia="en-US"/>
    </w:rPr>
  </w:style>
  <w:style w:type="paragraph" w:customStyle="1" w:styleId="sumario">
    <w:name w:val="sumario"/>
    <w:basedOn w:val="Normal"/>
    <w:semiHidden/>
    <w:rsid w:val="00540C13"/>
    <w:pPr>
      <w:spacing w:before="2280" w:after="840" w:line="480" w:lineRule="auto"/>
      <w:jc w:val="center"/>
    </w:pPr>
    <w:rPr>
      <w:b/>
      <w:sz w:val="28"/>
    </w:rPr>
  </w:style>
  <w:style w:type="paragraph" w:customStyle="1" w:styleId="TTULOREFERNCIAS">
    <w:name w:val="TÍTULO REFERÊNCIAS"/>
    <w:basedOn w:val="Normal"/>
    <w:next w:val="Normal"/>
    <w:semiHidden/>
    <w:rsid w:val="00311028"/>
    <w:pPr>
      <w:spacing w:after="360"/>
      <w:ind w:firstLine="0"/>
      <w:jc w:val="center"/>
    </w:pPr>
    <w:rPr>
      <w:b/>
      <w:caps/>
    </w:rPr>
  </w:style>
  <w:style w:type="paragraph" w:customStyle="1" w:styleId="prtextual">
    <w:name w:val="pré textual"/>
    <w:basedOn w:val="Normal"/>
    <w:next w:val="Normal"/>
    <w:semiHidden/>
    <w:rsid w:val="00331282"/>
    <w:pPr>
      <w:spacing w:after="360"/>
      <w:ind w:firstLine="0"/>
      <w:jc w:val="center"/>
    </w:pPr>
    <w:rPr>
      <w:rFonts w:cs="Arial"/>
      <w:b/>
      <w:caps/>
      <w:color w:val="000000"/>
      <w:spacing w:val="12"/>
    </w:rPr>
  </w:style>
  <w:style w:type="paragraph" w:customStyle="1" w:styleId="article">
    <w:name w:val="article"/>
    <w:basedOn w:val="Normal"/>
    <w:semiHidden/>
    <w:rsid w:val="00356903"/>
    <w:pPr>
      <w:spacing w:before="100" w:beforeAutospacing="1" w:after="100" w:afterAutospacing="1" w:line="240" w:lineRule="auto"/>
    </w:pPr>
  </w:style>
  <w:style w:type="paragraph" w:customStyle="1" w:styleId="style2">
    <w:name w:val="style2"/>
    <w:basedOn w:val="Normal"/>
    <w:semiHidden/>
    <w:rsid w:val="00356903"/>
    <w:pPr>
      <w:spacing w:before="100" w:beforeAutospacing="1" w:after="100" w:afterAutospacing="1" w:line="240" w:lineRule="auto"/>
    </w:pPr>
  </w:style>
  <w:style w:type="character" w:customStyle="1" w:styleId="style21">
    <w:name w:val="style21"/>
    <w:semiHidden/>
    <w:rsid w:val="00356903"/>
    <w:rPr>
      <w:rFonts w:cs="Times New Roman"/>
    </w:rPr>
  </w:style>
  <w:style w:type="paragraph" w:customStyle="1" w:styleId="seotexto2">
    <w:name w:val="seotexto2"/>
    <w:basedOn w:val="Normal"/>
    <w:semiHidden/>
    <w:rsid w:val="0079092B"/>
    <w:pPr>
      <w:spacing w:before="100" w:beforeAutospacing="1" w:after="100" w:afterAutospacing="1"/>
    </w:pPr>
  </w:style>
  <w:style w:type="paragraph" w:customStyle="1" w:styleId="Prtextual0">
    <w:name w:val="Pré textual"/>
    <w:basedOn w:val="Normal"/>
    <w:next w:val="Normal"/>
    <w:semiHidden/>
    <w:rsid w:val="00C5223E"/>
    <w:pPr>
      <w:spacing w:after="360"/>
      <w:ind w:firstLine="0"/>
      <w:jc w:val="center"/>
    </w:pPr>
    <w:rPr>
      <w:rFonts w:cs="Arial"/>
      <w:b/>
      <w:caps/>
    </w:rPr>
  </w:style>
  <w:style w:type="paragraph" w:customStyle="1" w:styleId="referencias1">
    <w:name w:val="referencias"/>
    <w:basedOn w:val="Normal"/>
    <w:next w:val="Normal"/>
    <w:semiHidden/>
    <w:rsid w:val="00E61405"/>
    <w:pPr>
      <w:spacing w:after="240" w:line="240" w:lineRule="auto"/>
      <w:ind w:firstLine="0"/>
    </w:pPr>
  </w:style>
  <w:style w:type="paragraph" w:customStyle="1" w:styleId="Bibliografiaingls">
    <w:name w:val="Bibliografia inglês"/>
    <w:basedOn w:val="Default"/>
    <w:next w:val="Default"/>
    <w:semiHidden/>
    <w:rsid w:val="001905F3"/>
    <w:rPr>
      <w:rFonts w:ascii="BLABDE+ArialNarrow" w:hAnsi="BLABDE+ArialNarrow"/>
      <w:color w:val="auto"/>
    </w:rPr>
  </w:style>
  <w:style w:type="paragraph" w:customStyle="1" w:styleId="EstiloLegendaCentralizado">
    <w:name w:val="Estilo Legenda + Centralizado"/>
    <w:basedOn w:val="Caption"/>
    <w:semiHidden/>
    <w:rsid w:val="001905F3"/>
    <w:pPr>
      <w:autoSpaceDE w:val="0"/>
      <w:autoSpaceDN w:val="0"/>
      <w:adjustRightInd w:val="0"/>
    </w:pPr>
    <w:rPr>
      <w:rFonts w:ascii="Times New Roman" w:eastAsia="Calibri" w:hAnsi="Times New Roman"/>
    </w:rPr>
  </w:style>
  <w:style w:type="paragraph" w:customStyle="1" w:styleId="EstiloLegendaCentralizado1">
    <w:name w:val="Estilo Legenda + Centralizado1"/>
    <w:basedOn w:val="Caption"/>
    <w:semiHidden/>
    <w:rsid w:val="001905F3"/>
    <w:pPr>
      <w:autoSpaceDE w:val="0"/>
      <w:autoSpaceDN w:val="0"/>
      <w:adjustRightInd w:val="0"/>
    </w:pPr>
    <w:rPr>
      <w:rFonts w:ascii="Times New Roman" w:eastAsia="Calibri" w:hAnsi="Times New Roman"/>
    </w:rPr>
  </w:style>
  <w:style w:type="paragraph" w:customStyle="1" w:styleId="EstiloTRABDIPttuloapndiceAntes0pt">
    <w:name w:val="Estilo TRAB_DIP: título apêndice + Antes:  0 pt"/>
    <w:basedOn w:val="Normal"/>
    <w:semiHidden/>
    <w:rsid w:val="00BD23E8"/>
    <w:pPr>
      <w:keepNext/>
      <w:spacing w:after="120"/>
      <w:jc w:val="center"/>
      <w:outlineLvl w:val="1"/>
    </w:pPr>
    <w:rPr>
      <w:bCs/>
      <w:szCs w:val="20"/>
    </w:rPr>
  </w:style>
  <w:style w:type="table" w:customStyle="1" w:styleId="Estilo10">
    <w:name w:val="Estilo10"/>
    <w:basedOn w:val="TableGrid4"/>
    <w:semiHidden/>
    <w:rsid w:val="001905F3"/>
    <w:pPr>
      <w:autoSpaceDE w:val="0"/>
      <w:autoSpaceDN w:val="0"/>
      <w:adjustRightInd w:val="0"/>
      <w:spacing w:line="240" w:lineRule="auto"/>
    </w:pPr>
    <w:tblPr/>
    <w:tcPr>
      <w:shd w:val="nil"/>
    </w:tc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Estilo11">
    <w:name w:val="Estilo11"/>
    <w:semiHidden/>
    <w:rsid w:val="001905F3"/>
    <w:rPr>
      <w:rFonts w:ascii="Calibri" w:hAnsi="Calibri"/>
    </w:rPr>
    <w:tblPr>
      <w:tblCellMar>
        <w:top w:w="0" w:type="dxa"/>
        <w:left w:w="108" w:type="dxa"/>
        <w:bottom w:w="0" w:type="dxa"/>
        <w:right w:w="108" w:type="dxa"/>
      </w:tblCellMar>
    </w:tblPr>
  </w:style>
  <w:style w:type="table" w:customStyle="1" w:styleId="Estilo12">
    <w:name w:val="Estilo12"/>
    <w:semiHidden/>
    <w:rsid w:val="001905F3"/>
    <w:rPr>
      <w:rFonts w:ascii="Calibri" w:hAnsi="Calibri"/>
    </w:rPr>
    <w:tblPr>
      <w:tblCellMar>
        <w:top w:w="0" w:type="dxa"/>
        <w:left w:w="108" w:type="dxa"/>
        <w:bottom w:w="0" w:type="dxa"/>
        <w:right w:w="108" w:type="dxa"/>
      </w:tblCellMar>
    </w:tblPr>
  </w:style>
  <w:style w:type="table" w:customStyle="1" w:styleId="Estilo13">
    <w:name w:val="Estilo13"/>
    <w:semiHidden/>
    <w:rsid w:val="001905F3"/>
    <w:rPr>
      <w:rFonts w:ascii="Calibri" w:hAnsi="Calibri"/>
    </w:rPr>
    <w:tblPr>
      <w:tblBorders>
        <w:top w:val="single" w:sz="12" w:space="0" w:color="auto"/>
        <w:left w:val="single" w:sz="12" w:space="0" w:color="auto"/>
        <w:bottom w:val="single" w:sz="12" w:space="0" w:color="auto"/>
        <w:right w:val="single" w:sz="12" w:space="0" w:color="auto"/>
      </w:tblBorders>
      <w:tblCellMar>
        <w:top w:w="0" w:type="dxa"/>
        <w:left w:w="108" w:type="dxa"/>
        <w:bottom w:w="0" w:type="dxa"/>
        <w:right w:w="108" w:type="dxa"/>
      </w:tblCellMar>
    </w:tblPr>
  </w:style>
  <w:style w:type="table" w:customStyle="1" w:styleId="Estilo14">
    <w:name w:val="Estilo14"/>
    <w:semiHidden/>
    <w:rsid w:val="001905F3"/>
    <w:rPr>
      <w:rFonts w:ascii="Calibri" w:hAnsi="Calibri"/>
    </w:rPr>
    <w:tblPr>
      <w:tblBorders>
        <w:insideH w:val="single" w:sz="18" w:space="0" w:color="auto"/>
        <w:insideV w:val="single" w:sz="18" w:space="0" w:color="auto"/>
      </w:tblBorders>
      <w:tblCellMar>
        <w:top w:w="0" w:type="dxa"/>
        <w:left w:w="108" w:type="dxa"/>
        <w:bottom w:w="0" w:type="dxa"/>
        <w:right w:w="108" w:type="dxa"/>
      </w:tblCellMar>
    </w:tblPr>
  </w:style>
  <w:style w:type="table" w:customStyle="1" w:styleId="Estilo15">
    <w:name w:val="Estilo15"/>
    <w:semiHidden/>
    <w:rsid w:val="001905F3"/>
    <w:rPr>
      <w:rFonts w:ascii="Calibri" w:hAnsi="Calibri"/>
    </w:rPr>
    <w:tblPr>
      <w:tblBorders>
        <w:insideH w:val="single" w:sz="18" w:space="0" w:color="auto"/>
      </w:tblBorders>
      <w:tblCellMar>
        <w:top w:w="0" w:type="dxa"/>
        <w:left w:w="108" w:type="dxa"/>
        <w:bottom w:w="0" w:type="dxa"/>
        <w:right w:w="108" w:type="dxa"/>
      </w:tblCellMar>
    </w:tblPr>
  </w:style>
  <w:style w:type="table" w:customStyle="1" w:styleId="Estilo16">
    <w:name w:val="Estilo16"/>
    <w:basedOn w:val="Estilo7"/>
    <w:semiHidden/>
    <w:rsid w:val="001905F3"/>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Estilo17">
    <w:name w:val="Estilo17"/>
    <w:basedOn w:val="TableNormal"/>
    <w:semiHidden/>
    <w:rsid w:val="001905F3"/>
    <w:rPr>
      <w:rFonts w:ascii="Calibri" w:hAnsi="Calibri"/>
      <w:b/>
      <w:bCs/>
      <w:cap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customStyle="1" w:styleId="Estilo18">
    <w:name w:val="Estilo18"/>
    <w:basedOn w:val="Estilo17"/>
    <w:semiHidden/>
    <w:rsid w:val="001905F3"/>
    <w:tblPr/>
    <w:tblStylePr w:type="firstRow">
      <w:rPr>
        <w:rFonts w:cs="Times New Roman"/>
        <w:caps/>
        <w:color w:val="auto"/>
      </w:rPr>
      <w:tblPr/>
      <w:tcPr>
        <w:tcBorders>
          <w:tl2br w:val="none" w:sz="0" w:space="0" w:color="auto"/>
          <w:tr2bl w:val="none" w:sz="0" w:space="0" w:color="auto"/>
        </w:tcBorders>
      </w:tcPr>
    </w:tblStylePr>
  </w:style>
  <w:style w:type="table" w:customStyle="1" w:styleId="Estilo19">
    <w:name w:val="Estilo19"/>
    <w:basedOn w:val="TableList5"/>
    <w:semiHidden/>
    <w:rsid w:val="001905F3"/>
    <w:pPr>
      <w:autoSpaceDE w:val="0"/>
      <w:autoSpaceDN w:val="0"/>
      <w:adjustRightInd w:val="0"/>
      <w:spacing w:line="240" w:lineRule="auto"/>
    </w:pPr>
    <w:tblPr/>
    <w:tcPr>
      <w:shd w:val="nil"/>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paragraph" w:customStyle="1" w:styleId="Estilo20">
    <w:name w:val="Estilo20"/>
    <w:basedOn w:val="Heading2"/>
    <w:semiHidden/>
    <w:rsid w:val="001905F3"/>
    <w:pPr>
      <w:autoSpaceDE w:val="0"/>
      <w:autoSpaceDN w:val="0"/>
      <w:adjustRightInd w:val="0"/>
    </w:pPr>
    <w:rPr>
      <w:rFonts w:ascii="Times New Roman" w:eastAsia="Calibri" w:hAnsi="Times New Roman"/>
      <w:iCs w:val="0"/>
    </w:rPr>
  </w:style>
  <w:style w:type="table" w:customStyle="1" w:styleId="Estilo6">
    <w:name w:val="Estilo6"/>
    <w:basedOn w:val="TableColumns5"/>
    <w:semiHidden/>
    <w:rsid w:val="001905F3"/>
    <w:pPr>
      <w:autoSpaceDE w:val="0"/>
      <w:autoSpaceDN w:val="0"/>
      <w:adjustRightInd w:val="0"/>
      <w:spacing w:line="240" w:lineRule="auto"/>
    </w:pP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Estilo7">
    <w:name w:val="Estilo7"/>
    <w:basedOn w:val="TableList4"/>
    <w:semiHidden/>
    <w:rsid w:val="001905F3"/>
    <w:pPr>
      <w:autoSpaceDE w:val="0"/>
      <w:autoSpaceDN w:val="0"/>
      <w:adjustRightInd w:val="0"/>
      <w:spacing w:line="240" w:lineRule="auto"/>
    </w:pPr>
    <w:tblPr/>
    <w:tcPr>
      <w:shd w:val="nil"/>
    </w:tc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Estilo8">
    <w:name w:val="Estilo8"/>
    <w:basedOn w:val="TableList5"/>
    <w:semiHidden/>
    <w:rsid w:val="001905F3"/>
    <w:pPr>
      <w:autoSpaceDE w:val="0"/>
      <w:autoSpaceDN w:val="0"/>
      <w:adjustRightInd w:val="0"/>
      <w:spacing w:line="240" w:lineRule="auto"/>
    </w:pPr>
    <w:tblPr/>
    <w:tcPr>
      <w:shd w:val="nil"/>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customStyle="1" w:styleId="Estilo9">
    <w:name w:val="Estilo9"/>
    <w:basedOn w:val="TableColumns5"/>
    <w:semiHidden/>
    <w:rsid w:val="001905F3"/>
    <w:pPr>
      <w:autoSpaceDE w:val="0"/>
      <w:autoSpaceDN w:val="0"/>
      <w:adjustRightInd w:val="0"/>
      <w:spacing w:line="240" w:lineRule="auto"/>
    </w:pP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paragraph" w:customStyle="1" w:styleId="Item">
    <w:name w:val="Item"/>
    <w:basedOn w:val="Normal"/>
    <w:semiHidden/>
    <w:rsid w:val="001905F3"/>
    <w:pPr>
      <w:numPr>
        <w:numId w:val="18"/>
      </w:numPr>
    </w:pPr>
    <w:rPr>
      <w:rFonts w:ascii="Times New Roman" w:hAnsi="Times New Roman"/>
      <w:szCs w:val="28"/>
    </w:rPr>
  </w:style>
  <w:style w:type="paragraph" w:customStyle="1" w:styleId="LegendaTabela">
    <w:name w:val="Legenda Tabela"/>
    <w:basedOn w:val="Caption"/>
    <w:semiHidden/>
    <w:rsid w:val="001905F3"/>
    <w:pPr>
      <w:keepNext/>
      <w:spacing w:after="60"/>
    </w:pPr>
  </w:style>
  <w:style w:type="table" w:customStyle="1" w:styleId="ListaColorida-nfase41">
    <w:name w:val="Lista Colorida - Ênfase 41"/>
    <w:semiHidden/>
    <w:rsid w:val="001905F3"/>
    <w:rPr>
      <w:rFonts w:ascii="Calibri" w:hAnsi="Calibri"/>
      <w:color w:val="000000"/>
    </w:rPr>
    <w:tblPr>
      <w:tblStyleRowBandSize w:val="1"/>
      <w:tblStyleColBandSize w:val="1"/>
      <w:tblCellMar>
        <w:top w:w="0" w:type="dxa"/>
        <w:left w:w="108" w:type="dxa"/>
        <w:bottom w:w="0" w:type="dxa"/>
        <w:right w:w="108" w:type="dxa"/>
      </w:tblCellMar>
    </w:tblPr>
    <w:tcPr>
      <w:shd w:val="clear" w:color="auto" w:fill="F2EFF6"/>
    </w:tcPr>
  </w:style>
  <w:style w:type="paragraph" w:customStyle="1" w:styleId="ParagFonte">
    <w:name w:val="Parag_Fonte"/>
    <w:basedOn w:val="Normal"/>
    <w:semiHidden/>
    <w:rsid w:val="001905F3"/>
    <w:pPr>
      <w:spacing w:after="240"/>
      <w:jc w:val="center"/>
    </w:pPr>
    <w:rPr>
      <w:sz w:val="20"/>
    </w:rPr>
  </w:style>
  <w:style w:type="paragraph" w:customStyle="1" w:styleId="PargItens">
    <w:name w:val="Parág_Itens"/>
    <w:basedOn w:val="Normal"/>
    <w:semiHidden/>
    <w:rsid w:val="00311028"/>
    <w:pPr>
      <w:numPr>
        <w:ilvl w:val="1"/>
        <w:numId w:val="20"/>
      </w:numPr>
    </w:pPr>
  </w:style>
  <w:style w:type="paragraph" w:customStyle="1" w:styleId="PargrdeFigura">
    <w:name w:val="Parágr de Figura"/>
    <w:basedOn w:val="Normal"/>
    <w:autoRedefine/>
    <w:semiHidden/>
    <w:rsid w:val="001905F3"/>
    <w:pPr>
      <w:keepNext/>
      <w:spacing w:before="240" w:after="120"/>
      <w:jc w:val="center"/>
    </w:pPr>
    <w:rPr>
      <w:rFonts w:eastAsia="Calibri"/>
      <w:noProof/>
      <w:sz w:val="28"/>
      <w:lang w:val="x-none" w:eastAsia="x-none"/>
    </w:rPr>
  </w:style>
  <w:style w:type="paragraph" w:customStyle="1" w:styleId="PargrafoTexto">
    <w:name w:val="Parágrafo Texto"/>
    <w:basedOn w:val="Normal"/>
    <w:link w:val="PargrafoTextoChar"/>
    <w:uiPriority w:val="99"/>
    <w:semiHidden/>
    <w:rsid w:val="001905F3"/>
    <w:pPr>
      <w:ind w:firstLine="706"/>
    </w:pPr>
  </w:style>
  <w:style w:type="paragraph" w:customStyle="1" w:styleId="PPGECautorfichacatalogrfica">
    <w:name w:val="PPGEC: autor ficha catalográfica"/>
    <w:basedOn w:val="PPGEClinhaembranco"/>
    <w:semiHidden/>
    <w:rsid w:val="001905F3"/>
    <w:pPr>
      <w:spacing w:before="480"/>
      <w:ind w:left="567" w:right="284"/>
    </w:pPr>
  </w:style>
  <w:style w:type="paragraph" w:customStyle="1" w:styleId="PPGECcdigofichacatalogrfica">
    <w:name w:val="PPGEC: código ficha catalográfica"/>
    <w:basedOn w:val="PPGECdadosfichacatalogrfica"/>
    <w:semiHidden/>
    <w:rsid w:val="001905F3"/>
    <w:pPr>
      <w:spacing w:before="240"/>
      <w:ind w:left="4820"/>
      <w:jc w:val="both"/>
    </w:pPr>
  </w:style>
  <w:style w:type="paragraph" w:customStyle="1" w:styleId="PPGECdadosfichacatalogrfica">
    <w:name w:val="PPGEC: dados ficha catalográfica"/>
    <w:basedOn w:val="PPGEClinhaembranco"/>
    <w:semiHidden/>
    <w:rsid w:val="001905F3"/>
    <w:pPr>
      <w:spacing w:before="120"/>
      <w:ind w:left="1021" w:right="284"/>
      <w:jc w:val="left"/>
    </w:pPr>
  </w:style>
  <w:style w:type="paragraph" w:customStyle="1" w:styleId="PPGEClinhaembranco">
    <w:name w:val="PPGEC: linha em branco"/>
    <w:basedOn w:val="Normal"/>
    <w:uiPriority w:val="99"/>
    <w:semiHidden/>
    <w:rsid w:val="001905F3"/>
    <w:rPr>
      <w:szCs w:val="20"/>
    </w:rPr>
  </w:style>
  <w:style w:type="table" w:customStyle="1" w:styleId="SombreamentoClaro-nfase31">
    <w:name w:val="Sombreamento Claro - Ênfase 31"/>
    <w:semiHidden/>
    <w:rsid w:val="001905F3"/>
    <w:rPr>
      <w:rFonts w:ascii="Calibri" w:hAnsi="Calibri"/>
      <w:color w:val="76923C"/>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style>
  <w:style w:type="table" w:customStyle="1" w:styleId="SombreamentoClaro-nfase41">
    <w:name w:val="Sombreamento Claro - Ênfase 41"/>
    <w:semiHidden/>
    <w:rsid w:val="001905F3"/>
    <w:rPr>
      <w:rFonts w:ascii="Calibri" w:hAnsi="Calibri"/>
      <w:color w:val="5F497A"/>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style>
  <w:style w:type="paragraph" w:customStyle="1" w:styleId="TextoTabela">
    <w:name w:val="TextoTabela"/>
    <w:basedOn w:val="Normal"/>
    <w:semiHidden/>
    <w:rsid w:val="001905F3"/>
    <w:pPr>
      <w:keepNext/>
      <w:keepLines/>
      <w:jc w:val="center"/>
    </w:pPr>
    <w:rPr>
      <w:sz w:val="20"/>
      <w:szCs w:val="20"/>
    </w:rPr>
  </w:style>
  <w:style w:type="paragraph" w:customStyle="1" w:styleId="TtuloApendAnexo">
    <w:name w:val="TítuloApend_Anexo"/>
    <w:basedOn w:val="Normal"/>
    <w:link w:val="TtuloApendAnexoChar"/>
    <w:uiPriority w:val="99"/>
    <w:semiHidden/>
    <w:rsid w:val="00402691"/>
    <w:pPr>
      <w:spacing w:before="240" w:after="60"/>
      <w:jc w:val="center"/>
      <w:outlineLvl w:val="0"/>
    </w:pPr>
    <w:rPr>
      <w:rFonts w:cs="Arial"/>
      <w:b/>
      <w:bCs/>
      <w:kern w:val="28"/>
      <w:sz w:val="32"/>
      <w:szCs w:val="32"/>
    </w:rPr>
  </w:style>
  <w:style w:type="paragraph" w:customStyle="1" w:styleId="TRABDIPreferencia">
    <w:name w:val="TRAB_DIP: referencia"/>
    <w:basedOn w:val="Normal"/>
    <w:semiHidden/>
    <w:rsid w:val="001905F3"/>
    <w:pPr>
      <w:tabs>
        <w:tab w:val="left" w:pos="8505"/>
      </w:tabs>
      <w:spacing w:after="240"/>
      <w:jc w:val="left"/>
    </w:pPr>
    <w:rPr>
      <w:szCs w:val="20"/>
    </w:rPr>
  </w:style>
  <w:style w:type="paragraph" w:customStyle="1" w:styleId="ALINEA">
    <w:name w:val="ALINEA"/>
    <w:basedOn w:val="Normal"/>
    <w:semiHidden/>
    <w:rsid w:val="00BD23E8"/>
    <w:pPr>
      <w:numPr>
        <w:numId w:val="15"/>
      </w:numPr>
    </w:pPr>
  </w:style>
  <w:style w:type="paragraph" w:customStyle="1" w:styleId="Ttuloreferncias0">
    <w:name w:val="Título_referências"/>
    <w:basedOn w:val="Normal"/>
    <w:next w:val="Normal"/>
    <w:semiHidden/>
    <w:rsid w:val="00BD23E8"/>
    <w:pPr>
      <w:spacing w:after="360"/>
      <w:jc w:val="center"/>
    </w:pPr>
    <w:rPr>
      <w:b/>
      <w:caps/>
    </w:rPr>
  </w:style>
  <w:style w:type="character" w:customStyle="1" w:styleId="em0">
    <w:name w:val="em0"/>
    <w:basedOn w:val="DefaultParagraphFont"/>
    <w:semiHidden/>
    <w:rsid w:val="008221D6"/>
  </w:style>
  <w:style w:type="character" w:customStyle="1" w:styleId="em1">
    <w:name w:val="em1"/>
    <w:basedOn w:val="DefaultParagraphFont"/>
    <w:semiHidden/>
    <w:rsid w:val="008221D6"/>
  </w:style>
  <w:style w:type="character" w:customStyle="1" w:styleId="em10">
    <w:name w:val="em10"/>
    <w:basedOn w:val="DefaultParagraphFont"/>
    <w:semiHidden/>
    <w:rsid w:val="008221D6"/>
  </w:style>
  <w:style w:type="character" w:customStyle="1" w:styleId="em2">
    <w:name w:val="em2"/>
    <w:basedOn w:val="DefaultParagraphFont"/>
    <w:semiHidden/>
    <w:rsid w:val="008221D6"/>
  </w:style>
  <w:style w:type="character" w:customStyle="1" w:styleId="em3">
    <w:name w:val="em3"/>
    <w:basedOn w:val="DefaultParagraphFont"/>
    <w:semiHidden/>
    <w:rsid w:val="008221D6"/>
  </w:style>
  <w:style w:type="character" w:customStyle="1" w:styleId="em4">
    <w:name w:val="em4"/>
    <w:basedOn w:val="DefaultParagraphFont"/>
    <w:semiHidden/>
    <w:rsid w:val="008221D6"/>
  </w:style>
  <w:style w:type="character" w:customStyle="1" w:styleId="em5">
    <w:name w:val="em5"/>
    <w:basedOn w:val="DefaultParagraphFont"/>
    <w:semiHidden/>
    <w:rsid w:val="008221D6"/>
  </w:style>
  <w:style w:type="character" w:customStyle="1" w:styleId="em7">
    <w:name w:val="em7"/>
    <w:basedOn w:val="DefaultParagraphFont"/>
    <w:semiHidden/>
    <w:rsid w:val="008221D6"/>
  </w:style>
  <w:style w:type="character" w:customStyle="1" w:styleId="ft0">
    <w:name w:val="ft0"/>
    <w:basedOn w:val="DefaultParagraphFont"/>
    <w:semiHidden/>
    <w:rsid w:val="008221D6"/>
  </w:style>
  <w:style w:type="character" w:customStyle="1" w:styleId="ft1">
    <w:name w:val="ft1"/>
    <w:basedOn w:val="DefaultParagraphFont"/>
    <w:semiHidden/>
    <w:rsid w:val="008221D6"/>
  </w:style>
  <w:style w:type="character" w:customStyle="1" w:styleId="ft2">
    <w:name w:val="ft2"/>
    <w:basedOn w:val="DefaultParagraphFont"/>
    <w:semiHidden/>
    <w:rsid w:val="008221D6"/>
  </w:style>
  <w:style w:type="character" w:customStyle="1" w:styleId="ft3">
    <w:name w:val="ft3"/>
    <w:basedOn w:val="DefaultParagraphFont"/>
    <w:semiHidden/>
    <w:rsid w:val="008221D6"/>
  </w:style>
  <w:style w:type="character" w:customStyle="1" w:styleId="ft4">
    <w:name w:val="ft4"/>
    <w:basedOn w:val="DefaultParagraphFont"/>
    <w:semiHidden/>
    <w:rsid w:val="008221D6"/>
  </w:style>
  <w:style w:type="character" w:customStyle="1" w:styleId="ft5">
    <w:name w:val="ft5"/>
    <w:basedOn w:val="DefaultParagraphFont"/>
    <w:semiHidden/>
    <w:rsid w:val="008221D6"/>
  </w:style>
  <w:style w:type="character" w:customStyle="1" w:styleId="ft6">
    <w:name w:val="ft6"/>
    <w:basedOn w:val="DefaultParagraphFont"/>
    <w:semiHidden/>
    <w:rsid w:val="008221D6"/>
  </w:style>
  <w:style w:type="character" w:customStyle="1" w:styleId="ft7">
    <w:name w:val="ft7"/>
    <w:basedOn w:val="DefaultParagraphFont"/>
    <w:semiHidden/>
    <w:rsid w:val="008221D6"/>
  </w:style>
  <w:style w:type="character" w:customStyle="1" w:styleId="CharChar">
    <w:name w:val="Char Char"/>
    <w:semiHidden/>
    <w:rsid w:val="005E1CE1"/>
    <w:rPr>
      <w:rFonts w:ascii="Times" w:eastAsia="Times New Roman" w:hAnsi="Times"/>
    </w:rPr>
  </w:style>
  <w:style w:type="character" w:customStyle="1" w:styleId="CharChar10">
    <w:name w:val="Char Char10"/>
    <w:semiHidden/>
    <w:rsid w:val="007B5F00"/>
    <w:rPr>
      <w:rFonts w:ascii="Times New Roman" w:eastAsia="Times New Roman" w:hAnsi="Times New Roman" w:cs="Times New Roman"/>
      <w:sz w:val="24"/>
      <w:szCs w:val="24"/>
    </w:rPr>
  </w:style>
  <w:style w:type="character" w:customStyle="1" w:styleId="CharChar11">
    <w:name w:val="Char Char11"/>
    <w:semiHidden/>
    <w:rsid w:val="007B5F00"/>
    <w:rPr>
      <w:rFonts w:ascii="Times New Roman" w:eastAsia="Times New Roman" w:hAnsi="Times New Roman" w:cs="Times New Roman"/>
      <w:sz w:val="24"/>
      <w:szCs w:val="24"/>
    </w:rPr>
  </w:style>
  <w:style w:type="character" w:customStyle="1" w:styleId="CharChar12">
    <w:name w:val="Char Char12"/>
    <w:semiHidden/>
    <w:rsid w:val="007B5F00"/>
    <w:rPr>
      <w:rFonts w:ascii="Courier New" w:eastAsia="Times New Roman" w:hAnsi="Courier New" w:cs="Courier New"/>
      <w:sz w:val="20"/>
      <w:szCs w:val="20"/>
    </w:rPr>
  </w:style>
  <w:style w:type="character" w:customStyle="1" w:styleId="CharChar13">
    <w:name w:val="Char Char13"/>
    <w:semiHidden/>
    <w:rsid w:val="007B5F00"/>
    <w:rPr>
      <w:rFonts w:ascii="Times New Roman" w:eastAsia="Times New Roman" w:hAnsi="Times New Roman" w:cs="Times New Roman"/>
      <w:i/>
      <w:iCs/>
      <w:sz w:val="24"/>
      <w:szCs w:val="24"/>
    </w:rPr>
  </w:style>
  <w:style w:type="character" w:customStyle="1" w:styleId="CharChar14">
    <w:name w:val="Char Char14"/>
    <w:semiHidden/>
    <w:rsid w:val="007B5F00"/>
    <w:rPr>
      <w:rFonts w:ascii="Times New Roman" w:eastAsia="Times New Roman" w:hAnsi="Times New Roman" w:cs="Times New Roman"/>
      <w:sz w:val="24"/>
      <w:szCs w:val="24"/>
    </w:rPr>
  </w:style>
  <w:style w:type="character" w:customStyle="1" w:styleId="CharChar15">
    <w:name w:val="Char Char15"/>
    <w:semiHidden/>
    <w:rsid w:val="007B5F00"/>
    <w:rPr>
      <w:rFonts w:ascii="Times New Roman" w:eastAsia="Times New Roman" w:hAnsi="Times New Roman" w:cs="Times New Roman"/>
      <w:sz w:val="24"/>
      <w:szCs w:val="24"/>
    </w:rPr>
  </w:style>
  <w:style w:type="character" w:customStyle="1" w:styleId="CharChar16">
    <w:name w:val="Char Char16"/>
    <w:semiHidden/>
    <w:rsid w:val="007B5F00"/>
    <w:rPr>
      <w:rFonts w:ascii="Times New Roman" w:eastAsia="Times New Roman" w:hAnsi="Times New Roman" w:cs="Times New Roman"/>
      <w:sz w:val="16"/>
      <w:szCs w:val="16"/>
    </w:rPr>
  </w:style>
  <w:style w:type="character" w:customStyle="1" w:styleId="CharChar17">
    <w:name w:val="Char Char17"/>
    <w:semiHidden/>
    <w:rsid w:val="007B5F00"/>
    <w:rPr>
      <w:rFonts w:ascii="Times New Roman" w:eastAsia="Times New Roman" w:hAnsi="Times New Roman" w:cs="Times New Roman"/>
      <w:sz w:val="24"/>
      <w:szCs w:val="24"/>
    </w:rPr>
  </w:style>
  <w:style w:type="character" w:customStyle="1" w:styleId="CharChar18">
    <w:name w:val="Char Char18"/>
    <w:semiHidden/>
    <w:rsid w:val="007B5F00"/>
    <w:rPr>
      <w:rFonts w:ascii="Times New Roman" w:eastAsia="Times New Roman" w:hAnsi="Times New Roman" w:cs="Times New Roman"/>
      <w:sz w:val="24"/>
      <w:szCs w:val="24"/>
    </w:rPr>
  </w:style>
  <w:style w:type="character" w:customStyle="1" w:styleId="CharChar19">
    <w:name w:val="Char Char19"/>
    <w:semiHidden/>
    <w:rsid w:val="007B5F00"/>
    <w:rPr>
      <w:rFonts w:ascii="Arial" w:eastAsia="Times New Roman" w:hAnsi="Arial" w:cs="Arial"/>
      <w:sz w:val="24"/>
      <w:szCs w:val="24"/>
      <w:shd w:val="clear" w:color="auto" w:fill="CCCCCC"/>
    </w:rPr>
  </w:style>
  <w:style w:type="character" w:customStyle="1" w:styleId="CharChar2">
    <w:name w:val="Char Char2"/>
    <w:semiHidden/>
    <w:rsid w:val="005E1CE1"/>
    <w:rPr>
      <w:rFonts w:ascii="Times" w:eastAsia="Times New Roman" w:hAnsi="Times" w:cs="Times New Roman"/>
      <w:sz w:val="20"/>
      <w:szCs w:val="20"/>
    </w:rPr>
  </w:style>
  <w:style w:type="character" w:customStyle="1" w:styleId="CharChar21">
    <w:name w:val="Char Char21"/>
    <w:semiHidden/>
    <w:rsid w:val="007B5F00"/>
    <w:rPr>
      <w:rFonts w:ascii="Times New Roman" w:eastAsia="Times New Roman" w:hAnsi="Times New Roman" w:cs="Times New Roman"/>
      <w:sz w:val="24"/>
      <w:szCs w:val="24"/>
    </w:rPr>
  </w:style>
  <w:style w:type="character" w:customStyle="1" w:styleId="CharChar22">
    <w:name w:val="Char Char22"/>
    <w:semiHidden/>
    <w:rsid w:val="007B5F00"/>
    <w:rPr>
      <w:rFonts w:ascii="Times New Roman" w:eastAsia="Times New Roman" w:hAnsi="Times New Roman" w:cs="Times New Roman"/>
      <w:sz w:val="24"/>
      <w:szCs w:val="24"/>
    </w:rPr>
  </w:style>
  <w:style w:type="character" w:customStyle="1" w:styleId="CharChar23">
    <w:name w:val="Char Char23"/>
    <w:semiHidden/>
    <w:rsid w:val="007B5F00"/>
    <w:rPr>
      <w:rFonts w:ascii="Times New Roman" w:eastAsia="Times New Roman" w:hAnsi="Times New Roman" w:cs="Times New Roman"/>
      <w:sz w:val="24"/>
      <w:szCs w:val="24"/>
    </w:rPr>
  </w:style>
  <w:style w:type="character" w:customStyle="1" w:styleId="CharChar24">
    <w:name w:val="Char Char24"/>
    <w:semiHidden/>
    <w:rsid w:val="007B5F00"/>
    <w:rPr>
      <w:rFonts w:ascii="Arial" w:eastAsia="Times New Roman" w:hAnsi="Arial" w:cs="Times New Roman"/>
      <w:b/>
      <w:i/>
      <w:sz w:val="18"/>
      <w:szCs w:val="20"/>
    </w:rPr>
  </w:style>
  <w:style w:type="character" w:customStyle="1" w:styleId="CharChar25">
    <w:name w:val="Char Char25"/>
    <w:semiHidden/>
    <w:rsid w:val="007B5F00"/>
    <w:rPr>
      <w:rFonts w:ascii="Arial" w:eastAsia="Times New Roman" w:hAnsi="Arial" w:cs="Times New Roman"/>
      <w:i/>
      <w:sz w:val="20"/>
      <w:szCs w:val="20"/>
    </w:rPr>
  </w:style>
  <w:style w:type="character" w:customStyle="1" w:styleId="CharChar26">
    <w:name w:val="Char Char26"/>
    <w:semiHidden/>
    <w:rsid w:val="007B5F00"/>
    <w:rPr>
      <w:rFonts w:ascii="Arial" w:eastAsia="Times New Roman" w:hAnsi="Arial" w:cs="Times New Roman"/>
      <w:sz w:val="20"/>
      <w:szCs w:val="20"/>
    </w:rPr>
  </w:style>
  <w:style w:type="character" w:customStyle="1" w:styleId="CharChar27">
    <w:name w:val="Char Char27"/>
    <w:semiHidden/>
    <w:rsid w:val="007B5F00"/>
    <w:rPr>
      <w:rFonts w:ascii="Times New Roman" w:eastAsia="Times New Roman" w:hAnsi="Times New Roman" w:cs="Times New Roman"/>
      <w:i/>
      <w:sz w:val="20"/>
      <w:szCs w:val="20"/>
    </w:rPr>
  </w:style>
  <w:style w:type="character" w:customStyle="1" w:styleId="CharChar28">
    <w:name w:val="Char Char28"/>
    <w:semiHidden/>
    <w:rsid w:val="007B5F00"/>
    <w:rPr>
      <w:rFonts w:ascii="Times New Roman" w:eastAsia="Times New Roman" w:hAnsi="Times New Roman" w:cs="Times New Roman"/>
      <w:b/>
      <w:sz w:val="24"/>
      <w:szCs w:val="20"/>
    </w:rPr>
  </w:style>
  <w:style w:type="character" w:customStyle="1" w:styleId="CharChar29">
    <w:name w:val="Char Char29"/>
    <w:semiHidden/>
    <w:rsid w:val="007B5F00"/>
    <w:rPr>
      <w:rFonts w:ascii="Times New Roman" w:eastAsia="Times New Roman" w:hAnsi="Times New Roman" w:cs="Times New Roman"/>
      <w:b/>
      <w:sz w:val="24"/>
      <w:szCs w:val="20"/>
    </w:rPr>
  </w:style>
  <w:style w:type="character" w:customStyle="1" w:styleId="CharChar3">
    <w:name w:val="Char Char3"/>
    <w:semiHidden/>
    <w:rsid w:val="005E1CE1"/>
    <w:rPr>
      <w:rFonts w:ascii="Times" w:eastAsia="Times New Roman" w:hAnsi="Times" w:cs="Times New Roman"/>
      <w:sz w:val="24"/>
      <w:szCs w:val="20"/>
    </w:rPr>
  </w:style>
  <w:style w:type="character" w:customStyle="1" w:styleId="CharChar30">
    <w:name w:val="Char Char30"/>
    <w:semiHidden/>
    <w:rsid w:val="007B5F00"/>
    <w:rPr>
      <w:rFonts w:ascii="Times New Roman" w:eastAsia="Times New Roman" w:hAnsi="Times New Roman" w:cs="Times New Roman"/>
      <w:b/>
      <w:sz w:val="24"/>
      <w:szCs w:val="20"/>
    </w:rPr>
  </w:style>
  <w:style w:type="character" w:customStyle="1" w:styleId="CharChar31">
    <w:name w:val="Char Char31"/>
    <w:semiHidden/>
    <w:rsid w:val="007B5F00"/>
    <w:rPr>
      <w:rFonts w:ascii="Arial" w:eastAsia="Times New Roman" w:hAnsi="Arial" w:cs="Times New Roman"/>
      <w:b/>
      <w:sz w:val="24"/>
      <w:szCs w:val="20"/>
    </w:rPr>
  </w:style>
  <w:style w:type="character" w:customStyle="1" w:styleId="CharChar32">
    <w:name w:val="Char Char32"/>
    <w:semiHidden/>
    <w:rsid w:val="007B5F00"/>
    <w:rPr>
      <w:rFonts w:ascii="Arial" w:eastAsia="Times New Roman" w:hAnsi="Arial" w:cs="Times New Roman"/>
      <w:b/>
      <w:caps/>
      <w:kern w:val="1"/>
      <w:sz w:val="24"/>
      <w:szCs w:val="20"/>
    </w:rPr>
  </w:style>
  <w:style w:type="character" w:customStyle="1" w:styleId="CharChar4">
    <w:name w:val="Char Char4"/>
    <w:semiHidden/>
    <w:rsid w:val="005E1CE1"/>
    <w:rPr>
      <w:rFonts w:ascii="Times" w:eastAsia="Times New Roman" w:hAnsi="Times" w:cs="Times New Roman"/>
      <w:sz w:val="24"/>
      <w:szCs w:val="20"/>
    </w:rPr>
  </w:style>
  <w:style w:type="character" w:customStyle="1" w:styleId="CharChar8">
    <w:name w:val="Char Char8"/>
    <w:semiHidden/>
    <w:rsid w:val="007B5F00"/>
    <w:rPr>
      <w:rFonts w:ascii="Times New Roman" w:eastAsia="Times New Roman" w:hAnsi="Times New Roman" w:cs="Times New Roman"/>
      <w:sz w:val="24"/>
      <w:szCs w:val="24"/>
    </w:rPr>
  </w:style>
  <w:style w:type="character" w:customStyle="1" w:styleId="CharChar9">
    <w:name w:val="Char Char9"/>
    <w:semiHidden/>
    <w:rsid w:val="007B5F00"/>
    <w:rPr>
      <w:rFonts w:ascii="Times New Roman" w:eastAsia="Times New Roman" w:hAnsi="Times New Roman" w:cs="Times New Roman"/>
      <w:sz w:val="24"/>
      <w:szCs w:val="24"/>
    </w:rPr>
  </w:style>
  <w:style w:type="character" w:customStyle="1" w:styleId="googqs-tidbit-0">
    <w:name w:val="goog_qs-tidbit-0"/>
    <w:basedOn w:val="DefaultParagraphFont"/>
    <w:semiHidden/>
    <w:rsid w:val="007B5F00"/>
  </w:style>
  <w:style w:type="paragraph" w:customStyle="1" w:styleId="NOTADERODAP1">
    <w:name w:val="NOTA DE RODAPÉ"/>
    <w:basedOn w:val="Normal"/>
    <w:semiHidden/>
    <w:qFormat/>
    <w:rsid w:val="007B5F00"/>
    <w:pPr>
      <w:spacing w:before="120"/>
      <w:ind w:left="171" w:hanging="284"/>
    </w:pPr>
    <w:rPr>
      <w:rFonts w:cs="Arial"/>
    </w:rPr>
  </w:style>
  <w:style w:type="paragraph" w:customStyle="1" w:styleId="NOTADERODAP2">
    <w:name w:val="NOTA DE RODAPÉ2"/>
    <w:basedOn w:val="NOTADERODAP1"/>
    <w:semiHidden/>
    <w:qFormat/>
    <w:rsid w:val="007B5F00"/>
    <w:pPr>
      <w:keepNext/>
      <w:keepLines/>
      <w:spacing w:before="0"/>
      <w:ind w:left="170" w:hanging="170"/>
    </w:pPr>
    <w:rPr>
      <w:sz w:val="20"/>
      <w:szCs w:val="20"/>
    </w:rPr>
  </w:style>
  <w:style w:type="character" w:customStyle="1" w:styleId="TCC-C5Char">
    <w:name w:val="TCC-C5 Char"/>
    <w:link w:val="TCC-C5"/>
    <w:semiHidden/>
    <w:rsid w:val="00F0106B"/>
    <w:rPr>
      <w:rFonts w:ascii="Arial" w:hAnsi="Arial" w:cs="Comic Sans MS"/>
      <w:sz w:val="24"/>
      <w:szCs w:val="24"/>
    </w:rPr>
  </w:style>
  <w:style w:type="paragraph" w:customStyle="1" w:styleId="EstiloTtulocentral1Justificado">
    <w:name w:val="Estilo Título central 1 + Justificado"/>
    <w:basedOn w:val="Normal"/>
    <w:next w:val="Normal"/>
    <w:semiHidden/>
    <w:rsid w:val="005E12CD"/>
    <w:pPr>
      <w:spacing w:after="360"/>
    </w:pPr>
    <w:rPr>
      <w:bCs/>
      <w:sz w:val="22"/>
      <w:szCs w:val="20"/>
    </w:rPr>
  </w:style>
  <w:style w:type="paragraph" w:customStyle="1" w:styleId="TTULOAPNDICEEANEXO">
    <w:name w:val="TÍTULO APÊNDICE E ANEXO"/>
    <w:basedOn w:val="Normal"/>
    <w:next w:val="Normal"/>
    <w:semiHidden/>
    <w:rsid w:val="005E12CD"/>
    <w:pPr>
      <w:autoSpaceDE w:val="0"/>
      <w:autoSpaceDN w:val="0"/>
      <w:adjustRightInd w:val="0"/>
      <w:spacing w:after="360"/>
      <w:jc w:val="center"/>
    </w:pPr>
    <w:rPr>
      <w:rFonts w:cs="Arial"/>
    </w:rPr>
  </w:style>
  <w:style w:type="paragraph" w:customStyle="1" w:styleId="referncia0">
    <w:name w:val="referência"/>
    <w:basedOn w:val="Normal"/>
    <w:next w:val="Normal"/>
    <w:semiHidden/>
    <w:rsid w:val="00373B53"/>
    <w:pPr>
      <w:spacing w:after="240" w:line="240" w:lineRule="auto"/>
      <w:ind w:firstLine="0"/>
      <w:jc w:val="left"/>
    </w:pPr>
  </w:style>
  <w:style w:type="paragraph" w:customStyle="1" w:styleId="EstiloPrimeiralinha125cm">
    <w:name w:val="Estilo Primeira linha:  125 cm"/>
    <w:basedOn w:val="Normal"/>
    <w:next w:val="Normal"/>
    <w:semiHidden/>
    <w:rsid w:val="0025383D"/>
    <w:rPr>
      <w:rFonts w:ascii="Times New Roman" w:hAnsi="Times New Roman"/>
      <w:szCs w:val="20"/>
      <w:lang w:eastAsia="en-US"/>
    </w:rPr>
  </w:style>
  <w:style w:type="paragraph" w:customStyle="1" w:styleId="sdfootnote-western">
    <w:name w:val="sdfootnote-western"/>
    <w:basedOn w:val="Normal"/>
    <w:semiHidden/>
    <w:rsid w:val="00D937E0"/>
    <w:pPr>
      <w:spacing w:before="280"/>
    </w:pPr>
    <w:rPr>
      <w:rFonts w:cs="Arial"/>
    </w:rPr>
  </w:style>
  <w:style w:type="paragraph" w:customStyle="1" w:styleId="bibliografia">
    <w:name w:val="bibliografia"/>
    <w:basedOn w:val="Parag"/>
    <w:semiHidden/>
    <w:rsid w:val="00716C84"/>
    <w:pPr>
      <w:spacing w:after="360" w:line="240" w:lineRule="auto"/>
      <w:ind w:firstLine="0"/>
    </w:pPr>
  </w:style>
  <w:style w:type="paragraph" w:customStyle="1" w:styleId="Daniel">
    <w:name w:val="Daniel"/>
    <w:basedOn w:val="Normal"/>
    <w:semiHidden/>
    <w:rsid w:val="00716C84"/>
    <w:pPr>
      <w:jc w:val="center"/>
    </w:pPr>
    <w:rPr>
      <w:bCs/>
    </w:rPr>
  </w:style>
  <w:style w:type="paragraph" w:customStyle="1" w:styleId="paragresumo0">
    <w:name w:val="parag_resumo"/>
    <w:basedOn w:val="Normal"/>
    <w:semiHidden/>
    <w:rsid w:val="00716C84"/>
    <w:pPr>
      <w:spacing w:after="240"/>
      <w:ind w:firstLine="902"/>
    </w:pPr>
    <w:rPr>
      <w:rFonts w:cs="Arial"/>
    </w:rPr>
  </w:style>
  <w:style w:type="paragraph" w:customStyle="1" w:styleId="Titulo5">
    <w:name w:val="Titulo 5"/>
    <w:basedOn w:val="Parag"/>
    <w:semiHidden/>
    <w:qFormat/>
    <w:rsid w:val="00716C84"/>
    <w:pPr>
      <w:spacing w:before="240"/>
      <w:ind w:firstLine="0"/>
      <w:jc w:val="left"/>
      <w:outlineLvl w:val="4"/>
    </w:pPr>
    <w:rPr>
      <w:i/>
    </w:rPr>
  </w:style>
  <w:style w:type="paragraph" w:customStyle="1" w:styleId="Ttulocomnumero">
    <w:name w:val="Título_comnumero"/>
    <w:basedOn w:val="Heading1"/>
    <w:semiHidden/>
    <w:rsid w:val="00716C84"/>
    <w:pPr>
      <w:spacing w:before="40" w:after="720"/>
    </w:pPr>
    <w:rPr>
      <w:caps w:val="0"/>
    </w:rPr>
  </w:style>
  <w:style w:type="paragraph" w:customStyle="1" w:styleId="BasicParagraph">
    <w:name w:val="[Basic Paragraph]"/>
    <w:basedOn w:val="Normal"/>
    <w:semiHidden/>
    <w:rsid w:val="00786E5B"/>
    <w:pPr>
      <w:widowControl w:val="0"/>
      <w:autoSpaceDE w:val="0"/>
      <w:autoSpaceDN w:val="0"/>
      <w:adjustRightInd w:val="0"/>
      <w:spacing w:line="288" w:lineRule="auto"/>
      <w:textAlignment w:val="center"/>
    </w:pPr>
    <w:rPr>
      <w:rFonts w:ascii="MinionPro-Regular" w:hAnsi="MinionPro-Regular" w:cs="MinionPro-Regular"/>
      <w:color w:val="000000"/>
      <w:lang w:val="en-GB" w:eastAsia="en-US"/>
    </w:rPr>
  </w:style>
  <w:style w:type="character" w:customStyle="1" w:styleId="a1">
    <w:name w:val="a1"/>
    <w:semiHidden/>
    <w:rsid w:val="00F8262B"/>
    <w:rPr>
      <w:bdr w:val="none" w:sz="0" w:space="0" w:color="auto" w:frame="1"/>
    </w:rPr>
  </w:style>
  <w:style w:type="character" w:customStyle="1" w:styleId="f">
    <w:name w:val="f"/>
    <w:basedOn w:val="DefaultParagraphFont"/>
    <w:semiHidden/>
    <w:rsid w:val="00F8262B"/>
  </w:style>
  <w:style w:type="character" w:customStyle="1" w:styleId="tarial12preto1">
    <w:name w:val="tarial12preto1"/>
    <w:semiHidden/>
    <w:rsid w:val="00F8262B"/>
    <w:rPr>
      <w:rFonts w:ascii="Arial" w:hAnsi="Arial" w:cs="Arial" w:hint="default"/>
      <w:color w:val="000000"/>
      <w:sz w:val="18"/>
      <w:szCs w:val="18"/>
    </w:rPr>
  </w:style>
  <w:style w:type="character" w:customStyle="1" w:styleId="vshid">
    <w:name w:val="vshid"/>
    <w:basedOn w:val="DefaultParagraphFont"/>
    <w:semiHidden/>
    <w:rsid w:val="00F8262B"/>
  </w:style>
  <w:style w:type="paragraph" w:customStyle="1" w:styleId="xl80">
    <w:name w:val="xl80"/>
    <w:basedOn w:val="Normal"/>
    <w:semiHidden/>
    <w:rsid w:val="00F8262B"/>
    <w:pPr>
      <w:pBdr>
        <w:bottom w:val="single" w:sz="8" w:space="0" w:color="000000"/>
        <w:right w:val="single" w:sz="8" w:space="0" w:color="000000"/>
      </w:pBdr>
      <w:suppressAutoHyphens/>
      <w:spacing w:before="280" w:after="280" w:line="240" w:lineRule="auto"/>
      <w:textAlignment w:val="center"/>
    </w:pPr>
    <w:rPr>
      <w:rFonts w:ascii="Times New Roman" w:hAnsi="Times New Roman"/>
      <w:lang w:eastAsia="ar-SA"/>
    </w:rPr>
  </w:style>
  <w:style w:type="paragraph" w:customStyle="1" w:styleId="EstiloJustificado">
    <w:name w:val="Estilo Justificado"/>
    <w:basedOn w:val="Normal"/>
    <w:next w:val="Normal"/>
    <w:semiHidden/>
    <w:rsid w:val="00EE2CE0"/>
    <w:rPr>
      <w:szCs w:val="20"/>
    </w:rPr>
  </w:style>
  <w:style w:type="paragraph" w:customStyle="1" w:styleId="Normal10">
    <w:name w:val="Normal 1"/>
    <w:basedOn w:val="Normal"/>
    <w:next w:val="Normal"/>
    <w:semiHidden/>
    <w:rsid w:val="00EE2CE0"/>
    <w:rPr>
      <w:szCs w:val="20"/>
    </w:rPr>
  </w:style>
  <w:style w:type="paragraph" w:customStyle="1" w:styleId="EstiloPrimeiralinha0cmAntes18ptDepoisde18pt">
    <w:name w:val="Estilo Primeira linha:  0 cm Antes:  18 pt Depois de:  18 pt"/>
    <w:basedOn w:val="Normal"/>
    <w:semiHidden/>
    <w:rsid w:val="00516640"/>
    <w:pPr>
      <w:spacing w:before="360" w:after="360"/>
      <w:ind w:firstLine="0"/>
    </w:pPr>
    <w:rPr>
      <w:szCs w:val="20"/>
    </w:rPr>
  </w:style>
  <w:style w:type="paragraph" w:customStyle="1" w:styleId="EstiloCitaolonga10pt">
    <w:name w:val="Estilo Citação longa + 10 pt"/>
    <w:basedOn w:val="Normal"/>
    <w:semiHidden/>
    <w:rsid w:val="00F0106B"/>
    <w:pPr>
      <w:spacing w:before="360" w:after="360" w:line="240" w:lineRule="auto"/>
      <w:ind w:left="2268" w:firstLine="0"/>
    </w:pPr>
    <w:rPr>
      <w:rFonts w:ascii="Times New Roman" w:eastAsia="Calibri" w:hAnsi="Times New Roman" w:cs="Times New Roman"/>
      <w:sz w:val="22"/>
      <w:szCs w:val="22"/>
      <w:lang w:eastAsia="en-US"/>
    </w:rPr>
  </w:style>
  <w:style w:type="character" w:customStyle="1" w:styleId="ecxmsofootnotereference">
    <w:name w:val="ecxmsofootnotereference"/>
    <w:basedOn w:val="DefaultParagraphFont"/>
    <w:semiHidden/>
    <w:rsid w:val="00004CD4"/>
  </w:style>
  <w:style w:type="character" w:customStyle="1" w:styleId="textsel1">
    <w:name w:val="textsel1"/>
    <w:semiHidden/>
    <w:rsid w:val="00004CD4"/>
    <w:rPr>
      <w:b/>
      <w:bCs/>
      <w:shd w:val="clear" w:color="auto" w:fill="FFFF97"/>
    </w:rPr>
  </w:style>
  <w:style w:type="paragraph" w:customStyle="1" w:styleId="Addressee">
    <w:name w:val="Addressee"/>
    <w:basedOn w:val="Normal"/>
    <w:semiHidden/>
    <w:rsid w:val="00200DB6"/>
    <w:pPr>
      <w:suppressAutoHyphens/>
      <w:autoSpaceDN w:val="0"/>
      <w:ind w:left="2835" w:firstLine="0"/>
      <w:jc w:val="left"/>
      <w:textAlignment w:val="baseline"/>
    </w:pPr>
    <w:rPr>
      <w:rFonts w:eastAsia="Calibri" w:cs="Arial"/>
      <w:kern w:val="3"/>
      <w:lang w:eastAsia="en-US"/>
    </w:rPr>
  </w:style>
  <w:style w:type="character" w:customStyle="1" w:styleId="AssinaturaChar">
    <w:name w:val="Assinatura Char"/>
    <w:semiHidden/>
    <w:rsid w:val="00200DB6"/>
    <w:rPr>
      <w:rFonts w:cs="Times New Roman"/>
      <w:lang w:eastAsia="en-US"/>
    </w:rPr>
  </w:style>
  <w:style w:type="character" w:customStyle="1" w:styleId="AssinaturadeEmailChar">
    <w:name w:val="Assinatura de Email Char"/>
    <w:semiHidden/>
    <w:rsid w:val="00200DB6"/>
    <w:rPr>
      <w:rFonts w:cs="Times New Roman"/>
      <w:lang w:eastAsia="en-US"/>
    </w:rPr>
  </w:style>
  <w:style w:type="character" w:customStyle="1" w:styleId="BulletSymbols">
    <w:name w:val="Bullet Symbols"/>
    <w:semiHidden/>
    <w:rsid w:val="00200DB6"/>
    <w:rPr>
      <w:rFonts w:ascii="OpenSymbol" w:eastAsia="OpenSymbol" w:hAnsi="OpenSymbol" w:cs="OpenSymbol"/>
    </w:rPr>
  </w:style>
  <w:style w:type="character" w:customStyle="1" w:styleId="CabealhoChar1">
    <w:name w:val="Cabeçalho Char1"/>
    <w:basedOn w:val="DefaultParagraphFont"/>
    <w:semiHidden/>
    <w:rsid w:val="00200DB6"/>
  </w:style>
  <w:style w:type="character" w:customStyle="1" w:styleId="CabealhoChar2">
    <w:name w:val="Cabeçalho Char2"/>
    <w:basedOn w:val="DefaultParagraphFont"/>
    <w:semiHidden/>
    <w:rsid w:val="00200DB6"/>
  </w:style>
  <w:style w:type="character" w:customStyle="1" w:styleId="CabealhodamensagemChar">
    <w:name w:val="Cabeçalho da mensagem Char"/>
    <w:semiHidden/>
    <w:rsid w:val="00200DB6"/>
    <w:rPr>
      <w:rFonts w:ascii="Cambria" w:hAnsi="Cambria" w:cs="Times New Roman"/>
      <w:sz w:val="24"/>
      <w:szCs w:val="24"/>
      <w:lang w:eastAsia="en-US"/>
    </w:rPr>
  </w:style>
  <w:style w:type="paragraph" w:customStyle="1" w:styleId="CENTRAL2">
    <w:name w:val="CENTRAL 2"/>
    <w:basedOn w:val="Normal"/>
    <w:semiHidden/>
    <w:rsid w:val="00200DB6"/>
    <w:pPr>
      <w:suppressAutoHyphens/>
      <w:autoSpaceDN w:val="0"/>
      <w:spacing w:after="360"/>
      <w:ind w:firstLine="0"/>
      <w:jc w:val="center"/>
      <w:textAlignment w:val="baseline"/>
    </w:pPr>
    <w:rPr>
      <w:rFonts w:eastAsia="Calibri" w:cs="Arial"/>
      <w:kern w:val="3"/>
      <w:lang w:eastAsia="en-US"/>
    </w:rPr>
  </w:style>
  <w:style w:type="paragraph" w:customStyle="1" w:styleId="Contents1">
    <w:name w:val="Contents 1"/>
    <w:basedOn w:val="Normal"/>
    <w:semiHidden/>
    <w:rsid w:val="00200DB6"/>
    <w:pPr>
      <w:tabs>
        <w:tab w:val="right" w:leader="dot" w:pos="9061"/>
      </w:tabs>
      <w:suppressAutoHyphens/>
      <w:autoSpaceDN w:val="0"/>
      <w:spacing w:before="120" w:line="240" w:lineRule="auto"/>
      <w:ind w:firstLine="0"/>
      <w:jc w:val="left"/>
      <w:textAlignment w:val="baseline"/>
    </w:pPr>
    <w:rPr>
      <w:rFonts w:eastAsia="Calibri"/>
      <w:b/>
      <w:kern w:val="3"/>
      <w:szCs w:val="22"/>
      <w:lang w:eastAsia="en-US"/>
    </w:rPr>
  </w:style>
  <w:style w:type="paragraph" w:customStyle="1" w:styleId="Contents2">
    <w:name w:val="Contents 2"/>
    <w:basedOn w:val="Normal"/>
    <w:semiHidden/>
    <w:rsid w:val="00200DB6"/>
    <w:pPr>
      <w:tabs>
        <w:tab w:val="right" w:leader="dot" w:pos="9344"/>
      </w:tabs>
      <w:suppressAutoHyphens/>
      <w:autoSpaceDN w:val="0"/>
      <w:spacing w:before="120" w:line="240" w:lineRule="auto"/>
      <w:ind w:left="283" w:firstLine="0"/>
      <w:jc w:val="left"/>
      <w:textAlignment w:val="baseline"/>
    </w:pPr>
    <w:rPr>
      <w:rFonts w:eastAsia="Calibri"/>
      <w:b/>
      <w:kern w:val="3"/>
      <w:szCs w:val="22"/>
      <w:lang w:eastAsia="en-US"/>
    </w:rPr>
  </w:style>
  <w:style w:type="paragraph" w:customStyle="1" w:styleId="Contents3">
    <w:name w:val="Contents 3"/>
    <w:basedOn w:val="Normal"/>
    <w:semiHidden/>
    <w:rsid w:val="00200DB6"/>
    <w:pPr>
      <w:tabs>
        <w:tab w:val="right" w:leader="dot" w:pos="9627"/>
      </w:tabs>
      <w:suppressAutoHyphens/>
      <w:autoSpaceDN w:val="0"/>
      <w:spacing w:before="120" w:line="240" w:lineRule="auto"/>
      <w:ind w:left="566" w:firstLine="0"/>
      <w:jc w:val="left"/>
      <w:textAlignment w:val="baseline"/>
    </w:pPr>
    <w:rPr>
      <w:rFonts w:eastAsia="Calibri"/>
      <w:kern w:val="3"/>
      <w:szCs w:val="22"/>
      <w:lang w:eastAsia="en-US"/>
    </w:rPr>
  </w:style>
  <w:style w:type="paragraph" w:customStyle="1" w:styleId="ContentsHeading">
    <w:name w:val="Contents Heading"/>
    <w:semiHidden/>
    <w:rsid w:val="00200DB6"/>
    <w:pPr>
      <w:widowControl w:val="0"/>
      <w:suppressLineNumbers/>
      <w:suppressAutoHyphens/>
      <w:autoSpaceDN w:val="0"/>
      <w:spacing w:before="480" w:line="276" w:lineRule="auto"/>
      <w:textAlignment w:val="baseline"/>
    </w:pPr>
    <w:rPr>
      <w:rFonts w:ascii="Cambria" w:hAnsi="Cambria"/>
      <w:b/>
      <w:bCs/>
      <w:color w:val="365F91"/>
      <w:kern w:val="3"/>
      <w:sz w:val="28"/>
      <w:szCs w:val="28"/>
    </w:rPr>
  </w:style>
  <w:style w:type="character" w:customStyle="1" w:styleId="Corpodetexto2Char">
    <w:name w:val="Corpo de texto 2 Char"/>
    <w:semiHidden/>
    <w:rsid w:val="00200DB6"/>
    <w:rPr>
      <w:rFonts w:cs="Times New Roman"/>
      <w:lang w:eastAsia="en-US"/>
    </w:rPr>
  </w:style>
  <w:style w:type="character" w:customStyle="1" w:styleId="Corpodetexto3Char">
    <w:name w:val="Corpo de texto 3 Char"/>
    <w:semiHidden/>
    <w:rsid w:val="00200DB6"/>
    <w:rPr>
      <w:rFonts w:cs="Times New Roman"/>
      <w:sz w:val="16"/>
      <w:szCs w:val="16"/>
      <w:lang w:eastAsia="en-US"/>
    </w:rPr>
  </w:style>
  <w:style w:type="character" w:customStyle="1" w:styleId="DataChar">
    <w:name w:val="Data Char"/>
    <w:semiHidden/>
    <w:rsid w:val="00200DB6"/>
    <w:rPr>
      <w:rFonts w:cs="Times New Roman"/>
      <w:lang w:eastAsia="en-US"/>
    </w:rPr>
  </w:style>
  <w:style w:type="character" w:customStyle="1" w:styleId="EncerramentoChar">
    <w:name w:val="Encerramento Char"/>
    <w:semiHidden/>
    <w:rsid w:val="00200DB6"/>
    <w:rPr>
      <w:rFonts w:cs="Times New Roman"/>
      <w:lang w:eastAsia="en-US"/>
    </w:rPr>
  </w:style>
  <w:style w:type="character" w:customStyle="1" w:styleId="EndereoHTMLChar">
    <w:name w:val="Endereço HTML Char"/>
    <w:semiHidden/>
    <w:rsid w:val="00200DB6"/>
    <w:rPr>
      <w:rFonts w:cs="Times New Roman"/>
      <w:i/>
      <w:iCs/>
      <w:lang w:eastAsia="en-US"/>
    </w:rPr>
  </w:style>
  <w:style w:type="paragraph" w:customStyle="1" w:styleId="Footnote">
    <w:name w:val="Footnote"/>
    <w:basedOn w:val="Normal"/>
    <w:semiHidden/>
    <w:rsid w:val="00200DB6"/>
    <w:pPr>
      <w:suppressLineNumbers/>
      <w:suppressAutoHyphens/>
      <w:autoSpaceDN w:val="0"/>
      <w:ind w:left="283" w:hanging="283"/>
      <w:jc w:val="left"/>
      <w:textAlignment w:val="baseline"/>
    </w:pPr>
    <w:rPr>
      <w:rFonts w:ascii="Calibri" w:eastAsia="Calibri" w:hAnsi="Calibri"/>
      <w:kern w:val="3"/>
      <w:sz w:val="20"/>
      <w:lang w:eastAsia="en-US"/>
    </w:rPr>
  </w:style>
  <w:style w:type="character" w:customStyle="1" w:styleId="Footnoteanchor">
    <w:name w:val="Footnote anchor"/>
    <w:semiHidden/>
    <w:rsid w:val="00200DB6"/>
    <w:rPr>
      <w:position w:val="0"/>
      <w:vertAlign w:val="superscript"/>
    </w:rPr>
  </w:style>
  <w:style w:type="character" w:customStyle="1" w:styleId="FootnoteSymbol">
    <w:name w:val="Footnote Symbol"/>
    <w:semiHidden/>
    <w:rsid w:val="00200DB6"/>
  </w:style>
  <w:style w:type="paragraph" w:customStyle="1" w:styleId="Framecontents">
    <w:name w:val="Frame contents"/>
    <w:basedOn w:val="Normal"/>
    <w:semiHidden/>
    <w:rsid w:val="00200DB6"/>
    <w:pPr>
      <w:suppressAutoHyphens/>
      <w:autoSpaceDN w:val="0"/>
      <w:spacing w:after="120"/>
      <w:ind w:firstLine="0"/>
      <w:jc w:val="left"/>
      <w:textAlignment w:val="baseline"/>
    </w:pPr>
    <w:rPr>
      <w:rFonts w:ascii="Calibri" w:eastAsia="Calibri" w:hAnsi="Calibri"/>
      <w:kern w:val="3"/>
      <w:sz w:val="22"/>
      <w:szCs w:val="22"/>
      <w:lang w:eastAsia="en-US"/>
    </w:rPr>
  </w:style>
  <w:style w:type="character" w:customStyle="1" w:styleId="Heading1Char">
    <w:name w:val="Heading 1 Char"/>
    <w:link w:val="Heading1"/>
    <w:rsid w:val="00EC736A"/>
    <w:rPr>
      <w:rFonts w:ascii="Arial Negrito" w:hAnsi="Arial Negrito" w:cs="Arial"/>
      <w:b/>
      <w:bCs/>
      <w:caps/>
      <w:kern w:val="32"/>
      <w:sz w:val="24"/>
      <w:szCs w:val="32"/>
    </w:rPr>
  </w:style>
  <w:style w:type="character" w:customStyle="1" w:styleId="NumberingSymbols">
    <w:name w:val="Numbering Symbols"/>
    <w:semiHidden/>
    <w:rsid w:val="00200DB6"/>
  </w:style>
  <w:style w:type="character" w:customStyle="1" w:styleId="Pr-formataoHTMLChar">
    <w:name w:val="Pré-formatação HTML Char"/>
    <w:semiHidden/>
    <w:rsid w:val="00200DB6"/>
    <w:rPr>
      <w:rFonts w:ascii="Courier New" w:hAnsi="Courier New" w:cs="Courier New"/>
      <w:sz w:val="20"/>
      <w:szCs w:val="20"/>
      <w:lang w:eastAsia="en-US"/>
    </w:rPr>
  </w:style>
  <w:style w:type="character" w:customStyle="1" w:styleId="Primeirorecuodecorpodetexto2Char">
    <w:name w:val="Primeiro recuo de corpo de texto 2 Char"/>
    <w:semiHidden/>
    <w:rsid w:val="00200DB6"/>
  </w:style>
  <w:style w:type="character" w:customStyle="1" w:styleId="PrimeirorecuodecorpodetextoChar">
    <w:name w:val="Primeiro recuo de corpo de texto Char"/>
    <w:semiHidden/>
    <w:rsid w:val="00200DB6"/>
  </w:style>
  <w:style w:type="character" w:customStyle="1" w:styleId="Recuodecorpodetexto2Char">
    <w:name w:val="Recuo de corpo de texto 2 Char"/>
    <w:semiHidden/>
    <w:rsid w:val="00200DB6"/>
    <w:rPr>
      <w:rFonts w:cs="Times New Roman"/>
      <w:lang w:eastAsia="en-US"/>
    </w:rPr>
  </w:style>
  <w:style w:type="character" w:customStyle="1" w:styleId="Recuodecorpodetexto3Char">
    <w:name w:val="Recuo de corpo de texto 3 Char"/>
    <w:semiHidden/>
    <w:rsid w:val="00200DB6"/>
    <w:rPr>
      <w:rFonts w:cs="Times New Roman"/>
      <w:sz w:val="16"/>
      <w:szCs w:val="16"/>
      <w:lang w:eastAsia="en-US"/>
    </w:rPr>
  </w:style>
  <w:style w:type="character" w:customStyle="1" w:styleId="SaudaoChar">
    <w:name w:val="Saudação Char"/>
    <w:semiHidden/>
    <w:rsid w:val="00200DB6"/>
    <w:rPr>
      <w:rFonts w:cs="Times New Roman"/>
      <w:lang w:eastAsia="en-US"/>
    </w:rPr>
  </w:style>
  <w:style w:type="paragraph" w:customStyle="1" w:styleId="Sender">
    <w:name w:val="Sender"/>
    <w:basedOn w:val="Normal"/>
    <w:semiHidden/>
    <w:rsid w:val="00200DB6"/>
    <w:pPr>
      <w:ind w:firstLine="0"/>
      <w:jc w:val="left"/>
    </w:pPr>
    <w:rPr>
      <w:rFonts w:cs="Arial"/>
      <w:sz w:val="20"/>
      <w:szCs w:val="20"/>
    </w:rPr>
  </w:style>
  <w:style w:type="paragraph" w:customStyle="1" w:styleId="Standard">
    <w:name w:val="Standard"/>
    <w:semiHidden/>
    <w:rsid w:val="00200DB6"/>
    <w:pPr>
      <w:suppressAutoHyphens/>
      <w:autoSpaceDN w:val="0"/>
      <w:spacing w:line="360" w:lineRule="auto"/>
      <w:textAlignment w:val="baseline"/>
    </w:pPr>
    <w:rPr>
      <w:rFonts w:ascii="Calibri" w:eastAsia="Calibri" w:hAnsi="Calibri"/>
      <w:kern w:val="3"/>
      <w:sz w:val="22"/>
      <w:szCs w:val="22"/>
      <w:lang w:eastAsia="en-US"/>
    </w:rPr>
  </w:style>
  <w:style w:type="character" w:customStyle="1" w:styleId="StrongEmphasis">
    <w:name w:val="Strong Emphasis"/>
    <w:semiHidden/>
    <w:rsid w:val="00200DB6"/>
    <w:rPr>
      <w:rFonts w:cs="Times New Roman"/>
      <w:b/>
      <w:bCs/>
    </w:rPr>
  </w:style>
  <w:style w:type="paragraph" w:customStyle="1" w:styleId="Textbody">
    <w:name w:val="Text body"/>
    <w:basedOn w:val="Standard"/>
    <w:semiHidden/>
    <w:rsid w:val="00200DB6"/>
    <w:pPr>
      <w:spacing w:after="120"/>
    </w:pPr>
  </w:style>
  <w:style w:type="paragraph" w:customStyle="1" w:styleId="Textbodyindent">
    <w:name w:val="Text body indent"/>
    <w:basedOn w:val="Standard"/>
    <w:semiHidden/>
    <w:rsid w:val="00200DB6"/>
    <w:pPr>
      <w:spacing w:after="120"/>
      <w:ind w:left="283"/>
    </w:pPr>
  </w:style>
  <w:style w:type="character" w:customStyle="1" w:styleId="TextosemFormataoChar">
    <w:name w:val="Texto sem Formatação Char"/>
    <w:semiHidden/>
    <w:rsid w:val="00200DB6"/>
    <w:rPr>
      <w:rFonts w:ascii="Courier New" w:hAnsi="Courier New" w:cs="Courier New"/>
      <w:sz w:val="20"/>
      <w:szCs w:val="20"/>
      <w:lang w:eastAsia="en-US"/>
    </w:rPr>
  </w:style>
  <w:style w:type="character" w:customStyle="1" w:styleId="Ttulo4Char">
    <w:name w:val="Título 4 Char"/>
    <w:semiHidden/>
    <w:rsid w:val="00200DB6"/>
    <w:rPr>
      <w:rFonts w:ascii="Calibri" w:hAnsi="Calibri" w:cs="Times New Roman"/>
      <w:b/>
      <w:bCs/>
      <w:sz w:val="28"/>
      <w:szCs w:val="28"/>
      <w:lang w:eastAsia="en-US"/>
    </w:rPr>
  </w:style>
  <w:style w:type="character" w:customStyle="1" w:styleId="Ttulo7Char">
    <w:name w:val="Título 7 Char"/>
    <w:semiHidden/>
    <w:rsid w:val="00200DB6"/>
    <w:rPr>
      <w:rFonts w:ascii="Calibri" w:hAnsi="Calibri" w:cs="Times New Roman"/>
      <w:sz w:val="24"/>
      <w:szCs w:val="24"/>
      <w:lang w:eastAsia="en-US"/>
    </w:rPr>
  </w:style>
  <w:style w:type="character" w:customStyle="1" w:styleId="Ttulo8Char">
    <w:name w:val="Título 8 Char"/>
    <w:semiHidden/>
    <w:rsid w:val="00200DB6"/>
    <w:rPr>
      <w:rFonts w:ascii="Calibri" w:hAnsi="Calibri" w:cs="Times New Roman"/>
      <w:i/>
      <w:iCs/>
      <w:sz w:val="24"/>
      <w:szCs w:val="24"/>
      <w:lang w:eastAsia="en-US"/>
    </w:rPr>
  </w:style>
  <w:style w:type="character" w:customStyle="1" w:styleId="Ttulo9Char">
    <w:name w:val="Título 9 Char"/>
    <w:semiHidden/>
    <w:rsid w:val="00200DB6"/>
    <w:rPr>
      <w:rFonts w:ascii="Cambria" w:hAnsi="Cambria" w:cs="Times New Roman"/>
      <w:lang w:eastAsia="en-US"/>
    </w:rPr>
  </w:style>
  <w:style w:type="character" w:customStyle="1" w:styleId="TtulodanotaChar">
    <w:name w:val="Título da nota Char"/>
    <w:semiHidden/>
    <w:rsid w:val="00200DB6"/>
    <w:rPr>
      <w:rFonts w:cs="Times New Roman"/>
      <w:lang w:eastAsia="en-US"/>
    </w:rPr>
  </w:style>
  <w:style w:type="paragraph" w:customStyle="1" w:styleId="abnt-ttulo">
    <w:name w:val="abnt-título"/>
    <w:basedOn w:val="Header"/>
    <w:semiHidden/>
    <w:rsid w:val="00411C12"/>
    <w:pPr>
      <w:spacing w:after="360" w:line="480" w:lineRule="auto"/>
    </w:pPr>
    <w:rPr>
      <w:b/>
      <w:caps/>
      <w:szCs w:val="20"/>
    </w:rPr>
  </w:style>
  <w:style w:type="paragraph" w:customStyle="1" w:styleId="apendices">
    <w:name w:val="apendices"/>
    <w:basedOn w:val="Normal"/>
    <w:next w:val="Normal"/>
    <w:semiHidden/>
    <w:rsid w:val="00AC0802"/>
    <w:pPr>
      <w:spacing w:after="360"/>
      <w:jc w:val="center"/>
    </w:pPr>
    <w:rPr>
      <w:rFonts w:ascii="Times New Roman" w:hAnsi="Times New Roman"/>
    </w:rPr>
  </w:style>
  <w:style w:type="paragraph" w:customStyle="1" w:styleId="ALNEAS">
    <w:name w:val="ALÍNEAS"/>
    <w:basedOn w:val="Normal"/>
    <w:semiHidden/>
    <w:rsid w:val="00736E05"/>
    <w:pPr>
      <w:numPr>
        <w:ilvl w:val="1"/>
        <w:numId w:val="16"/>
      </w:numPr>
    </w:pPr>
    <w:rPr>
      <w:szCs w:val="20"/>
    </w:rPr>
  </w:style>
  <w:style w:type="character" w:customStyle="1" w:styleId="assuntoclasse">
    <w:name w:val="assuntoclasse"/>
    <w:semiHidden/>
    <w:rsid w:val="00736E05"/>
    <w:rPr>
      <w:b w:val="0"/>
      <w:bCs w:val="0"/>
      <w:color w:val="000000"/>
    </w:rPr>
  </w:style>
  <w:style w:type="paragraph" w:customStyle="1" w:styleId="EstiloAnaltico2esquerda0cm">
    <w:name w:val="Estilo Analítico 2 + À esquerda:  0 cm"/>
    <w:basedOn w:val="TOC2"/>
    <w:semiHidden/>
    <w:rsid w:val="00D45745"/>
    <w:pPr>
      <w:tabs>
        <w:tab w:val="right" w:leader="dot" w:pos="9044"/>
      </w:tabs>
      <w:spacing w:after="100" w:line="276" w:lineRule="auto"/>
      <w:ind w:firstLine="0"/>
      <w:jc w:val="left"/>
    </w:pPr>
    <w:rPr>
      <w:rFonts w:ascii="Calibri" w:hAnsi="Calibri"/>
      <w:lang w:eastAsia="en-US"/>
    </w:rPr>
  </w:style>
  <w:style w:type="paragraph" w:customStyle="1" w:styleId="EstiloTtulo2NoNegrito">
    <w:name w:val="Estilo Título 2 + Não Negrito"/>
    <w:basedOn w:val="Heading2"/>
    <w:semiHidden/>
    <w:rsid w:val="00546BA0"/>
    <w:rPr>
      <w:bCs w:val="0"/>
      <w:iCs w:val="0"/>
    </w:rPr>
  </w:style>
  <w:style w:type="paragraph" w:customStyle="1" w:styleId="ANEXOS1">
    <w:name w:val="ANEXOS"/>
    <w:basedOn w:val="Normal"/>
    <w:next w:val="Normal"/>
    <w:semiHidden/>
    <w:rsid w:val="001905F3"/>
    <w:pPr>
      <w:autoSpaceDE w:val="0"/>
      <w:autoSpaceDN w:val="0"/>
      <w:adjustRightInd w:val="0"/>
      <w:spacing w:after="360"/>
      <w:ind w:firstLine="0"/>
      <w:jc w:val="center"/>
    </w:pPr>
    <w:rPr>
      <w:rFonts w:ascii="Times New Roman" w:hAnsi="Times New Roman"/>
      <w:szCs w:val="28"/>
    </w:rPr>
  </w:style>
  <w:style w:type="paragraph" w:customStyle="1" w:styleId="EstiloLegendaesquerda">
    <w:name w:val="Estilo Legenda + À esquerda"/>
    <w:basedOn w:val="Caption"/>
    <w:semiHidden/>
    <w:rsid w:val="00406C98"/>
    <w:rPr>
      <w:szCs w:val="20"/>
    </w:rPr>
  </w:style>
  <w:style w:type="character" w:customStyle="1" w:styleId="plain">
    <w:name w:val="plain"/>
    <w:basedOn w:val="DefaultParagraphFont"/>
    <w:semiHidden/>
    <w:rsid w:val="00406C98"/>
  </w:style>
  <w:style w:type="paragraph" w:customStyle="1" w:styleId="ContedodaTabela0">
    <w:name w:val="Conteúdo da Tabela"/>
    <w:basedOn w:val="Normal"/>
    <w:semiHidden/>
    <w:rsid w:val="0013064A"/>
    <w:pPr>
      <w:widowControl w:val="0"/>
      <w:suppressLineNumbers/>
      <w:suppressAutoHyphens/>
      <w:spacing w:after="120"/>
    </w:pPr>
    <w:rPr>
      <w:rFonts w:eastAsia="Lucida Sans Unicode" w:cs="Tahoma"/>
      <w:szCs w:val="20"/>
    </w:rPr>
  </w:style>
  <w:style w:type="paragraph" w:customStyle="1" w:styleId="NormalTCC">
    <w:name w:val="Normal TCC"/>
    <w:basedOn w:val="Normal"/>
    <w:semiHidden/>
    <w:rsid w:val="00C5223E"/>
  </w:style>
  <w:style w:type="paragraph" w:customStyle="1" w:styleId="pargrafo1">
    <w:name w:val="parágrafo"/>
    <w:basedOn w:val="Normal"/>
    <w:semiHidden/>
    <w:rsid w:val="00C5223E"/>
    <w:pPr>
      <w:spacing w:after="120"/>
      <w:ind w:left="1134"/>
    </w:pPr>
    <w:rPr>
      <w:sz w:val="22"/>
      <w:szCs w:val="20"/>
      <w:lang w:val="pt-PT"/>
    </w:rPr>
  </w:style>
  <w:style w:type="paragraph" w:customStyle="1" w:styleId="TCCE1">
    <w:name w:val="TCCE1"/>
    <w:basedOn w:val="Normal"/>
    <w:semiHidden/>
    <w:rsid w:val="00C5223E"/>
    <w:rPr>
      <w:rFonts w:cs="Arial"/>
    </w:rPr>
  </w:style>
  <w:style w:type="paragraph" w:customStyle="1" w:styleId="TCC-Titulop">
    <w:name w:val="TCC-Titulop"/>
    <w:basedOn w:val="TCC-Capa"/>
    <w:semiHidden/>
    <w:rsid w:val="00C5223E"/>
    <w:pPr>
      <w:tabs>
        <w:tab w:val="left" w:pos="7796"/>
      </w:tabs>
      <w:spacing w:after="720"/>
    </w:pPr>
    <w:rPr>
      <w:b/>
      <w:caps/>
    </w:rPr>
  </w:style>
  <w:style w:type="paragraph" w:customStyle="1" w:styleId="ttulocentra2">
    <w:name w:val="título centra 2"/>
    <w:basedOn w:val="Normal"/>
    <w:next w:val="Normal"/>
    <w:semiHidden/>
    <w:rsid w:val="00C5223E"/>
    <w:pPr>
      <w:spacing w:after="720"/>
      <w:jc w:val="center"/>
    </w:pPr>
    <w:rPr>
      <w:b/>
      <w:caps/>
    </w:rPr>
  </w:style>
  <w:style w:type="paragraph" w:customStyle="1" w:styleId="TtulodaTabela0">
    <w:name w:val="Título da Tabela"/>
    <w:basedOn w:val="ContedodaTabela0"/>
    <w:semiHidden/>
    <w:rsid w:val="00C5223E"/>
    <w:pPr>
      <w:jc w:val="center"/>
    </w:pPr>
    <w:rPr>
      <w:b/>
      <w:bCs/>
      <w:i/>
      <w:iCs/>
    </w:rPr>
  </w:style>
  <w:style w:type="paragraph" w:customStyle="1" w:styleId="txthome">
    <w:name w:val="txt_home"/>
    <w:basedOn w:val="Normal"/>
    <w:semiHidden/>
    <w:rsid w:val="00C5223E"/>
    <w:pPr>
      <w:spacing w:before="100" w:beforeAutospacing="1" w:after="100" w:afterAutospacing="1"/>
    </w:pPr>
  </w:style>
  <w:style w:type="paragraph" w:customStyle="1" w:styleId="WW-Corpodetexto2">
    <w:name w:val="WW-Corpo de texto 2"/>
    <w:basedOn w:val="Normal"/>
    <w:semiHidden/>
    <w:rsid w:val="00C5223E"/>
    <w:pPr>
      <w:suppressAutoHyphens/>
      <w:spacing w:after="240"/>
    </w:pPr>
    <w:rPr>
      <w:sz w:val="22"/>
      <w:szCs w:val="20"/>
      <w:lang w:eastAsia="ar-SA"/>
    </w:rPr>
  </w:style>
  <w:style w:type="paragraph" w:customStyle="1" w:styleId="WW-NormalWeb">
    <w:name w:val="WW-Normal (Web)"/>
    <w:basedOn w:val="Normal"/>
    <w:semiHidden/>
    <w:rsid w:val="00C5223E"/>
    <w:pPr>
      <w:suppressAutoHyphens/>
      <w:spacing w:before="280" w:after="280"/>
    </w:pPr>
    <w:rPr>
      <w:rFonts w:cs="Arial"/>
      <w:sz w:val="16"/>
      <w:szCs w:val="16"/>
      <w:lang w:val="en-US" w:eastAsia="ar-SA"/>
    </w:rPr>
  </w:style>
  <w:style w:type="paragraph" w:customStyle="1" w:styleId="X14sectionObjetivo">
    <w:name w:val="X_14_section_Objetivo"/>
    <w:basedOn w:val="Normal"/>
    <w:semiHidden/>
    <w:rsid w:val="00C5223E"/>
    <w:pPr>
      <w:outlineLvl w:val="0"/>
    </w:pPr>
    <w:rPr>
      <w:b/>
      <w:lang w:val="es-ES" w:eastAsia="es-ES"/>
    </w:rPr>
  </w:style>
  <w:style w:type="character" w:customStyle="1" w:styleId="Ementa-CorpoChar1">
    <w:name w:val="Ementa - Corpo Char1"/>
    <w:semiHidden/>
    <w:rsid w:val="005E1CE1"/>
    <w:rPr>
      <w:rFonts w:ascii="Arial" w:eastAsia="Times New Roman" w:hAnsi="Arial" w:cs="Arial"/>
      <w:b/>
      <w:bCs/>
      <w:sz w:val="22"/>
      <w:szCs w:val="22"/>
    </w:rPr>
  </w:style>
  <w:style w:type="character" w:customStyle="1" w:styleId="Ementa-TtuloChar">
    <w:name w:val="Ementa - Título Char"/>
    <w:semiHidden/>
    <w:rsid w:val="005E1CE1"/>
    <w:rPr>
      <w:rFonts w:ascii="Arial" w:eastAsia="Times New Roman" w:hAnsi="Arial" w:cs="Arial"/>
      <w:b/>
      <w:bCs/>
      <w:caps/>
    </w:rPr>
  </w:style>
  <w:style w:type="paragraph" w:customStyle="1" w:styleId="Erro1">
    <w:name w:val="Erro_1"/>
    <w:basedOn w:val="JoaquimTexto"/>
    <w:semiHidden/>
    <w:rsid w:val="005E1CE1"/>
    <w:rPr>
      <w:i/>
      <w:iCs/>
    </w:rPr>
  </w:style>
  <w:style w:type="paragraph" w:customStyle="1" w:styleId="Erro2">
    <w:name w:val="Erro_2"/>
    <w:basedOn w:val="JoaquimTexto"/>
    <w:semiHidden/>
    <w:qFormat/>
    <w:rsid w:val="005E1CE1"/>
  </w:style>
  <w:style w:type="paragraph" w:customStyle="1" w:styleId="EstiloJoaquim2SubTtuloesquerda0cmPrimeiralinha0">
    <w:name w:val="Estilo Joaquim_2ºSub.Título + À esquerda:  0 cm Primeira linha:  0 ..."/>
    <w:basedOn w:val="Joaquim2SubTtulo"/>
    <w:semiHidden/>
    <w:rsid w:val="005E1CE1"/>
    <w:pPr>
      <w:numPr>
        <w:ilvl w:val="1"/>
        <w:numId w:val="21"/>
      </w:numPr>
    </w:pPr>
    <w:rPr>
      <w:b w:val="0"/>
      <w:bCs w:val="0"/>
      <w:i/>
      <w:iCs w:val="0"/>
      <w:szCs w:val="20"/>
    </w:rPr>
  </w:style>
  <w:style w:type="paragraph" w:customStyle="1" w:styleId="JoaquimExcluirNotaExplicativa">
    <w:name w:val="Joaquim(Excluir)_Nota Explicativa"/>
    <w:basedOn w:val="JoaquimTexto"/>
    <w:semiHidden/>
    <w:qFormat/>
    <w:rsid w:val="005E1CE1"/>
    <w:pPr>
      <w:spacing w:before="100" w:beforeAutospacing="1" w:after="100" w:afterAutospacing="1"/>
    </w:pPr>
    <w:rPr>
      <w:sz w:val="20"/>
    </w:rPr>
  </w:style>
  <w:style w:type="paragraph" w:customStyle="1" w:styleId="JoaquimExcluirNotaExplicativaII">
    <w:name w:val="Joaquim(Excluir)_Nota Explicativa II"/>
    <w:basedOn w:val="JoaquimNotadeRodap-Padro"/>
    <w:semiHidden/>
    <w:rsid w:val="005E1CE1"/>
  </w:style>
  <w:style w:type="character" w:customStyle="1" w:styleId="JoaquimExcluirTextodeNotadeRodap">
    <w:name w:val="Joaquim(Excluir)_Texto de Nota de Rodapé"/>
    <w:semiHidden/>
    <w:rsid w:val="005E1CE1"/>
    <w:rPr>
      <w:vertAlign w:val="superscript"/>
    </w:rPr>
  </w:style>
  <w:style w:type="paragraph" w:customStyle="1" w:styleId="Joaquim1SubTtulo">
    <w:name w:val="Joaquim_1ºSub.Título"/>
    <w:basedOn w:val="Heading2"/>
    <w:next w:val="JoaquimTexto"/>
    <w:semiHidden/>
    <w:rsid w:val="005E1CE1"/>
    <w:rPr>
      <w:b w:val="0"/>
      <w:i/>
    </w:rPr>
  </w:style>
  <w:style w:type="paragraph" w:customStyle="1" w:styleId="Joaquim2SubTtulo">
    <w:name w:val="Joaquim_2ºSub.Título"/>
    <w:basedOn w:val="Heading2"/>
    <w:semiHidden/>
    <w:rsid w:val="005E1CE1"/>
  </w:style>
  <w:style w:type="paragraph" w:customStyle="1" w:styleId="JoaquimCapa">
    <w:name w:val="Joaquim_Capa"/>
    <w:basedOn w:val="Estilo1"/>
    <w:semiHidden/>
    <w:rsid w:val="005E1CE1"/>
  </w:style>
  <w:style w:type="paragraph" w:customStyle="1" w:styleId="JoaquimCapitulo">
    <w:name w:val="Joaquim_Capitulo"/>
    <w:basedOn w:val="Heading1"/>
    <w:next w:val="JoaquimTexto"/>
    <w:semiHidden/>
    <w:rsid w:val="005E1CE1"/>
    <w:rPr>
      <w:rFonts w:ascii="Arial" w:hAnsi="Arial"/>
      <w:b w:val="0"/>
      <w:caps w:val="0"/>
    </w:rPr>
  </w:style>
  <w:style w:type="paragraph" w:customStyle="1" w:styleId="JoaquimCitaoLonga">
    <w:name w:val="Joaquim_Citação Longa"/>
    <w:basedOn w:val="Normal"/>
    <w:semiHidden/>
    <w:rsid w:val="00AD050A"/>
    <w:pPr>
      <w:spacing w:line="240" w:lineRule="auto"/>
      <w:ind w:left="2268" w:firstLine="0"/>
    </w:pPr>
    <w:rPr>
      <w:b/>
      <w:sz w:val="22"/>
      <w:szCs w:val="22"/>
    </w:rPr>
  </w:style>
  <w:style w:type="paragraph" w:customStyle="1" w:styleId="JoaquimListadeAbreviaturas">
    <w:name w:val="Joaquim_Lista de Abreviaturas"/>
    <w:basedOn w:val="List"/>
    <w:semiHidden/>
    <w:rsid w:val="005E1CE1"/>
    <w:pPr>
      <w:spacing w:before="120" w:after="120"/>
    </w:pPr>
    <w:rPr>
      <w:b/>
    </w:rPr>
  </w:style>
  <w:style w:type="paragraph" w:customStyle="1" w:styleId="JoaquimNotadeRodap-Padro">
    <w:name w:val="Joaquim_Nota de Rodapé-Padrão"/>
    <w:basedOn w:val="Normal"/>
    <w:semiHidden/>
    <w:rsid w:val="0013064A"/>
  </w:style>
  <w:style w:type="paragraph" w:customStyle="1" w:styleId="JoaquimNotaExplicativaNOVA">
    <w:name w:val="Joaquim_Nota Explicativa NOVA"/>
    <w:basedOn w:val="JoaquimExcluirNotaExplicativaII"/>
    <w:semiHidden/>
    <w:rsid w:val="005E1CE1"/>
    <w:pPr>
      <w:ind w:left="284" w:hanging="284"/>
    </w:pPr>
    <w:rPr>
      <w:bCs/>
    </w:rPr>
  </w:style>
  <w:style w:type="paragraph" w:customStyle="1" w:styleId="JoaquimReferncias">
    <w:name w:val="Joaquim_Referências"/>
    <w:basedOn w:val="Ttulo1"/>
    <w:semiHidden/>
    <w:rsid w:val="005E1CE1"/>
    <w:pPr>
      <w:spacing w:before="0" w:after="720"/>
      <w:ind w:firstLine="0"/>
      <w:jc w:val="center"/>
    </w:pPr>
    <w:rPr>
      <w:caps/>
      <w:sz w:val="24"/>
    </w:rPr>
  </w:style>
  <w:style w:type="paragraph" w:customStyle="1" w:styleId="JoaquimTexto">
    <w:name w:val="Joaquim_Texto"/>
    <w:basedOn w:val="Normal"/>
    <w:next w:val="JoaquimCapitulo"/>
    <w:semiHidden/>
    <w:rsid w:val="0013064A"/>
    <w:pPr>
      <w:ind w:firstLine="851"/>
    </w:pPr>
    <w:rPr>
      <w:b/>
    </w:rPr>
  </w:style>
  <w:style w:type="paragraph" w:customStyle="1" w:styleId="JoaquimTexto-Resumo">
    <w:name w:val="Joaquim_Texto-Resumo"/>
    <w:basedOn w:val="Normal"/>
    <w:next w:val="JoaquimTtulo"/>
    <w:semiHidden/>
    <w:rsid w:val="0013064A"/>
    <w:pPr>
      <w:spacing w:before="120" w:after="720" w:line="400" w:lineRule="atLeast"/>
    </w:pPr>
    <w:rPr>
      <w:b/>
    </w:rPr>
  </w:style>
  <w:style w:type="paragraph" w:customStyle="1" w:styleId="JoaquimTtulo">
    <w:name w:val="Joaquim_Título"/>
    <w:basedOn w:val="Ttulo1"/>
    <w:semiHidden/>
    <w:rsid w:val="005E1CE1"/>
    <w:pPr>
      <w:spacing w:before="0" w:after="720"/>
      <w:ind w:firstLine="0"/>
      <w:jc w:val="center"/>
    </w:pPr>
    <w:rPr>
      <w:bCs/>
      <w:kern w:val="32"/>
      <w:sz w:val="24"/>
      <w:szCs w:val="32"/>
    </w:rPr>
  </w:style>
  <w:style w:type="paragraph" w:customStyle="1" w:styleId="Joaquim-Cabealho">
    <w:name w:val="Joaquim-Cabeçalho"/>
    <w:basedOn w:val="Header"/>
    <w:semiHidden/>
    <w:rsid w:val="005E1CE1"/>
    <w:pPr>
      <w:ind w:firstLine="0"/>
      <w:jc w:val="center"/>
    </w:pPr>
    <w:rPr>
      <w:caps/>
    </w:rPr>
  </w:style>
  <w:style w:type="paragraph" w:customStyle="1" w:styleId="Joaquim-CapaRegistro">
    <w:name w:val="Joaquim-Capa_Registro"/>
    <w:basedOn w:val="Normal"/>
    <w:semiHidden/>
    <w:rsid w:val="005E1CE1"/>
    <w:pPr>
      <w:spacing w:before="120" w:after="120"/>
      <w:ind w:firstLine="0"/>
      <w:jc w:val="right"/>
    </w:pPr>
    <w:rPr>
      <w:rFonts w:cs="Arial"/>
      <w:b/>
      <w:sz w:val="20"/>
    </w:rPr>
  </w:style>
  <w:style w:type="paragraph" w:customStyle="1" w:styleId="Joaquim-ListadeReferncia">
    <w:name w:val="Joaquim-Lista_de_Referência"/>
    <w:basedOn w:val="Normal"/>
    <w:semiHidden/>
    <w:rsid w:val="005E1CE1"/>
    <w:pPr>
      <w:ind w:firstLine="0"/>
    </w:pPr>
    <w:rPr>
      <w:b/>
    </w:rPr>
  </w:style>
  <w:style w:type="paragraph" w:customStyle="1" w:styleId="Joaquim-RegistroCAPA">
    <w:name w:val="Joaquim-Registro_CAPA"/>
    <w:basedOn w:val="Joaquim-CapaRegistro"/>
    <w:semiHidden/>
    <w:rsid w:val="005E1CE1"/>
    <w:rPr>
      <w:i/>
    </w:rPr>
  </w:style>
  <w:style w:type="character" w:customStyle="1" w:styleId="PargrafoNormalChar">
    <w:name w:val="Parágrafo Normal Char"/>
    <w:semiHidden/>
    <w:rsid w:val="005E1CE1"/>
    <w:rPr>
      <w:rFonts w:ascii="Arial" w:hAnsi="Arial" w:cs="Arial"/>
      <w:sz w:val="24"/>
      <w:szCs w:val="24"/>
      <w:lang w:val="pt-BR" w:eastAsia="ar-SA" w:bidi="ar-SA"/>
    </w:rPr>
  </w:style>
  <w:style w:type="character" w:customStyle="1" w:styleId="PargrafoNormalChar1">
    <w:name w:val="Parágrafo Normal Char1"/>
    <w:semiHidden/>
    <w:rsid w:val="005E1CE1"/>
    <w:rPr>
      <w:rFonts w:ascii="Arial" w:hAnsi="Arial" w:cs="Arial"/>
      <w:sz w:val="24"/>
      <w:szCs w:val="24"/>
      <w:lang w:val="pt-BR" w:eastAsia="ar-SA" w:bidi="ar-SA"/>
    </w:rPr>
  </w:style>
  <w:style w:type="paragraph" w:customStyle="1" w:styleId="pargrafodalista">
    <w:name w:val="pargrafodalista"/>
    <w:basedOn w:val="Normal"/>
    <w:semiHidden/>
    <w:rsid w:val="005E1CE1"/>
    <w:pPr>
      <w:spacing w:before="100" w:beforeAutospacing="1" w:after="100" w:afterAutospacing="1" w:line="240" w:lineRule="auto"/>
      <w:ind w:firstLine="0"/>
    </w:pPr>
    <w:rPr>
      <w:rFonts w:ascii="Times New Roman" w:eastAsia="Calibri" w:hAnsi="Times New Roman" w:cs="Times New Roman"/>
      <w:b/>
    </w:rPr>
  </w:style>
  <w:style w:type="character" w:customStyle="1" w:styleId="WW8Num5z1">
    <w:name w:val="WW8Num5z1"/>
    <w:semiHidden/>
    <w:rsid w:val="005E1CE1"/>
    <w:rPr>
      <w:b/>
    </w:rPr>
  </w:style>
  <w:style w:type="character" w:customStyle="1" w:styleId="WW8Num7z1">
    <w:name w:val="WW8Num7z1"/>
    <w:semiHidden/>
    <w:rsid w:val="005E1CE1"/>
    <w:rPr>
      <w:b/>
    </w:rPr>
  </w:style>
  <w:style w:type="paragraph" w:customStyle="1" w:styleId="Pragrafo">
    <w:name w:val="Páragrafo"/>
    <w:basedOn w:val="Normal"/>
    <w:next w:val="Normal"/>
    <w:semiHidden/>
    <w:rsid w:val="00A35248"/>
  </w:style>
  <w:style w:type="paragraph" w:customStyle="1" w:styleId="anexo0">
    <w:name w:val="anexo"/>
    <w:basedOn w:val="Normal"/>
    <w:next w:val="Normal"/>
    <w:semiHidden/>
    <w:rsid w:val="00373B53"/>
    <w:pPr>
      <w:spacing w:after="360"/>
      <w:ind w:firstLine="0"/>
      <w:jc w:val="center"/>
    </w:pPr>
  </w:style>
  <w:style w:type="paragraph" w:customStyle="1" w:styleId="falas">
    <w:name w:val="falas"/>
    <w:basedOn w:val="Normal"/>
    <w:next w:val="Normal"/>
    <w:semiHidden/>
    <w:rsid w:val="00331282"/>
    <w:pPr>
      <w:spacing w:before="240" w:after="240" w:line="240" w:lineRule="auto"/>
      <w:ind w:left="1134" w:firstLine="0"/>
    </w:pPr>
    <w:rPr>
      <w:rFonts w:cs="Arial"/>
      <w:i/>
      <w:sz w:val="22"/>
      <w:lang w:eastAsia="en-US"/>
    </w:rPr>
  </w:style>
  <w:style w:type="paragraph" w:customStyle="1" w:styleId="EstiloCitaoLonga10pt0">
    <w:name w:val="Estilo Citação Longa + 10 pt"/>
    <w:basedOn w:val="Normal"/>
    <w:semiHidden/>
    <w:rsid w:val="00F0106B"/>
    <w:pPr>
      <w:spacing w:before="360" w:after="360" w:line="240" w:lineRule="auto"/>
      <w:ind w:left="2268" w:firstLine="0"/>
      <w:contextualSpacing/>
    </w:pPr>
    <w:rPr>
      <w:sz w:val="20"/>
      <w:szCs w:val="20"/>
    </w:rPr>
  </w:style>
  <w:style w:type="character" w:customStyle="1" w:styleId="TextodenotaderodapChar1">
    <w:name w:val="Texto de nota de rodapé Char1"/>
    <w:rsid w:val="005266E2"/>
    <w:rPr>
      <w:rFonts w:ascii="Arial" w:eastAsia="Calibri" w:hAnsi="Arial"/>
      <w:noProof w:val="0"/>
      <w:lang w:val="pt-BR" w:eastAsia="en-US" w:bidi="ar-SA"/>
    </w:rPr>
  </w:style>
  <w:style w:type="paragraph" w:customStyle="1" w:styleId="TRABDIPttuloapndice">
    <w:name w:val="TRAB_DIP: título apêndice"/>
    <w:basedOn w:val="Normal"/>
    <w:semiHidden/>
    <w:rsid w:val="001905F3"/>
    <w:pPr>
      <w:keepNext/>
      <w:spacing w:before="4000" w:after="120"/>
      <w:jc w:val="center"/>
      <w:outlineLvl w:val="1"/>
    </w:pPr>
    <w:rPr>
      <w:b/>
      <w:sz w:val="28"/>
      <w:szCs w:val="20"/>
    </w:rPr>
  </w:style>
  <w:style w:type="character" w:customStyle="1" w:styleId="DefaultParagraphFont1">
    <w:name w:val="Default Paragraph Font1"/>
    <w:semiHidden/>
    <w:rsid w:val="00A70792"/>
  </w:style>
  <w:style w:type="character" w:customStyle="1" w:styleId="FootnoteReference1">
    <w:name w:val="Footnote Reference1"/>
    <w:semiHidden/>
    <w:rsid w:val="00A70792"/>
    <w:rPr>
      <w:vertAlign w:val="superscript"/>
    </w:rPr>
  </w:style>
  <w:style w:type="paragraph" w:customStyle="1" w:styleId="FootnoteText1">
    <w:name w:val="Footnote Text1"/>
    <w:basedOn w:val="Normal"/>
    <w:semiHidden/>
    <w:rsid w:val="00A70792"/>
    <w:pPr>
      <w:suppressAutoHyphens/>
      <w:spacing w:line="100" w:lineRule="atLeast"/>
    </w:pPr>
    <w:rPr>
      <w:rFonts w:eastAsia="Calibri" w:cs="Calibri"/>
      <w:kern w:val="1"/>
      <w:sz w:val="20"/>
      <w:szCs w:val="20"/>
      <w:lang w:eastAsia="hi-IN" w:bidi="hi-IN"/>
    </w:rPr>
  </w:style>
  <w:style w:type="character" w:customStyle="1" w:styleId="ListLabel1">
    <w:name w:val="ListLabel 1"/>
    <w:semiHidden/>
    <w:rsid w:val="00A70792"/>
    <w:rPr>
      <w:rFonts w:eastAsia="Calibri" w:cs="Times New Roman"/>
    </w:rPr>
  </w:style>
  <w:style w:type="character" w:customStyle="1" w:styleId="ListLabel2">
    <w:name w:val="ListLabel 2"/>
    <w:semiHidden/>
    <w:rsid w:val="00A70792"/>
    <w:rPr>
      <w:rFonts w:cs="Courier New"/>
    </w:rPr>
  </w:style>
  <w:style w:type="character" w:customStyle="1" w:styleId="PageNumber1">
    <w:name w:val="Page Number1"/>
    <w:semiHidden/>
    <w:rsid w:val="00A70792"/>
    <w:rPr>
      <w:rFonts w:ascii="Times New Roman" w:hAnsi="Times New Roman"/>
      <w:sz w:val="22"/>
    </w:rPr>
  </w:style>
  <w:style w:type="paragraph" w:customStyle="1" w:styleId="Ttulodosumrio">
    <w:name w:val="Título do sumário"/>
    <w:basedOn w:val="Heading1"/>
    <w:semiHidden/>
    <w:rsid w:val="00A70792"/>
    <w:pPr>
      <w:keepLines/>
      <w:suppressLineNumbers/>
      <w:spacing w:before="480" w:line="276" w:lineRule="auto"/>
    </w:pPr>
    <w:rPr>
      <w:color w:val="365F91"/>
      <w:sz w:val="28"/>
      <w:szCs w:val="28"/>
    </w:rPr>
  </w:style>
  <w:style w:type="character" w:customStyle="1" w:styleId="authorship">
    <w:name w:val="authorship"/>
    <w:basedOn w:val="Fontepargpadro1"/>
    <w:semiHidden/>
    <w:rsid w:val="00B94FFF"/>
  </w:style>
  <w:style w:type="character" w:customStyle="1" w:styleId="citationsource-journal1">
    <w:name w:val="citation_source-journal1"/>
    <w:semiHidden/>
    <w:rsid w:val="00B94FFF"/>
    <w:rPr>
      <w:i/>
      <w:iCs/>
    </w:rPr>
  </w:style>
  <w:style w:type="paragraph" w:customStyle="1" w:styleId="msotitle3">
    <w:name w:val="msotitle3"/>
    <w:basedOn w:val="Normal"/>
    <w:semiHidden/>
    <w:rsid w:val="00B94FFF"/>
    <w:pPr>
      <w:spacing w:line="271" w:lineRule="auto"/>
      <w:ind w:firstLine="0"/>
      <w:jc w:val="left"/>
    </w:pPr>
    <w:rPr>
      <w:rFonts w:ascii="Trebuchet MS" w:hAnsi="Trebuchet MS"/>
      <w:color w:val="000000"/>
      <w:sz w:val="56"/>
      <w:szCs w:val="56"/>
    </w:rPr>
  </w:style>
  <w:style w:type="character" w:customStyle="1" w:styleId="nlmarticle-title">
    <w:name w:val="nlm_article-title"/>
    <w:basedOn w:val="Fontepargpadro1"/>
    <w:semiHidden/>
    <w:rsid w:val="00B94FFF"/>
  </w:style>
  <w:style w:type="character" w:customStyle="1" w:styleId="nlmfpage">
    <w:name w:val="nlm_fpage"/>
    <w:basedOn w:val="Fontepargpadro1"/>
    <w:semiHidden/>
    <w:rsid w:val="00B94FFF"/>
  </w:style>
  <w:style w:type="character" w:customStyle="1" w:styleId="nlmlpage">
    <w:name w:val="nlm_lpage"/>
    <w:basedOn w:val="Fontepargpadro1"/>
    <w:semiHidden/>
    <w:rsid w:val="00B94FFF"/>
  </w:style>
  <w:style w:type="character" w:customStyle="1" w:styleId="nlmyear">
    <w:name w:val="nlm_year"/>
    <w:basedOn w:val="Fontepargpadro1"/>
    <w:semiHidden/>
    <w:rsid w:val="00B94FFF"/>
  </w:style>
  <w:style w:type="paragraph" w:customStyle="1" w:styleId="Pa26">
    <w:name w:val="Pa26"/>
    <w:basedOn w:val="Default"/>
    <w:next w:val="Default"/>
    <w:semiHidden/>
    <w:rsid w:val="00B94FFF"/>
    <w:pPr>
      <w:spacing w:after="60" w:line="181" w:lineRule="atLeast"/>
    </w:pPr>
    <w:rPr>
      <w:rFonts w:ascii="Times New Roman" w:hAnsi="Times New Roman" w:cs="Times New Roman"/>
      <w:color w:val="auto"/>
      <w:lang w:eastAsia="pt-BR"/>
    </w:rPr>
  </w:style>
  <w:style w:type="character" w:customStyle="1" w:styleId="texto11">
    <w:name w:val="texto11"/>
    <w:basedOn w:val="Fontepargpadro1"/>
    <w:semiHidden/>
    <w:rsid w:val="00B94FFF"/>
  </w:style>
  <w:style w:type="paragraph" w:customStyle="1" w:styleId="apendice">
    <w:name w:val="apendice"/>
    <w:basedOn w:val="Normal"/>
    <w:next w:val="Normal"/>
    <w:semiHidden/>
    <w:rsid w:val="00C90102"/>
    <w:pPr>
      <w:tabs>
        <w:tab w:val="left" w:pos="1650"/>
      </w:tabs>
      <w:spacing w:after="360"/>
      <w:ind w:firstLine="0"/>
      <w:jc w:val="center"/>
    </w:pPr>
  </w:style>
  <w:style w:type="paragraph" w:customStyle="1" w:styleId="CampoDados">
    <w:name w:val="Campo_Dados"/>
    <w:basedOn w:val="Normal"/>
    <w:semiHidden/>
    <w:rsid w:val="00C342E2"/>
    <w:pPr>
      <w:suppressAutoHyphens/>
      <w:spacing w:before="40" w:after="40" w:line="240" w:lineRule="auto"/>
      <w:ind w:left="57" w:right="57"/>
    </w:pPr>
    <w:rPr>
      <w:rFonts w:ascii="Times New Roman" w:eastAsia="Calibri" w:hAnsi="Times New Roman"/>
      <w:lang w:eastAsia="ar-SA"/>
    </w:rPr>
  </w:style>
  <w:style w:type="paragraph" w:customStyle="1" w:styleId="REFERNCIA1">
    <w:name w:val="REFERÊNCIA"/>
    <w:basedOn w:val="Normal"/>
    <w:next w:val="Normal"/>
    <w:semiHidden/>
    <w:rsid w:val="00B76CB5"/>
    <w:pPr>
      <w:spacing w:after="240"/>
    </w:pPr>
    <w:rPr>
      <w:rFonts w:cs="Arial"/>
    </w:rPr>
  </w:style>
  <w:style w:type="paragraph" w:customStyle="1" w:styleId="JVTtulodecap">
    <w:name w:val="JV Título de cap"/>
    <w:basedOn w:val="Normal"/>
    <w:semiHidden/>
    <w:rsid w:val="00F83948"/>
    <w:pPr>
      <w:ind w:left="708" w:firstLine="708"/>
      <w:jc w:val="left"/>
    </w:pPr>
    <w:rPr>
      <w:rFonts w:ascii="Times New Roman" w:hAnsi="Times New Roman"/>
      <w:b/>
    </w:rPr>
  </w:style>
  <w:style w:type="paragraph" w:customStyle="1" w:styleId="jvttulodecap0">
    <w:name w:val="jvttulodecap"/>
    <w:basedOn w:val="Normal"/>
    <w:semiHidden/>
    <w:rsid w:val="00F83948"/>
    <w:pPr>
      <w:spacing w:before="100" w:beforeAutospacing="1" w:after="100" w:afterAutospacing="1" w:line="240" w:lineRule="auto"/>
      <w:ind w:firstLine="0"/>
      <w:jc w:val="left"/>
    </w:pPr>
    <w:rPr>
      <w:rFonts w:ascii="Times New Roman" w:hAnsi="Times New Roman"/>
    </w:rPr>
  </w:style>
  <w:style w:type="paragraph" w:customStyle="1" w:styleId="Apendice0">
    <w:name w:val="Apendice"/>
    <w:basedOn w:val="Normal"/>
    <w:next w:val="Normal"/>
    <w:semiHidden/>
    <w:rsid w:val="00404710"/>
    <w:pPr>
      <w:spacing w:after="360"/>
      <w:ind w:firstLine="0"/>
      <w:jc w:val="center"/>
    </w:pPr>
    <w:rPr>
      <w:rFonts w:ascii="Times New Roman" w:hAnsi="Times New Roman"/>
      <w:szCs w:val="20"/>
    </w:rPr>
  </w:style>
  <w:style w:type="paragraph" w:customStyle="1" w:styleId="JUSTIFICADO">
    <w:name w:val="JUSTIFICADO"/>
    <w:basedOn w:val="Normal"/>
    <w:semiHidden/>
    <w:rsid w:val="009C5C89"/>
    <w:pPr>
      <w:jc w:val="center"/>
    </w:pPr>
    <w:rPr>
      <w:rFonts w:cs="Arial"/>
      <w:sz w:val="26"/>
      <w:szCs w:val="26"/>
    </w:rPr>
  </w:style>
  <w:style w:type="character" w:customStyle="1" w:styleId="labelpontilhada">
    <w:name w:val="label_pontilhada"/>
    <w:semiHidden/>
    <w:rsid w:val="009C5C89"/>
  </w:style>
  <w:style w:type="paragraph" w:customStyle="1" w:styleId="Andrea">
    <w:name w:val="Andrea"/>
    <w:basedOn w:val="Normal"/>
    <w:autoRedefine/>
    <w:semiHidden/>
    <w:qFormat/>
    <w:rsid w:val="00311028"/>
    <w:pPr>
      <w:spacing w:after="120"/>
    </w:pPr>
    <w:rPr>
      <w:rFonts w:ascii="Times New Roman" w:hAnsi="Times New Roman"/>
    </w:rPr>
  </w:style>
  <w:style w:type="paragraph" w:customStyle="1" w:styleId="EstiloLegendaDepoisde6pt">
    <w:name w:val="Estilo Legenda + Depois de:  6 pt"/>
    <w:basedOn w:val="Caption"/>
    <w:semiHidden/>
    <w:rsid w:val="006B10AC"/>
    <w:pPr>
      <w:spacing w:after="120" w:line="240" w:lineRule="auto"/>
    </w:pPr>
    <w:rPr>
      <w:bCs/>
      <w:sz w:val="20"/>
      <w:szCs w:val="20"/>
    </w:rPr>
  </w:style>
  <w:style w:type="paragraph" w:customStyle="1" w:styleId="EstiloLegendaNegrito">
    <w:name w:val="Estilo Legenda + Negrito"/>
    <w:basedOn w:val="Caption"/>
    <w:semiHidden/>
    <w:rsid w:val="006B10AC"/>
  </w:style>
  <w:style w:type="character" w:customStyle="1" w:styleId="descricao">
    <w:name w:val="descricao"/>
    <w:semiHidden/>
    <w:rsid w:val="00786E5B"/>
  </w:style>
  <w:style w:type="character" w:customStyle="1" w:styleId="palavra">
    <w:name w:val="palavra"/>
    <w:semiHidden/>
    <w:rsid w:val="00786E5B"/>
  </w:style>
  <w:style w:type="character" w:customStyle="1" w:styleId="palavracompontos">
    <w:name w:val="palavracompontos"/>
    <w:semiHidden/>
    <w:rsid w:val="00786E5B"/>
  </w:style>
  <w:style w:type="paragraph" w:styleId="ListParagraph">
    <w:name w:val="List Paragraph"/>
    <w:basedOn w:val="Normal"/>
    <w:uiPriority w:val="34"/>
    <w:semiHidden/>
    <w:rsid w:val="00FF50CE"/>
    <w:pPr>
      <w:ind w:left="708"/>
    </w:pPr>
  </w:style>
  <w:style w:type="character" w:customStyle="1" w:styleId="CommentTextChar">
    <w:name w:val="Comment Text Char"/>
    <w:link w:val="CommentText"/>
    <w:uiPriority w:val="99"/>
    <w:semiHidden/>
    <w:locked/>
    <w:rsid w:val="00F0106B"/>
    <w:rPr>
      <w:rFonts w:ascii="Arial" w:eastAsia="Calibri" w:hAnsi="Arial" w:cs="Comic Sans MS"/>
      <w:szCs w:val="24"/>
      <w:lang w:eastAsia="en-US"/>
    </w:rPr>
  </w:style>
  <w:style w:type="paragraph" w:customStyle="1" w:styleId="01a-CAPA1-Nome">
    <w:name w:val="01a - CAPA 1 - Nome"/>
    <w:semiHidden/>
    <w:rsid w:val="00385F45"/>
    <w:pPr>
      <w:pageBreakBefore/>
      <w:spacing w:after="360"/>
      <w:jc w:val="center"/>
    </w:pPr>
    <w:rPr>
      <w:rFonts w:ascii="Arial" w:hAnsi="Arial" w:cs="Arial"/>
      <w:caps/>
      <w:spacing w:val="5"/>
      <w:sz w:val="24"/>
      <w:szCs w:val="24"/>
      <w:lang w:eastAsia="ar-SA"/>
    </w:rPr>
  </w:style>
  <w:style w:type="paragraph" w:customStyle="1" w:styleId="01b-CAPA1-Ttulo">
    <w:name w:val="01b - CAPA 1 - Título"/>
    <w:semiHidden/>
    <w:rsid w:val="00385F45"/>
    <w:pPr>
      <w:spacing w:after="360"/>
      <w:jc w:val="center"/>
    </w:pPr>
    <w:rPr>
      <w:rFonts w:ascii="Arial" w:hAnsi="Arial"/>
      <w:b/>
      <w:caps/>
      <w:spacing w:val="5"/>
      <w:sz w:val="24"/>
      <w:szCs w:val="24"/>
      <w:lang w:eastAsia="en-US"/>
    </w:rPr>
  </w:style>
  <w:style w:type="paragraph" w:customStyle="1" w:styleId="01c-CAPA1-Ano">
    <w:name w:val="01c - CAPA 1 - Ano"/>
    <w:semiHidden/>
    <w:rsid w:val="00385F45"/>
    <w:pPr>
      <w:jc w:val="center"/>
    </w:pPr>
    <w:rPr>
      <w:rFonts w:ascii="Arial" w:hAnsi="Arial" w:cs="Arial"/>
      <w:caps/>
      <w:spacing w:val="5"/>
      <w:sz w:val="24"/>
      <w:szCs w:val="24"/>
      <w:lang w:eastAsia="en-US"/>
    </w:rPr>
  </w:style>
  <w:style w:type="paragraph" w:customStyle="1" w:styleId="03a-CAPA3-1Linha">
    <w:name w:val="03a - CAPA 3 - 1ª Linha"/>
    <w:semiHidden/>
    <w:rsid w:val="00385F45"/>
    <w:pPr>
      <w:pageBreakBefore/>
      <w:spacing w:before="1080" w:line="360" w:lineRule="auto"/>
      <w:jc w:val="center"/>
    </w:pPr>
    <w:rPr>
      <w:rFonts w:ascii="Arial" w:hAnsi="Arial" w:cs="Arial"/>
      <w:caps/>
      <w:spacing w:val="5"/>
      <w:sz w:val="24"/>
      <w:szCs w:val="24"/>
      <w:lang w:eastAsia="en-US"/>
    </w:rPr>
  </w:style>
  <w:style w:type="paragraph" w:customStyle="1" w:styleId="04b-FAPRO-Textonormal">
    <w:name w:val="04b - F_APRO - Texto normal"/>
    <w:semiHidden/>
    <w:rsid w:val="00385F45"/>
    <w:pPr>
      <w:spacing w:line="360" w:lineRule="auto"/>
      <w:jc w:val="center"/>
    </w:pPr>
    <w:rPr>
      <w:rFonts w:ascii="Arial" w:hAnsi="Arial" w:cs="Arial"/>
      <w:caps/>
      <w:spacing w:val="5"/>
      <w:sz w:val="24"/>
      <w:szCs w:val="24"/>
      <w:lang w:eastAsia="en-US"/>
    </w:rPr>
  </w:style>
  <w:style w:type="paragraph" w:customStyle="1" w:styleId="04c-FAPRO-Textonegrito">
    <w:name w:val="04c - F_APRO - Texto negrito"/>
    <w:semiHidden/>
    <w:rsid w:val="00385F45"/>
    <w:pPr>
      <w:spacing w:line="360" w:lineRule="auto"/>
      <w:jc w:val="center"/>
    </w:pPr>
    <w:rPr>
      <w:rFonts w:ascii="Arial" w:hAnsi="Arial"/>
      <w:b/>
      <w:caps/>
      <w:spacing w:val="5"/>
      <w:sz w:val="24"/>
      <w:szCs w:val="24"/>
      <w:lang w:eastAsia="en-US"/>
    </w:rPr>
  </w:style>
  <w:style w:type="paragraph" w:customStyle="1" w:styleId="04d-FAPRO-Natureza">
    <w:name w:val="04d - F_APRO - Natureza"/>
    <w:semiHidden/>
    <w:rsid w:val="00385F45"/>
    <w:pPr>
      <w:spacing w:after="480"/>
      <w:ind w:left="3402"/>
      <w:jc w:val="both"/>
    </w:pPr>
    <w:rPr>
      <w:rFonts w:ascii="Arial" w:hAnsi="Arial" w:cs="Arial"/>
      <w:spacing w:val="5"/>
      <w:sz w:val="24"/>
      <w:szCs w:val="24"/>
      <w:lang w:eastAsia="en-US"/>
    </w:rPr>
  </w:style>
  <w:style w:type="paragraph" w:customStyle="1" w:styleId="04e-FAPRO-Data">
    <w:name w:val="04e - F_APRO - Data"/>
    <w:semiHidden/>
    <w:rsid w:val="00385F45"/>
    <w:pPr>
      <w:spacing w:after="360" w:line="360" w:lineRule="auto"/>
    </w:pPr>
    <w:rPr>
      <w:rFonts w:ascii="Arial" w:hAnsi="Arial" w:cs="Arial"/>
      <w:spacing w:val="5"/>
      <w:sz w:val="24"/>
      <w:szCs w:val="24"/>
      <w:lang w:eastAsia="en-US"/>
    </w:rPr>
  </w:style>
  <w:style w:type="paragraph" w:customStyle="1" w:styleId="04f-FAPRO-Assinaturaslinha">
    <w:name w:val="04f - F_APRO - Assinaturas linha"/>
    <w:semiHidden/>
    <w:rsid w:val="00385F45"/>
    <w:pPr>
      <w:jc w:val="center"/>
    </w:pPr>
    <w:rPr>
      <w:rFonts w:ascii="Arial" w:hAnsi="Arial" w:cs="Arial"/>
      <w:spacing w:val="5"/>
      <w:sz w:val="22"/>
      <w:szCs w:val="24"/>
      <w:u w:val="single"/>
      <w:lang w:eastAsia="en-US"/>
    </w:rPr>
  </w:style>
  <w:style w:type="paragraph" w:customStyle="1" w:styleId="04g-FAPRO-Assinaturanomes">
    <w:name w:val="04g - F_APRO - Assinatura nomes"/>
    <w:semiHidden/>
    <w:rsid w:val="00385F45"/>
    <w:pPr>
      <w:jc w:val="center"/>
    </w:pPr>
    <w:rPr>
      <w:rFonts w:ascii="Arial" w:hAnsi="Arial" w:cs="Arial"/>
      <w:spacing w:val="5"/>
      <w:sz w:val="22"/>
      <w:szCs w:val="24"/>
      <w:lang w:eastAsia="en-US"/>
    </w:rPr>
  </w:style>
  <w:style w:type="paragraph" w:customStyle="1" w:styleId="05a-Dedicatria">
    <w:name w:val="05a - Dedicatória"/>
    <w:semiHidden/>
    <w:rsid w:val="00385F45"/>
    <w:pPr>
      <w:spacing w:after="120" w:line="360" w:lineRule="auto"/>
      <w:ind w:left="4253"/>
      <w:jc w:val="both"/>
    </w:pPr>
    <w:rPr>
      <w:rFonts w:ascii="Arial" w:hAnsi="Arial"/>
      <w:spacing w:val="5"/>
      <w:sz w:val="24"/>
      <w:szCs w:val="24"/>
      <w:lang w:eastAsia="en-US"/>
    </w:rPr>
  </w:style>
  <w:style w:type="paragraph" w:customStyle="1" w:styleId="07a-Epgrafe-Texto">
    <w:name w:val="07a - Epígrafe - Texto"/>
    <w:semiHidden/>
    <w:rsid w:val="00385F45"/>
    <w:pPr>
      <w:spacing w:after="240" w:line="360" w:lineRule="auto"/>
      <w:ind w:left="4253"/>
      <w:jc w:val="right"/>
    </w:pPr>
    <w:rPr>
      <w:rFonts w:ascii="Arial" w:hAnsi="Arial" w:cs="Arial"/>
      <w:i/>
      <w:iCs/>
      <w:spacing w:val="5"/>
      <w:sz w:val="22"/>
      <w:szCs w:val="22"/>
      <w:lang w:eastAsia="en-US"/>
    </w:rPr>
  </w:style>
  <w:style w:type="paragraph" w:customStyle="1" w:styleId="07b-Epgrafe-Autor">
    <w:name w:val="07b - Epígrafe - Autor"/>
    <w:semiHidden/>
    <w:rsid w:val="00385F45"/>
    <w:pPr>
      <w:jc w:val="right"/>
    </w:pPr>
    <w:rPr>
      <w:rFonts w:ascii="Arial" w:hAnsi="Arial" w:cs="Arial"/>
      <w:spacing w:val="5"/>
      <w:sz w:val="22"/>
      <w:szCs w:val="22"/>
      <w:lang w:eastAsia="en-US"/>
    </w:rPr>
  </w:style>
  <w:style w:type="paragraph" w:customStyle="1" w:styleId="CIT">
    <w:name w:val="CIT"/>
    <w:basedOn w:val="Normal"/>
    <w:semiHidden/>
    <w:qFormat/>
    <w:rsid w:val="00AD050A"/>
    <w:pPr>
      <w:spacing w:before="360" w:after="360"/>
      <w:ind w:left="2268"/>
    </w:pPr>
    <w:rPr>
      <w:rFonts w:eastAsia="Calibri" w:cs="Arial"/>
      <w:lang w:eastAsia="en-US"/>
    </w:rPr>
  </w:style>
  <w:style w:type="character" w:customStyle="1" w:styleId="CITChar">
    <w:name w:val="CIT Char"/>
    <w:semiHidden/>
    <w:rsid w:val="00AD050A"/>
    <w:rPr>
      <w:rFonts w:ascii="Arial" w:hAnsi="Arial" w:cs="Arial"/>
      <w:sz w:val="22"/>
      <w:lang w:val="pt-BR" w:eastAsia="pt-BR" w:bidi="ar-SA"/>
    </w:rPr>
  </w:style>
  <w:style w:type="paragraph" w:customStyle="1" w:styleId="EstiloLatimArial12ptJustificadoPrimeiralinha15cmD">
    <w:name w:val="Estilo (Latim) Arial 12 pt Justificado Primeira linha:  15 cm D..."/>
    <w:basedOn w:val="Normal"/>
    <w:semiHidden/>
    <w:rsid w:val="00385F45"/>
    <w:pPr>
      <w:spacing w:after="360"/>
      <w:ind w:firstLine="851"/>
    </w:pPr>
    <w:rPr>
      <w:lang w:eastAsia="en-US"/>
    </w:rPr>
  </w:style>
  <w:style w:type="paragraph" w:customStyle="1" w:styleId="Style10">
    <w:name w:val="Style1"/>
    <w:basedOn w:val="Normal"/>
    <w:semiHidden/>
    <w:qFormat/>
    <w:rsid w:val="00385F45"/>
    <w:pPr>
      <w:spacing w:after="480"/>
    </w:pPr>
    <w:rPr>
      <w:rFonts w:eastAsia="Calibri" w:cs="Arial"/>
      <w:b/>
      <w:lang w:eastAsia="en-US"/>
    </w:rPr>
  </w:style>
  <w:style w:type="paragraph" w:customStyle="1" w:styleId="Style20">
    <w:name w:val="Style2"/>
    <w:basedOn w:val="Style10"/>
    <w:semiHidden/>
    <w:qFormat/>
    <w:rsid w:val="00385F45"/>
  </w:style>
  <w:style w:type="paragraph" w:customStyle="1" w:styleId="Style3">
    <w:name w:val="Style3"/>
    <w:basedOn w:val="Subtitle"/>
    <w:semiHidden/>
    <w:qFormat/>
    <w:rsid w:val="00385F45"/>
    <w:pPr>
      <w:numPr>
        <w:ilvl w:val="1"/>
      </w:numPr>
      <w:spacing w:after="360"/>
      <w:ind w:firstLine="709"/>
      <w:jc w:val="both"/>
      <w:outlineLvl w:val="9"/>
    </w:pPr>
    <w:rPr>
      <w:rFonts w:cs="Times New Roman"/>
      <w:b/>
      <w:iCs/>
      <w:spacing w:val="15"/>
      <w:lang w:eastAsia="en-US"/>
    </w:rPr>
  </w:style>
  <w:style w:type="paragraph" w:customStyle="1" w:styleId="subdescricao">
    <w:name w:val="subdescricao"/>
    <w:basedOn w:val="Normal"/>
    <w:semiHidden/>
    <w:rsid w:val="00385F45"/>
    <w:pPr>
      <w:spacing w:before="100" w:beforeAutospacing="1" w:after="100" w:afterAutospacing="1"/>
    </w:pPr>
  </w:style>
  <w:style w:type="paragraph" w:customStyle="1" w:styleId="Ttulo1Kernem16pt">
    <w:name w:val="Título 1 + Kern em 16 pt"/>
    <w:basedOn w:val="Normal"/>
    <w:semiHidden/>
    <w:rsid w:val="00385F45"/>
    <w:rPr>
      <w:rFonts w:cs="Arial"/>
      <w:b/>
    </w:rPr>
  </w:style>
  <w:style w:type="character" w:customStyle="1" w:styleId="valor4">
    <w:name w:val="valor4"/>
    <w:semiHidden/>
    <w:rsid w:val="00385F45"/>
    <w:rPr>
      <w:vanish w:val="0"/>
      <w:webHidden w:val="0"/>
      <w:shd w:val="clear" w:color="auto" w:fill="FFFFFF"/>
      <w:specVanish w:val="0"/>
    </w:rPr>
  </w:style>
  <w:style w:type="paragraph" w:customStyle="1" w:styleId="Paragrafo0">
    <w:name w:val="Paragrafo"/>
    <w:basedOn w:val="Normal"/>
    <w:next w:val="Normal2"/>
    <w:rsid w:val="00785D08"/>
    <w:pPr>
      <w:contextualSpacing/>
    </w:pPr>
    <w:rPr>
      <w:rFonts w:eastAsia="Calibri"/>
      <w:lang w:eastAsia="en-US"/>
    </w:rPr>
  </w:style>
  <w:style w:type="paragraph" w:customStyle="1" w:styleId="fonte0">
    <w:name w:val="fonte"/>
    <w:basedOn w:val="Normal"/>
    <w:next w:val="Normal"/>
    <w:semiHidden/>
    <w:rsid w:val="00B76CB5"/>
    <w:pPr>
      <w:spacing w:before="120"/>
      <w:jc w:val="center"/>
    </w:pPr>
    <w:rPr>
      <w:sz w:val="22"/>
      <w:szCs w:val="22"/>
    </w:rPr>
  </w:style>
  <w:style w:type="paragraph" w:customStyle="1" w:styleId="Autores">
    <w:name w:val="Autores"/>
    <w:basedOn w:val="Normal"/>
    <w:semiHidden/>
    <w:rsid w:val="0013064A"/>
    <w:pPr>
      <w:jc w:val="center"/>
    </w:pPr>
    <w:rPr>
      <w:b/>
      <w:bCs/>
      <w:sz w:val="20"/>
    </w:rPr>
  </w:style>
  <w:style w:type="paragraph" w:customStyle="1" w:styleId="AUTORES0">
    <w:name w:val="AUTORES"/>
    <w:basedOn w:val="Normal"/>
    <w:next w:val="Normal"/>
    <w:semiHidden/>
    <w:rsid w:val="00E946D3"/>
    <w:pPr>
      <w:tabs>
        <w:tab w:val="left" w:pos="1560"/>
      </w:tabs>
      <w:autoSpaceDE w:val="0"/>
      <w:autoSpaceDN w:val="0"/>
      <w:adjustRightInd w:val="0"/>
      <w:jc w:val="right"/>
    </w:pPr>
    <w:rPr>
      <w:b/>
      <w:spacing w:val="4"/>
      <w:lang w:val="it-IT" w:eastAsia="pt-PT"/>
    </w:rPr>
  </w:style>
  <w:style w:type="character" w:styleId="UnresolvedMention">
    <w:name w:val="Unresolved Mention"/>
    <w:uiPriority w:val="99"/>
    <w:semiHidden/>
    <w:unhideWhenUsed/>
    <w:rsid w:val="004B57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896402">
      <w:bodyDiv w:val="1"/>
      <w:marLeft w:val="0"/>
      <w:marRight w:val="0"/>
      <w:marTop w:val="0"/>
      <w:marBottom w:val="0"/>
      <w:divBdr>
        <w:top w:val="none" w:sz="0" w:space="0" w:color="auto"/>
        <w:left w:val="none" w:sz="0" w:space="0" w:color="auto"/>
        <w:bottom w:val="none" w:sz="0" w:space="0" w:color="auto"/>
        <w:right w:val="none" w:sz="0" w:space="0" w:color="auto"/>
      </w:divBdr>
    </w:div>
    <w:div w:id="1957835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6226F-562E-45B5-B770-61CA1A2EA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20</Pages>
  <Words>5324</Words>
  <Characters>28753</Characters>
  <Application>Microsoft Office Word</Application>
  <DocSecurity>0</DocSecurity>
  <Lines>239</Lines>
  <Paragraphs>68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Modelo de Artigo de Periódico - ABNT</vt:lpstr>
      <vt:lpstr>Modelo de Artigo de Periódico - ABNT</vt:lpstr>
    </vt:vector>
  </TitlesOfParts>
  <Company>UNISINOS</Company>
  <LinksUpToDate>false</LinksUpToDate>
  <CharactersWithSpaces>34009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Artigo de Periódico - ABNT</dc:title>
  <dc:subject/>
  <dc:creator>Unisinos</dc:creator>
  <cp:keywords/>
  <dc:description/>
  <cp:lastModifiedBy>Alessandra Souza Garcia</cp:lastModifiedBy>
  <cp:revision>14</cp:revision>
  <dcterms:created xsi:type="dcterms:W3CDTF">2026-05-22T11:16:00Z</dcterms:created>
  <dcterms:modified xsi:type="dcterms:W3CDTF">2026-05-22T11:58:00Z</dcterms:modified>
</cp:coreProperties>
</file>